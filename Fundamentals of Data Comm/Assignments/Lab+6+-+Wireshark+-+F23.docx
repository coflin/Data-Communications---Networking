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032A9" w14:textId="77777777" w:rsidR="00460F59" w:rsidRPr="00422F77" w:rsidRDefault="00460F59" w:rsidP="007D21A2">
      <w:pPr>
        <w:jc w:val="center"/>
        <w:rPr>
          <w:rFonts w:asciiTheme="minorHAnsi" w:hAnsiTheme="minorHAnsi" w:cstheme="minorHAnsi"/>
          <w:sz w:val="24"/>
          <w:szCs w:val="24"/>
        </w:rPr>
      </w:pPr>
    </w:p>
    <w:p w14:paraId="43EFEFCD" w14:textId="77777777" w:rsidR="00F44E22" w:rsidRPr="00422F77" w:rsidRDefault="00F44E22" w:rsidP="007D21A2">
      <w:pPr>
        <w:jc w:val="center"/>
        <w:rPr>
          <w:rFonts w:asciiTheme="minorHAnsi" w:hAnsiTheme="minorHAnsi" w:cstheme="minorHAnsi"/>
          <w:sz w:val="24"/>
          <w:szCs w:val="24"/>
        </w:rPr>
      </w:pPr>
    </w:p>
    <w:p w14:paraId="008EBEB8" w14:textId="77777777" w:rsidR="00730997" w:rsidRDefault="00730997" w:rsidP="00F951E5">
      <w:pPr>
        <w:jc w:val="center"/>
        <w:rPr>
          <w:rFonts w:asciiTheme="minorHAnsi" w:hAnsiTheme="minorHAnsi" w:cstheme="minorHAnsi"/>
          <w:sz w:val="56"/>
          <w:szCs w:val="56"/>
        </w:rPr>
      </w:pPr>
    </w:p>
    <w:p w14:paraId="337B12D0" w14:textId="0C3FAC91" w:rsidR="007D21A2" w:rsidRPr="00670691" w:rsidRDefault="0047180B" w:rsidP="00F951E5">
      <w:pPr>
        <w:jc w:val="center"/>
        <w:rPr>
          <w:rFonts w:asciiTheme="minorHAnsi" w:hAnsiTheme="minorHAnsi" w:cstheme="minorHAnsi"/>
          <w:sz w:val="56"/>
          <w:szCs w:val="56"/>
        </w:rPr>
      </w:pPr>
      <w:r>
        <w:rPr>
          <w:rFonts w:asciiTheme="minorHAnsi" w:hAnsiTheme="minorHAnsi" w:cstheme="minorHAnsi"/>
          <w:sz w:val="56"/>
          <w:szCs w:val="56"/>
        </w:rPr>
        <w:t>CSCI 5010</w:t>
      </w:r>
      <w:r w:rsidR="007D21A2" w:rsidRPr="00670691">
        <w:rPr>
          <w:rFonts w:asciiTheme="minorHAnsi" w:hAnsiTheme="minorHAnsi" w:cstheme="minorHAnsi"/>
          <w:sz w:val="56"/>
          <w:szCs w:val="56"/>
        </w:rPr>
        <w:t xml:space="preserve"> – </w:t>
      </w:r>
      <w:r>
        <w:rPr>
          <w:rFonts w:asciiTheme="minorHAnsi" w:hAnsiTheme="minorHAnsi" w:cstheme="minorHAnsi"/>
          <w:sz w:val="56"/>
          <w:szCs w:val="56"/>
        </w:rPr>
        <w:t xml:space="preserve">Fundamentals of </w:t>
      </w:r>
      <w:r w:rsidR="00EC2FCA" w:rsidRPr="00670691">
        <w:rPr>
          <w:rFonts w:asciiTheme="minorHAnsi" w:hAnsiTheme="minorHAnsi" w:cstheme="minorHAnsi"/>
          <w:sz w:val="56"/>
          <w:szCs w:val="56"/>
        </w:rPr>
        <w:t>Data Communications</w:t>
      </w:r>
    </w:p>
    <w:p w14:paraId="337B12D1" w14:textId="77777777" w:rsidR="00974A5D" w:rsidRPr="00422F77" w:rsidRDefault="00974A5D" w:rsidP="00974A5D">
      <w:pPr>
        <w:jc w:val="center"/>
        <w:rPr>
          <w:rFonts w:asciiTheme="minorHAnsi" w:hAnsiTheme="minorHAnsi" w:cstheme="minorHAnsi"/>
          <w:sz w:val="24"/>
          <w:szCs w:val="24"/>
        </w:rPr>
      </w:pPr>
    </w:p>
    <w:p w14:paraId="337B12D2" w14:textId="77777777" w:rsidR="00FE7328" w:rsidRPr="00422F77" w:rsidRDefault="00FE7328" w:rsidP="00974A5D">
      <w:pPr>
        <w:jc w:val="center"/>
        <w:rPr>
          <w:rFonts w:asciiTheme="minorHAnsi" w:hAnsiTheme="minorHAnsi" w:cstheme="minorHAnsi"/>
          <w:sz w:val="24"/>
          <w:szCs w:val="24"/>
        </w:rPr>
      </w:pPr>
    </w:p>
    <w:p w14:paraId="337B12D3" w14:textId="77777777" w:rsidR="00FE7328" w:rsidRPr="00422F77" w:rsidRDefault="00FE7328" w:rsidP="00974A5D">
      <w:pPr>
        <w:jc w:val="center"/>
        <w:rPr>
          <w:rFonts w:asciiTheme="minorHAnsi" w:hAnsiTheme="minorHAnsi" w:cstheme="minorHAnsi"/>
          <w:sz w:val="24"/>
          <w:szCs w:val="24"/>
        </w:rPr>
      </w:pPr>
    </w:p>
    <w:p w14:paraId="337B12D4" w14:textId="77777777" w:rsidR="00FE7328" w:rsidRPr="00422F77" w:rsidRDefault="00FE7328" w:rsidP="00974A5D">
      <w:pPr>
        <w:jc w:val="center"/>
        <w:rPr>
          <w:rFonts w:asciiTheme="minorHAnsi" w:hAnsiTheme="minorHAnsi" w:cstheme="minorHAnsi"/>
          <w:sz w:val="24"/>
          <w:szCs w:val="24"/>
        </w:rPr>
      </w:pPr>
    </w:p>
    <w:p w14:paraId="337B12D5" w14:textId="77777777" w:rsidR="00974A5D" w:rsidRPr="00422F77" w:rsidRDefault="00974A5D" w:rsidP="00974A5D">
      <w:pPr>
        <w:jc w:val="center"/>
        <w:rPr>
          <w:rFonts w:asciiTheme="minorHAnsi" w:hAnsiTheme="minorHAnsi" w:cstheme="minorHAnsi"/>
          <w:sz w:val="24"/>
          <w:szCs w:val="24"/>
        </w:rPr>
      </w:pPr>
    </w:p>
    <w:p w14:paraId="7F4287B9" w14:textId="77777777" w:rsidR="00730997" w:rsidRDefault="00730997" w:rsidP="00974A5D">
      <w:pPr>
        <w:jc w:val="center"/>
        <w:rPr>
          <w:rFonts w:asciiTheme="minorHAnsi" w:hAnsiTheme="minorHAnsi" w:cstheme="minorHAnsi"/>
          <w:sz w:val="40"/>
          <w:szCs w:val="40"/>
        </w:rPr>
      </w:pPr>
    </w:p>
    <w:p w14:paraId="4780F3AA" w14:textId="77777777" w:rsidR="00730997" w:rsidRDefault="00730997" w:rsidP="00974A5D">
      <w:pPr>
        <w:jc w:val="center"/>
        <w:rPr>
          <w:rFonts w:asciiTheme="minorHAnsi" w:hAnsiTheme="minorHAnsi" w:cstheme="minorHAnsi"/>
          <w:sz w:val="40"/>
          <w:szCs w:val="40"/>
        </w:rPr>
      </w:pPr>
    </w:p>
    <w:p w14:paraId="337B12D6" w14:textId="32F0C237" w:rsidR="00974A5D" w:rsidRPr="00294D76" w:rsidRDefault="001B737A" w:rsidP="00974A5D">
      <w:pPr>
        <w:jc w:val="center"/>
        <w:rPr>
          <w:rFonts w:asciiTheme="minorHAnsi" w:hAnsiTheme="minorHAnsi" w:cstheme="minorHAnsi"/>
          <w:sz w:val="40"/>
          <w:szCs w:val="40"/>
        </w:rPr>
      </w:pPr>
      <w:r w:rsidRPr="00294D76">
        <w:rPr>
          <w:rFonts w:asciiTheme="minorHAnsi" w:hAnsiTheme="minorHAnsi" w:cstheme="minorHAnsi"/>
          <w:sz w:val="40"/>
          <w:szCs w:val="40"/>
        </w:rPr>
        <w:t>Lab</w:t>
      </w:r>
      <w:r w:rsidR="00E77237" w:rsidRPr="00294D76">
        <w:rPr>
          <w:rFonts w:asciiTheme="minorHAnsi" w:hAnsiTheme="minorHAnsi" w:cstheme="minorHAnsi"/>
          <w:sz w:val="40"/>
          <w:szCs w:val="40"/>
        </w:rPr>
        <w:t xml:space="preserve"> 6</w:t>
      </w:r>
    </w:p>
    <w:p w14:paraId="337B12D7" w14:textId="6D3D3B00" w:rsidR="00974A5D" w:rsidRPr="00294D76" w:rsidRDefault="001B737A" w:rsidP="00974A5D">
      <w:pPr>
        <w:jc w:val="center"/>
        <w:rPr>
          <w:rFonts w:asciiTheme="minorHAnsi" w:hAnsiTheme="minorHAnsi" w:cstheme="minorHAnsi"/>
          <w:sz w:val="40"/>
          <w:szCs w:val="40"/>
        </w:rPr>
      </w:pPr>
      <w:r w:rsidRPr="00294D76">
        <w:rPr>
          <w:rFonts w:asciiTheme="minorHAnsi" w:hAnsiTheme="minorHAnsi" w:cstheme="minorHAnsi"/>
          <w:sz w:val="40"/>
          <w:szCs w:val="40"/>
        </w:rPr>
        <w:t>Wireshark</w:t>
      </w:r>
    </w:p>
    <w:p w14:paraId="337B12D8" w14:textId="77777777" w:rsidR="00974A5D" w:rsidRPr="00294D76" w:rsidRDefault="00974A5D" w:rsidP="00974A5D">
      <w:pPr>
        <w:jc w:val="center"/>
        <w:rPr>
          <w:rFonts w:asciiTheme="minorHAnsi" w:hAnsiTheme="minorHAnsi" w:cstheme="minorHAnsi"/>
          <w:sz w:val="40"/>
          <w:szCs w:val="40"/>
        </w:rPr>
      </w:pPr>
    </w:p>
    <w:p w14:paraId="337B12D9" w14:textId="77777777" w:rsidR="007D21A2" w:rsidRPr="00422F77" w:rsidRDefault="007D21A2" w:rsidP="00974A5D">
      <w:pPr>
        <w:jc w:val="center"/>
        <w:rPr>
          <w:rFonts w:asciiTheme="minorHAnsi" w:hAnsiTheme="minorHAnsi" w:cstheme="minorHAnsi"/>
          <w:sz w:val="24"/>
          <w:szCs w:val="24"/>
        </w:rPr>
      </w:pPr>
    </w:p>
    <w:p w14:paraId="337B12DA" w14:textId="77777777" w:rsidR="007D21A2" w:rsidRPr="00422F77" w:rsidRDefault="007D21A2" w:rsidP="00974A5D">
      <w:pPr>
        <w:jc w:val="center"/>
        <w:rPr>
          <w:rFonts w:asciiTheme="minorHAnsi" w:hAnsiTheme="minorHAnsi" w:cstheme="minorHAnsi"/>
          <w:sz w:val="24"/>
          <w:szCs w:val="24"/>
        </w:rPr>
      </w:pPr>
    </w:p>
    <w:p w14:paraId="73CD7EC7" w14:textId="2D859101" w:rsidR="005F383B" w:rsidRDefault="005F383B" w:rsidP="00974A5D">
      <w:pPr>
        <w:jc w:val="center"/>
        <w:rPr>
          <w:rFonts w:asciiTheme="minorHAnsi" w:hAnsiTheme="minorHAnsi" w:cstheme="minorHAnsi"/>
          <w:sz w:val="24"/>
          <w:szCs w:val="24"/>
        </w:rPr>
      </w:pPr>
    </w:p>
    <w:p w14:paraId="78189ED0" w14:textId="63918E64" w:rsidR="005F383B" w:rsidRDefault="005F383B" w:rsidP="00974A5D">
      <w:pPr>
        <w:jc w:val="center"/>
        <w:rPr>
          <w:rFonts w:asciiTheme="minorHAnsi" w:hAnsiTheme="minorHAnsi" w:cstheme="minorHAnsi"/>
          <w:sz w:val="24"/>
          <w:szCs w:val="24"/>
        </w:rPr>
      </w:pPr>
    </w:p>
    <w:p w14:paraId="621083D8" w14:textId="2E9ED66D" w:rsidR="005F383B" w:rsidRDefault="005F383B" w:rsidP="00974A5D">
      <w:pPr>
        <w:jc w:val="center"/>
        <w:rPr>
          <w:rFonts w:asciiTheme="minorHAnsi" w:hAnsiTheme="minorHAnsi" w:cstheme="minorHAnsi"/>
          <w:sz w:val="24"/>
          <w:szCs w:val="24"/>
        </w:rPr>
      </w:pPr>
    </w:p>
    <w:p w14:paraId="1E94EF16" w14:textId="52A4F083" w:rsidR="005F383B" w:rsidRDefault="005F383B" w:rsidP="00974A5D">
      <w:pPr>
        <w:jc w:val="center"/>
        <w:rPr>
          <w:rFonts w:asciiTheme="minorHAnsi" w:hAnsiTheme="minorHAnsi" w:cstheme="minorHAnsi"/>
          <w:sz w:val="24"/>
          <w:szCs w:val="24"/>
        </w:rPr>
      </w:pPr>
    </w:p>
    <w:p w14:paraId="1CABC369" w14:textId="04744341" w:rsidR="005F383B" w:rsidRDefault="005F383B" w:rsidP="00974A5D">
      <w:pPr>
        <w:jc w:val="center"/>
        <w:rPr>
          <w:rFonts w:asciiTheme="minorHAnsi" w:hAnsiTheme="minorHAnsi" w:cstheme="minorHAnsi"/>
          <w:sz w:val="24"/>
          <w:szCs w:val="24"/>
        </w:rPr>
      </w:pPr>
    </w:p>
    <w:p w14:paraId="7B44B940" w14:textId="1683C5A3" w:rsidR="005F383B" w:rsidRDefault="005F383B" w:rsidP="00974A5D">
      <w:pPr>
        <w:jc w:val="center"/>
        <w:rPr>
          <w:rFonts w:asciiTheme="minorHAnsi" w:hAnsiTheme="minorHAnsi" w:cstheme="minorHAnsi"/>
          <w:sz w:val="24"/>
          <w:szCs w:val="24"/>
        </w:rPr>
      </w:pPr>
    </w:p>
    <w:p w14:paraId="337B12DD" w14:textId="77777777" w:rsidR="007D21A2" w:rsidRPr="001B7507" w:rsidRDefault="007D21A2" w:rsidP="007D21A2">
      <w:pPr>
        <w:jc w:val="center"/>
        <w:rPr>
          <w:rFonts w:asciiTheme="minorHAnsi" w:hAnsiTheme="minorHAnsi" w:cstheme="minorHAnsi"/>
          <w:sz w:val="32"/>
          <w:szCs w:val="32"/>
        </w:rPr>
      </w:pPr>
      <w:r w:rsidRPr="001B7507">
        <w:rPr>
          <w:rFonts w:asciiTheme="minorHAnsi" w:hAnsiTheme="minorHAnsi" w:cstheme="minorHAnsi"/>
          <w:sz w:val="32"/>
          <w:szCs w:val="32"/>
        </w:rPr>
        <w:t>University of Colorado Boulder</w:t>
      </w:r>
    </w:p>
    <w:p w14:paraId="337B12DE" w14:textId="5E4AF5ED" w:rsidR="007D21A2" w:rsidRDefault="00B715EF" w:rsidP="007D21A2">
      <w:pPr>
        <w:jc w:val="center"/>
        <w:rPr>
          <w:rFonts w:asciiTheme="minorHAnsi" w:hAnsiTheme="minorHAnsi" w:cstheme="minorHAnsi"/>
          <w:sz w:val="32"/>
          <w:szCs w:val="32"/>
        </w:rPr>
      </w:pPr>
      <w:r>
        <w:rPr>
          <w:rFonts w:asciiTheme="minorHAnsi" w:hAnsiTheme="minorHAnsi" w:cstheme="minorHAnsi"/>
          <w:sz w:val="32"/>
          <w:szCs w:val="32"/>
        </w:rPr>
        <w:t>Department of Computer Science</w:t>
      </w:r>
    </w:p>
    <w:p w14:paraId="7CC97809" w14:textId="439B3EFC" w:rsidR="00B715EF" w:rsidRPr="001B7507" w:rsidRDefault="00B715EF" w:rsidP="007D21A2">
      <w:pPr>
        <w:jc w:val="center"/>
        <w:rPr>
          <w:rFonts w:asciiTheme="minorHAnsi" w:hAnsiTheme="minorHAnsi" w:cstheme="minorHAnsi"/>
          <w:sz w:val="32"/>
          <w:szCs w:val="32"/>
        </w:rPr>
      </w:pPr>
      <w:r>
        <w:rPr>
          <w:rFonts w:asciiTheme="minorHAnsi" w:hAnsiTheme="minorHAnsi" w:cstheme="minorHAnsi"/>
          <w:sz w:val="32"/>
          <w:szCs w:val="32"/>
        </w:rPr>
        <w:t>Network Engineering</w:t>
      </w:r>
    </w:p>
    <w:p w14:paraId="337B12DF" w14:textId="77777777" w:rsidR="007D21A2" w:rsidRPr="001B7507" w:rsidRDefault="007D21A2" w:rsidP="007D21A2">
      <w:pPr>
        <w:jc w:val="center"/>
        <w:rPr>
          <w:rFonts w:asciiTheme="minorHAnsi" w:hAnsiTheme="minorHAnsi" w:cstheme="minorHAnsi"/>
          <w:sz w:val="32"/>
          <w:szCs w:val="32"/>
        </w:rPr>
      </w:pPr>
    </w:p>
    <w:p w14:paraId="337B12E0" w14:textId="77777777" w:rsidR="007D21A2" w:rsidRPr="001B7507" w:rsidRDefault="007D21A2" w:rsidP="007D21A2">
      <w:pPr>
        <w:jc w:val="center"/>
        <w:rPr>
          <w:rFonts w:asciiTheme="minorHAnsi" w:hAnsiTheme="minorHAnsi" w:cstheme="minorHAnsi"/>
          <w:sz w:val="32"/>
          <w:szCs w:val="32"/>
        </w:rPr>
      </w:pPr>
    </w:p>
    <w:p w14:paraId="337B12E1" w14:textId="77777777" w:rsidR="00FE7328" w:rsidRPr="001B7507" w:rsidRDefault="00FE7328" w:rsidP="007D21A2">
      <w:pPr>
        <w:jc w:val="center"/>
        <w:rPr>
          <w:rFonts w:asciiTheme="minorHAnsi" w:hAnsiTheme="minorHAnsi" w:cstheme="minorHAnsi"/>
          <w:sz w:val="32"/>
          <w:szCs w:val="32"/>
        </w:rPr>
      </w:pPr>
    </w:p>
    <w:p w14:paraId="337B12E2" w14:textId="77777777" w:rsidR="00FE7328" w:rsidRPr="001B7507" w:rsidRDefault="00FE7328" w:rsidP="007D21A2">
      <w:pPr>
        <w:jc w:val="center"/>
        <w:rPr>
          <w:rFonts w:asciiTheme="minorHAnsi" w:hAnsiTheme="minorHAnsi" w:cstheme="minorHAnsi"/>
          <w:sz w:val="32"/>
          <w:szCs w:val="32"/>
        </w:rPr>
      </w:pPr>
    </w:p>
    <w:p w14:paraId="337B12E3" w14:textId="77777777" w:rsidR="007D21A2" w:rsidRPr="001B7507" w:rsidRDefault="007D21A2" w:rsidP="007D21A2">
      <w:pPr>
        <w:jc w:val="center"/>
        <w:rPr>
          <w:rFonts w:asciiTheme="minorHAnsi" w:hAnsiTheme="minorHAnsi" w:cstheme="minorHAnsi"/>
          <w:sz w:val="32"/>
          <w:szCs w:val="32"/>
        </w:rPr>
      </w:pPr>
    </w:p>
    <w:p w14:paraId="337B12E4" w14:textId="77777777" w:rsidR="007D21A2" w:rsidRPr="001B7507" w:rsidRDefault="007D21A2" w:rsidP="007D21A2">
      <w:pPr>
        <w:jc w:val="center"/>
        <w:rPr>
          <w:rFonts w:asciiTheme="minorHAnsi" w:hAnsiTheme="minorHAnsi" w:cstheme="minorHAnsi"/>
          <w:sz w:val="32"/>
          <w:szCs w:val="32"/>
        </w:rPr>
      </w:pPr>
      <w:r w:rsidRPr="001B7507">
        <w:rPr>
          <w:rFonts w:asciiTheme="minorHAnsi" w:hAnsiTheme="minorHAnsi" w:cstheme="minorHAnsi"/>
          <w:sz w:val="32"/>
          <w:szCs w:val="32"/>
        </w:rPr>
        <w:t>Professor Levi Perigo, Ph.D.</w:t>
      </w:r>
    </w:p>
    <w:p w14:paraId="337B12E6" w14:textId="77777777" w:rsidR="00974A5D" w:rsidRPr="00422F77" w:rsidRDefault="00974A5D" w:rsidP="00974A5D">
      <w:pPr>
        <w:rPr>
          <w:rFonts w:asciiTheme="minorHAnsi" w:hAnsiTheme="minorHAnsi" w:cstheme="minorHAnsi"/>
          <w:sz w:val="24"/>
          <w:szCs w:val="24"/>
        </w:rPr>
      </w:pPr>
      <w:r w:rsidRPr="00422F77">
        <w:rPr>
          <w:rFonts w:asciiTheme="minorHAnsi" w:hAnsiTheme="minorHAnsi" w:cstheme="minorHAnsi"/>
          <w:sz w:val="24"/>
          <w:szCs w:val="24"/>
        </w:rPr>
        <w:br w:type="page"/>
      </w:r>
    </w:p>
    <w:p w14:paraId="337B12E7" w14:textId="62AAFA8D" w:rsidR="00974A5D" w:rsidRPr="002D6596" w:rsidRDefault="00974A5D" w:rsidP="00AE40FF">
      <w:pPr>
        <w:pStyle w:val="Heading1"/>
        <w:keepLines/>
        <w:spacing w:after="0" w:line="259" w:lineRule="auto"/>
        <w:rPr>
          <w:rFonts w:asciiTheme="minorHAnsi" w:hAnsiTheme="minorHAnsi" w:cstheme="minorHAnsi"/>
          <w:b w:val="0"/>
          <w:bCs w:val="0"/>
          <w:color w:val="365F91" w:themeColor="accent1" w:themeShade="BF"/>
          <w:kern w:val="0"/>
        </w:rPr>
      </w:pPr>
      <w:r w:rsidRPr="002D6596">
        <w:rPr>
          <w:rFonts w:asciiTheme="minorHAnsi" w:hAnsiTheme="minorHAnsi" w:cstheme="minorHAnsi"/>
          <w:b w:val="0"/>
          <w:bCs w:val="0"/>
          <w:color w:val="365F91" w:themeColor="accent1" w:themeShade="BF"/>
          <w:kern w:val="0"/>
        </w:rPr>
        <w:lastRenderedPageBreak/>
        <w:t>Objectives</w:t>
      </w:r>
    </w:p>
    <w:p w14:paraId="545AD0CF" w14:textId="77777777" w:rsidR="00946C84" w:rsidRPr="00422F77" w:rsidRDefault="00946C84" w:rsidP="00946C84">
      <w:pPr>
        <w:rPr>
          <w:rFonts w:asciiTheme="minorHAnsi" w:hAnsiTheme="minorHAnsi" w:cstheme="minorHAnsi"/>
          <w:sz w:val="24"/>
          <w:szCs w:val="24"/>
        </w:rPr>
      </w:pPr>
    </w:p>
    <w:p w14:paraId="337B12E8" w14:textId="77777777" w:rsidR="00974A5D" w:rsidRPr="00422F77" w:rsidRDefault="00974A5D" w:rsidP="00974A5D">
      <w:pPr>
        <w:pStyle w:val="ListParagraph"/>
        <w:numPr>
          <w:ilvl w:val="0"/>
          <w:numId w:val="2"/>
        </w:numPr>
        <w:spacing w:line="480" w:lineRule="auto"/>
        <w:rPr>
          <w:rFonts w:cstheme="minorHAnsi"/>
          <w:sz w:val="24"/>
          <w:szCs w:val="24"/>
        </w:rPr>
      </w:pPr>
      <w:r w:rsidRPr="00422F77">
        <w:rPr>
          <w:rFonts w:cstheme="minorHAnsi"/>
          <w:sz w:val="24"/>
          <w:szCs w:val="24"/>
        </w:rPr>
        <w:t xml:space="preserve">Learn the basic operations of </w:t>
      </w:r>
      <w:proofErr w:type="gramStart"/>
      <w:r w:rsidRPr="00422F77">
        <w:rPr>
          <w:rFonts w:cstheme="minorHAnsi"/>
          <w:sz w:val="24"/>
          <w:szCs w:val="24"/>
        </w:rPr>
        <w:t>Wireshark</w:t>
      </w:r>
      <w:proofErr w:type="gramEnd"/>
    </w:p>
    <w:p w14:paraId="337B12E9" w14:textId="32C12944" w:rsidR="00974A5D" w:rsidRPr="00422F77" w:rsidRDefault="00974A5D" w:rsidP="00974A5D">
      <w:pPr>
        <w:pStyle w:val="ListParagraph"/>
        <w:numPr>
          <w:ilvl w:val="0"/>
          <w:numId w:val="2"/>
        </w:numPr>
        <w:spacing w:line="480" w:lineRule="auto"/>
        <w:rPr>
          <w:rFonts w:cstheme="minorHAnsi"/>
          <w:sz w:val="24"/>
          <w:szCs w:val="24"/>
        </w:rPr>
      </w:pPr>
      <w:r w:rsidRPr="00422F77">
        <w:rPr>
          <w:rFonts w:cstheme="minorHAnsi"/>
          <w:sz w:val="24"/>
          <w:szCs w:val="24"/>
        </w:rPr>
        <w:t>Lea</w:t>
      </w:r>
      <w:r w:rsidR="00E2783B" w:rsidRPr="00422F77">
        <w:rPr>
          <w:rFonts w:cstheme="minorHAnsi"/>
          <w:sz w:val="24"/>
          <w:szCs w:val="24"/>
        </w:rPr>
        <w:t>r</w:t>
      </w:r>
      <w:r w:rsidRPr="00422F77">
        <w:rPr>
          <w:rFonts w:cstheme="minorHAnsi"/>
          <w:sz w:val="24"/>
          <w:szCs w:val="24"/>
        </w:rPr>
        <w:t xml:space="preserve">n how to capture and analyze ICMP </w:t>
      </w:r>
      <w:proofErr w:type="gramStart"/>
      <w:r w:rsidRPr="00422F77">
        <w:rPr>
          <w:rFonts w:cstheme="minorHAnsi"/>
          <w:sz w:val="24"/>
          <w:szCs w:val="24"/>
        </w:rPr>
        <w:t>traffic</w:t>
      </w:r>
      <w:proofErr w:type="gramEnd"/>
    </w:p>
    <w:p w14:paraId="337B12EA" w14:textId="77777777" w:rsidR="00974A5D" w:rsidRPr="00422F77" w:rsidRDefault="00974A5D" w:rsidP="00974A5D">
      <w:pPr>
        <w:pStyle w:val="ListParagraph"/>
        <w:numPr>
          <w:ilvl w:val="0"/>
          <w:numId w:val="2"/>
        </w:numPr>
        <w:spacing w:line="480" w:lineRule="auto"/>
        <w:rPr>
          <w:rFonts w:cstheme="minorHAnsi"/>
          <w:sz w:val="24"/>
          <w:szCs w:val="24"/>
        </w:rPr>
      </w:pPr>
      <w:r w:rsidRPr="00422F77">
        <w:rPr>
          <w:rFonts w:cstheme="minorHAnsi"/>
          <w:sz w:val="24"/>
          <w:szCs w:val="24"/>
        </w:rPr>
        <w:t xml:space="preserve">Demonstrate best practices for analyzer </w:t>
      </w:r>
      <w:proofErr w:type="gramStart"/>
      <w:r w:rsidRPr="00422F77">
        <w:rPr>
          <w:rFonts w:cstheme="minorHAnsi"/>
          <w:sz w:val="24"/>
          <w:szCs w:val="24"/>
        </w:rPr>
        <w:t>placement</w:t>
      </w:r>
      <w:proofErr w:type="gramEnd"/>
    </w:p>
    <w:p w14:paraId="337B12EB" w14:textId="77777777" w:rsidR="00974A5D" w:rsidRPr="00422F77" w:rsidRDefault="00974A5D" w:rsidP="00974A5D">
      <w:pPr>
        <w:pStyle w:val="ListParagraph"/>
        <w:numPr>
          <w:ilvl w:val="0"/>
          <w:numId w:val="2"/>
        </w:numPr>
        <w:spacing w:line="480" w:lineRule="auto"/>
        <w:rPr>
          <w:rFonts w:cstheme="minorHAnsi"/>
          <w:sz w:val="24"/>
          <w:szCs w:val="24"/>
        </w:rPr>
      </w:pPr>
      <w:r w:rsidRPr="00422F77">
        <w:rPr>
          <w:rFonts w:cstheme="minorHAnsi"/>
          <w:sz w:val="24"/>
          <w:szCs w:val="24"/>
        </w:rPr>
        <w:t xml:space="preserve">Differentiate Wireshark captures between switches and </w:t>
      </w:r>
      <w:proofErr w:type="gramStart"/>
      <w:r w:rsidRPr="00422F77">
        <w:rPr>
          <w:rFonts w:cstheme="minorHAnsi"/>
          <w:sz w:val="24"/>
          <w:szCs w:val="24"/>
        </w:rPr>
        <w:t>routers</w:t>
      </w:r>
      <w:proofErr w:type="gramEnd"/>
    </w:p>
    <w:p w14:paraId="337B12ED" w14:textId="77777777" w:rsidR="00974A5D" w:rsidRPr="00422F77" w:rsidRDefault="00974A5D" w:rsidP="00974A5D">
      <w:pPr>
        <w:pStyle w:val="ListParagraph"/>
        <w:numPr>
          <w:ilvl w:val="0"/>
          <w:numId w:val="2"/>
        </w:numPr>
        <w:spacing w:line="480" w:lineRule="auto"/>
        <w:rPr>
          <w:rFonts w:cstheme="minorHAnsi"/>
          <w:sz w:val="24"/>
          <w:szCs w:val="24"/>
        </w:rPr>
      </w:pPr>
      <w:r w:rsidRPr="00422F77">
        <w:rPr>
          <w:rFonts w:cstheme="minorHAnsi"/>
          <w:sz w:val="24"/>
          <w:szCs w:val="24"/>
        </w:rPr>
        <w:t xml:space="preserve">Display which NICs on analyzer are capturing </w:t>
      </w:r>
      <w:proofErr w:type="gramStart"/>
      <w:r w:rsidRPr="00422F77">
        <w:rPr>
          <w:rFonts w:cstheme="minorHAnsi"/>
          <w:sz w:val="24"/>
          <w:szCs w:val="24"/>
        </w:rPr>
        <w:t>traffic</w:t>
      </w:r>
      <w:proofErr w:type="gramEnd"/>
    </w:p>
    <w:p w14:paraId="337B12EE" w14:textId="77777777" w:rsidR="00974A5D" w:rsidRPr="00422F77" w:rsidRDefault="00974A5D" w:rsidP="00974A5D">
      <w:pPr>
        <w:pStyle w:val="ListParagraph"/>
        <w:numPr>
          <w:ilvl w:val="0"/>
          <w:numId w:val="2"/>
        </w:numPr>
        <w:spacing w:line="480" w:lineRule="auto"/>
        <w:rPr>
          <w:rFonts w:cstheme="minorHAnsi"/>
          <w:sz w:val="24"/>
          <w:szCs w:val="24"/>
        </w:rPr>
      </w:pPr>
      <w:r w:rsidRPr="00422F77">
        <w:rPr>
          <w:rFonts w:cstheme="minorHAnsi"/>
          <w:sz w:val="24"/>
          <w:szCs w:val="24"/>
        </w:rPr>
        <w:t xml:space="preserve">Display IPv4 and/or IPv6 addresses on </w:t>
      </w:r>
      <w:proofErr w:type="gramStart"/>
      <w:r w:rsidRPr="00422F77">
        <w:rPr>
          <w:rFonts w:cstheme="minorHAnsi"/>
          <w:sz w:val="24"/>
          <w:szCs w:val="24"/>
        </w:rPr>
        <w:t>NICs</w:t>
      </w:r>
      <w:proofErr w:type="gramEnd"/>
    </w:p>
    <w:p w14:paraId="337B12EF" w14:textId="74EFDCF7" w:rsidR="00974A5D" w:rsidRPr="00422F77" w:rsidRDefault="00974A5D" w:rsidP="00974A5D">
      <w:pPr>
        <w:pStyle w:val="ListParagraph"/>
        <w:numPr>
          <w:ilvl w:val="0"/>
          <w:numId w:val="2"/>
        </w:numPr>
        <w:spacing w:line="480" w:lineRule="auto"/>
        <w:rPr>
          <w:rFonts w:cstheme="minorHAnsi"/>
          <w:sz w:val="24"/>
          <w:szCs w:val="24"/>
        </w:rPr>
      </w:pPr>
      <w:r w:rsidRPr="00422F77">
        <w:rPr>
          <w:rFonts w:cstheme="minorHAnsi"/>
          <w:sz w:val="24"/>
          <w:szCs w:val="24"/>
        </w:rPr>
        <w:t xml:space="preserve">Learn how to perform continuous captures for HTTP </w:t>
      </w:r>
      <w:proofErr w:type="gramStart"/>
      <w:r w:rsidRPr="00422F77">
        <w:rPr>
          <w:rFonts w:cstheme="minorHAnsi"/>
          <w:sz w:val="24"/>
          <w:szCs w:val="24"/>
        </w:rPr>
        <w:t>requests</w:t>
      </w:r>
      <w:proofErr w:type="gramEnd"/>
    </w:p>
    <w:p w14:paraId="337B12F3" w14:textId="162BA51E" w:rsidR="00974A5D" w:rsidRPr="00422F77" w:rsidRDefault="00974A5D" w:rsidP="00974A5D">
      <w:pPr>
        <w:pStyle w:val="ListParagraph"/>
        <w:numPr>
          <w:ilvl w:val="0"/>
          <w:numId w:val="2"/>
        </w:numPr>
        <w:spacing w:line="480" w:lineRule="auto"/>
        <w:rPr>
          <w:rFonts w:cstheme="minorHAnsi"/>
          <w:sz w:val="24"/>
          <w:szCs w:val="24"/>
        </w:rPr>
      </w:pPr>
      <w:r w:rsidRPr="00422F77">
        <w:rPr>
          <w:rFonts w:cstheme="minorHAnsi"/>
          <w:sz w:val="24"/>
          <w:szCs w:val="24"/>
        </w:rPr>
        <w:t xml:space="preserve">Explain and display different ways to demonstrate top talkers on the </w:t>
      </w:r>
      <w:proofErr w:type="gramStart"/>
      <w:r w:rsidRPr="00422F77">
        <w:rPr>
          <w:rFonts w:cstheme="minorHAnsi"/>
          <w:sz w:val="24"/>
          <w:szCs w:val="24"/>
        </w:rPr>
        <w:t>network</w:t>
      </w:r>
      <w:proofErr w:type="gramEnd"/>
    </w:p>
    <w:p w14:paraId="236A283F" w14:textId="6D879533" w:rsidR="006C1774" w:rsidRPr="00422F77" w:rsidRDefault="00065800" w:rsidP="00974A5D">
      <w:pPr>
        <w:pStyle w:val="ListParagraph"/>
        <w:numPr>
          <w:ilvl w:val="0"/>
          <w:numId w:val="2"/>
        </w:numPr>
        <w:spacing w:line="480" w:lineRule="auto"/>
        <w:rPr>
          <w:rFonts w:cstheme="minorHAnsi"/>
          <w:sz w:val="24"/>
          <w:szCs w:val="24"/>
        </w:rPr>
      </w:pPr>
      <w:r w:rsidRPr="00422F77">
        <w:rPr>
          <w:rFonts w:cstheme="minorHAnsi"/>
          <w:sz w:val="24"/>
          <w:szCs w:val="24"/>
        </w:rPr>
        <w:t>Learn how to c</w:t>
      </w:r>
      <w:r w:rsidR="006C1774" w:rsidRPr="00422F77">
        <w:rPr>
          <w:rFonts w:cstheme="minorHAnsi"/>
          <w:sz w:val="24"/>
          <w:szCs w:val="24"/>
        </w:rPr>
        <w:t>reate coloring rules</w:t>
      </w:r>
      <w:r w:rsidRPr="00422F77">
        <w:rPr>
          <w:rFonts w:cstheme="minorHAnsi"/>
          <w:sz w:val="24"/>
          <w:szCs w:val="24"/>
        </w:rPr>
        <w:t xml:space="preserve"> in </w:t>
      </w:r>
      <w:proofErr w:type="gramStart"/>
      <w:r w:rsidRPr="00422F77">
        <w:rPr>
          <w:rFonts w:cstheme="minorHAnsi"/>
          <w:sz w:val="24"/>
          <w:szCs w:val="24"/>
        </w:rPr>
        <w:t>Wireshark</w:t>
      </w:r>
      <w:proofErr w:type="gramEnd"/>
    </w:p>
    <w:p w14:paraId="5A96EC9B" w14:textId="4884E8FD" w:rsidR="006C1774" w:rsidRDefault="00065800" w:rsidP="00974A5D">
      <w:pPr>
        <w:pStyle w:val="ListParagraph"/>
        <w:numPr>
          <w:ilvl w:val="0"/>
          <w:numId w:val="2"/>
        </w:numPr>
        <w:spacing w:line="480" w:lineRule="auto"/>
        <w:rPr>
          <w:rFonts w:cstheme="minorHAnsi"/>
          <w:sz w:val="24"/>
          <w:szCs w:val="24"/>
        </w:rPr>
      </w:pPr>
      <w:r w:rsidRPr="00422F77">
        <w:rPr>
          <w:rFonts w:cstheme="minorHAnsi"/>
          <w:sz w:val="24"/>
          <w:szCs w:val="24"/>
        </w:rPr>
        <w:t>Learn how to c</w:t>
      </w:r>
      <w:r w:rsidR="006C1774" w:rsidRPr="00422F77">
        <w:rPr>
          <w:rFonts w:cstheme="minorHAnsi"/>
          <w:sz w:val="24"/>
          <w:szCs w:val="24"/>
        </w:rPr>
        <w:t xml:space="preserve">reate graphs for visual </w:t>
      </w:r>
      <w:proofErr w:type="gramStart"/>
      <w:r w:rsidR="006C1774" w:rsidRPr="00422F77">
        <w:rPr>
          <w:rFonts w:cstheme="minorHAnsi"/>
          <w:sz w:val="24"/>
          <w:szCs w:val="24"/>
        </w:rPr>
        <w:t>representation</w:t>
      </w:r>
      <w:proofErr w:type="gramEnd"/>
    </w:p>
    <w:p w14:paraId="2DEB078E" w14:textId="7443329A" w:rsidR="00E11EB7" w:rsidRPr="00E11EB7" w:rsidRDefault="00E11EB7" w:rsidP="00E11EB7">
      <w:pPr>
        <w:pStyle w:val="ListParagraph"/>
        <w:numPr>
          <w:ilvl w:val="0"/>
          <w:numId w:val="2"/>
        </w:numPr>
        <w:spacing w:line="480" w:lineRule="auto"/>
        <w:rPr>
          <w:rFonts w:cstheme="minorHAnsi"/>
          <w:sz w:val="24"/>
          <w:szCs w:val="24"/>
        </w:rPr>
      </w:pPr>
      <w:r w:rsidRPr="00422F77">
        <w:rPr>
          <w:rFonts w:cstheme="minorHAnsi"/>
          <w:sz w:val="24"/>
          <w:szCs w:val="24"/>
        </w:rPr>
        <w:t>Learn how to capture and analyze application specific traffic – DHCP, HTTP</w:t>
      </w:r>
    </w:p>
    <w:p w14:paraId="337B12F4" w14:textId="77777777" w:rsidR="00974A5D" w:rsidRPr="00422F77" w:rsidRDefault="00974A5D" w:rsidP="00974A5D">
      <w:pPr>
        <w:rPr>
          <w:rFonts w:asciiTheme="minorHAnsi" w:hAnsiTheme="minorHAnsi" w:cstheme="minorHAnsi"/>
          <w:sz w:val="24"/>
          <w:szCs w:val="24"/>
        </w:rPr>
      </w:pPr>
      <w:r w:rsidRPr="00422F77">
        <w:rPr>
          <w:rFonts w:asciiTheme="minorHAnsi" w:hAnsiTheme="minorHAnsi" w:cstheme="minorHAnsi"/>
          <w:sz w:val="24"/>
          <w:szCs w:val="24"/>
        </w:rPr>
        <w:br w:type="page"/>
      </w:r>
    </w:p>
    <w:p w14:paraId="337B12F5" w14:textId="77777777" w:rsidR="00974A5D" w:rsidRPr="00EE3D8C" w:rsidRDefault="00974A5D" w:rsidP="007D21A2">
      <w:pPr>
        <w:pStyle w:val="Heading1"/>
        <w:keepLines/>
        <w:spacing w:after="0" w:line="259" w:lineRule="auto"/>
        <w:rPr>
          <w:rFonts w:asciiTheme="minorHAnsi" w:hAnsiTheme="minorHAnsi" w:cstheme="minorHAnsi"/>
          <w:b w:val="0"/>
          <w:bCs w:val="0"/>
          <w:color w:val="365F91" w:themeColor="accent1" w:themeShade="BF"/>
          <w:kern w:val="0"/>
        </w:rPr>
      </w:pPr>
      <w:r w:rsidRPr="00EE3D8C">
        <w:rPr>
          <w:rFonts w:asciiTheme="minorHAnsi" w:hAnsiTheme="minorHAnsi" w:cstheme="minorHAnsi"/>
          <w:b w:val="0"/>
          <w:bCs w:val="0"/>
          <w:color w:val="365F91" w:themeColor="accent1" w:themeShade="BF"/>
          <w:kern w:val="0"/>
        </w:rPr>
        <w:lastRenderedPageBreak/>
        <w:t>Summary</w:t>
      </w:r>
    </w:p>
    <w:p w14:paraId="337B12F7" w14:textId="3984E2F8" w:rsidR="00AC2F32" w:rsidRPr="00422F77" w:rsidRDefault="00404F34" w:rsidP="00D23E8A">
      <w:pPr>
        <w:spacing w:after="160" w:line="259" w:lineRule="auto"/>
        <w:jc w:val="both"/>
        <w:rPr>
          <w:rFonts w:asciiTheme="minorHAnsi" w:eastAsiaTheme="minorHAnsi" w:hAnsiTheme="minorHAnsi" w:cstheme="minorHAnsi"/>
          <w:sz w:val="24"/>
          <w:szCs w:val="24"/>
        </w:rPr>
      </w:pPr>
      <w:r w:rsidRPr="00422F77">
        <w:rPr>
          <w:rFonts w:asciiTheme="minorHAnsi" w:eastAsiaTheme="minorHAnsi" w:hAnsiTheme="minorHAnsi" w:cstheme="minorHAnsi"/>
          <w:sz w:val="24"/>
          <w:szCs w:val="24"/>
        </w:rPr>
        <w:t>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In the Wireshark la</w:t>
      </w:r>
      <w:r w:rsidR="001D3424" w:rsidRPr="00422F77">
        <w:rPr>
          <w:rFonts w:asciiTheme="minorHAnsi" w:eastAsiaTheme="minorHAnsi" w:hAnsiTheme="minorHAnsi" w:cstheme="minorHAnsi"/>
          <w:sz w:val="24"/>
          <w:szCs w:val="24"/>
        </w:rPr>
        <w:t>b</w:t>
      </w:r>
      <w:r w:rsidRPr="00422F77">
        <w:rPr>
          <w:rFonts w:asciiTheme="minorHAnsi" w:eastAsiaTheme="minorHAnsi" w:hAnsiTheme="minorHAnsi" w:cstheme="minorHAnsi"/>
          <w:sz w:val="24"/>
          <w:szCs w:val="24"/>
        </w:rPr>
        <w:t xml:space="preserve"> you’ll be doing in this course, you’ll be running various network applications in different scenarios using your own computer </w:t>
      </w:r>
      <w:r w:rsidR="004B4035" w:rsidRPr="00422F77">
        <w:rPr>
          <w:rFonts w:asciiTheme="minorHAnsi" w:eastAsiaTheme="minorHAnsi" w:hAnsiTheme="minorHAnsi" w:cstheme="minorHAnsi"/>
          <w:sz w:val="24"/>
          <w:szCs w:val="24"/>
        </w:rPr>
        <w:t>or in a virtual machine environment</w:t>
      </w:r>
      <w:r w:rsidRPr="00422F77">
        <w:rPr>
          <w:rFonts w:asciiTheme="minorHAnsi" w:eastAsiaTheme="minorHAnsi" w:hAnsiTheme="minorHAnsi" w:cstheme="minorHAnsi"/>
          <w:sz w:val="24"/>
          <w:szCs w:val="24"/>
        </w:rPr>
        <w:t>. You’ll observe the network protocols</w:t>
      </w:r>
      <w:r w:rsidR="004B4035" w:rsidRPr="00422F77">
        <w:rPr>
          <w:rFonts w:asciiTheme="minorHAnsi" w:eastAsiaTheme="minorHAnsi" w:hAnsiTheme="minorHAnsi" w:cstheme="minorHAnsi"/>
          <w:sz w:val="24"/>
          <w:szCs w:val="24"/>
        </w:rPr>
        <w:t xml:space="preserve"> </w:t>
      </w:r>
      <w:r w:rsidRPr="00422F77">
        <w:rPr>
          <w:rFonts w:asciiTheme="minorHAnsi" w:eastAsiaTheme="minorHAnsi" w:hAnsiTheme="minorHAnsi" w:cstheme="minorHAnsi"/>
          <w:sz w:val="24"/>
          <w:szCs w:val="24"/>
        </w:rPr>
        <w:t xml:space="preserve">“in action,” interacting and exchanging messages with protocol entities executing elsewhere </w:t>
      </w:r>
      <w:proofErr w:type="gramStart"/>
      <w:r w:rsidRPr="00422F77">
        <w:rPr>
          <w:rFonts w:asciiTheme="minorHAnsi" w:eastAsiaTheme="minorHAnsi" w:hAnsiTheme="minorHAnsi" w:cstheme="minorHAnsi"/>
          <w:sz w:val="24"/>
          <w:szCs w:val="24"/>
        </w:rPr>
        <w:t>in</w:t>
      </w:r>
      <w:proofErr w:type="gramEnd"/>
      <w:r w:rsidRPr="00422F77">
        <w:rPr>
          <w:rFonts w:asciiTheme="minorHAnsi" w:eastAsiaTheme="minorHAnsi" w:hAnsiTheme="minorHAnsi" w:cstheme="minorHAnsi"/>
          <w:sz w:val="24"/>
          <w:szCs w:val="24"/>
        </w:rPr>
        <w:t xml:space="preserve"> the Internet.   Thus, you and your computer will be an integral part of these “live” labs.  You’ll observe, and you’ll learn, by doing.</w:t>
      </w:r>
    </w:p>
    <w:p w14:paraId="337B12F9" w14:textId="27F00E00" w:rsidR="00AC2F32" w:rsidRPr="00422F77" w:rsidRDefault="00404F34" w:rsidP="00D23E8A">
      <w:pPr>
        <w:spacing w:after="160" w:line="259" w:lineRule="auto"/>
        <w:jc w:val="both"/>
        <w:rPr>
          <w:rFonts w:asciiTheme="minorHAnsi" w:eastAsiaTheme="minorHAnsi" w:hAnsiTheme="minorHAnsi" w:cstheme="minorHAnsi"/>
          <w:sz w:val="24"/>
          <w:szCs w:val="24"/>
        </w:rPr>
      </w:pPr>
      <w:r w:rsidRPr="00422F77">
        <w:rPr>
          <w:rFonts w:asciiTheme="minorHAnsi" w:eastAsiaTheme="minorHAnsi" w:hAnsiTheme="minorHAnsi" w:cstheme="minorHAnsi"/>
          <w:sz w:val="24"/>
          <w:szCs w:val="24"/>
        </w:rPr>
        <w:t>In this Wireshark lab, you’ll get acquainted with Wireshark, and make some simple packet captures and observations.</w:t>
      </w:r>
    </w:p>
    <w:p w14:paraId="337B12FB" w14:textId="261A3DD8" w:rsidR="00AC2F32" w:rsidRPr="00422F77" w:rsidRDefault="00404F34" w:rsidP="00D23E8A">
      <w:pPr>
        <w:spacing w:after="160" w:line="259" w:lineRule="auto"/>
        <w:jc w:val="both"/>
        <w:rPr>
          <w:rFonts w:asciiTheme="minorHAnsi" w:eastAsiaTheme="minorHAnsi" w:hAnsiTheme="minorHAnsi" w:cstheme="minorHAnsi"/>
          <w:sz w:val="24"/>
          <w:szCs w:val="24"/>
        </w:rPr>
      </w:pPr>
      <w:r w:rsidRPr="00422F77">
        <w:rPr>
          <w:rFonts w:asciiTheme="minorHAnsi" w:eastAsiaTheme="minorHAnsi" w:hAnsiTheme="minorHAnsi" w:cstheme="minorHAnsi"/>
          <w:sz w:val="24"/>
          <w:szCs w:val="24"/>
        </w:rPr>
        <w:t>The basic tool for observing the messages exchanged between executing protocol entities is called a packet sniffer.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copy of packets that are sent/received from/by application and protocols executing on your machine.</w:t>
      </w:r>
      <w:r w:rsidR="004B4035" w:rsidRPr="00422F77">
        <w:rPr>
          <w:rFonts w:asciiTheme="minorHAnsi" w:eastAsiaTheme="minorHAnsi" w:hAnsiTheme="minorHAnsi" w:cstheme="minorHAnsi"/>
          <w:sz w:val="24"/>
          <w:szCs w:val="24"/>
        </w:rPr>
        <w:t xml:space="preserve">  </w:t>
      </w:r>
      <w:r w:rsidRPr="00422F77">
        <w:rPr>
          <w:rFonts w:asciiTheme="minorHAnsi" w:eastAsiaTheme="minorHAnsi" w:hAnsiTheme="minorHAnsi" w:cstheme="minorHAnsi"/>
          <w:sz w:val="24"/>
          <w:szCs w:val="24"/>
        </w:rPr>
        <w:t>The packet capture library receives a copy of every link-layer frame that</w:t>
      </w:r>
      <w:r w:rsidR="004B4035" w:rsidRPr="00422F77">
        <w:rPr>
          <w:rFonts w:asciiTheme="minorHAnsi" w:eastAsiaTheme="minorHAnsi" w:hAnsiTheme="minorHAnsi" w:cstheme="minorHAnsi"/>
          <w:sz w:val="24"/>
          <w:szCs w:val="24"/>
        </w:rPr>
        <w:t xml:space="preserve"> is </w:t>
      </w:r>
      <w:r w:rsidRPr="00422F77">
        <w:rPr>
          <w:rFonts w:asciiTheme="minorHAnsi" w:eastAsiaTheme="minorHAnsi" w:hAnsiTheme="minorHAnsi" w:cstheme="minorHAnsi"/>
          <w:sz w:val="24"/>
          <w:szCs w:val="24"/>
        </w:rPr>
        <w:t xml:space="preserve">sent from or received by your computer. </w:t>
      </w:r>
    </w:p>
    <w:p w14:paraId="337B12FC" w14:textId="77777777" w:rsidR="00AC2F32" w:rsidRPr="00422F77" w:rsidRDefault="00404F34" w:rsidP="00D23E8A">
      <w:pPr>
        <w:spacing w:after="160" w:line="259" w:lineRule="auto"/>
        <w:jc w:val="both"/>
        <w:rPr>
          <w:rFonts w:asciiTheme="minorHAnsi" w:eastAsiaTheme="minorHAnsi" w:hAnsiTheme="minorHAnsi" w:cstheme="minorHAnsi"/>
          <w:sz w:val="24"/>
          <w:szCs w:val="24"/>
        </w:rPr>
      </w:pPr>
      <w:r w:rsidRPr="00422F77">
        <w:rPr>
          <w:rFonts w:asciiTheme="minorHAnsi" w:eastAsiaTheme="minorHAnsi" w:hAnsiTheme="minorHAnsi" w:cstheme="minorHAnsi"/>
          <w:sz w:val="24"/>
          <w:szCs w:val="24"/>
        </w:rPr>
        <w:t xml:space="preserve">The second component of a packet sniffer is the packet analyzer, which displays the contents of all fields within a protocol message.  </w:t>
      </w:r>
      <w:proofErr w:type="gramStart"/>
      <w:r w:rsidRPr="00422F77">
        <w:rPr>
          <w:rFonts w:asciiTheme="minorHAnsi" w:eastAsiaTheme="minorHAnsi" w:hAnsiTheme="minorHAnsi" w:cstheme="minorHAnsi"/>
          <w:sz w:val="24"/>
          <w:szCs w:val="24"/>
        </w:rPr>
        <w:t>In order to</w:t>
      </w:r>
      <w:proofErr w:type="gramEnd"/>
      <w:r w:rsidRPr="00422F77">
        <w:rPr>
          <w:rFonts w:asciiTheme="minorHAnsi" w:eastAsiaTheme="minorHAnsi" w:hAnsiTheme="minorHAnsi" w:cstheme="minorHAnsi"/>
          <w:sz w:val="24"/>
          <w:szCs w:val="24"/>
        </w:rPr>
        <w:t xml:space="preserve"> do so, the packet analyzer must “understand” the structure of all messages exchanged by protocols.  For example, suppose we are interested in displaying the various fields in messages exchanged by the HTTP protocol.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w:t>
      </w:r>
      <w:r w:rsidR="004B4035" w:rsidRPr="00422F77">
        <w:rPr>
          <w:rFonts w:asciiTheme="minorHAnsi" w:eastAsiaTheme="minorHAnsi" w:hAnsiTheme="minorHAnsi" w:cstheme="minorHAnsi"/>
          <w:sz w:val="24"/>
          <w:szCs w:val="24"/>
        </w:rPr>
        <w:t>ng “GET,” “POST,” or “HEAD.”</w:t>
      </w:r>
    </w:p>
    <w:p w14:paraId="337B12FD" w14:textId="77777777" w:rsidR="00AC2F32" w:rsidRPr="00422F77" w:rsidRDefault="00AC2F32" w:rsidP="00D23E8A">
      <w:pPr>
        <w:spacing w:before="16" w:line="260" w:lineRule="exact"/>
        <w:jc w:val="both"/>
        <w:rPr>
          <w:rFonts w:asciiTheme="minorHAnsi" w:hAnsiTheme="minorHAnsi" w:cstheme="minorHAnsi"/>
          <w:sz w:val="24"/>
          <w:szCs w:val="24"/>
        </w:rPr>
      </w:pPr>
    </w:p>
    <w:p w14:paraId="337B1301" w14:textId="7BDE4070" w:rsidR="00AC2F32" w:rsidRPr="00422F77" w:rsidRDefault="00000000" w:rsidP="001D3424">
      <w:pPr>
        <w:ind w:left="100" w:right="60"/>
        <w:jc w:val="both"/>
        <w:rPr>
          <w:rFonts w:asciiTheme="minorHAnsi" w:hAnsiTheme="minorHAnsi" w:cstheme="minorHAnsi"/>
          <w:sz w:val="24"/>
          <w:szCs w:val="24"/>
        </w:rPr>
      </w:pPr>
      <w:hyperlink r:id="rId7">
        <w:r w:rsidR="00404F34" w:rsidRPr="00422F77">
          <w:rPr>
            <w:rFonts w:asciiTheme="minorHAnsi" w:eastAsiaTheme="minorHAnsi" w:hAnsiTheme="minorHAnsi" w:cstheme="minorHAnsi"/>
            <w:sz w:val="24"/>
            <w:szCs w:val="24"/>
          </w:rPr>
          <w:t>We will be using the Wireshark packet sniffer [http://www.wireshark.org/</w:t>
        </w:r>
      </w:hyperlink>
      <w:r w:rsidR="00404F34" w:rsidRPr="00422F77">
        <w:rPr>
          <w:rFonts w:asciiTheme="minorHAnsi" w:eastAsiaTheme="minorHAnsi" w:hAnsiTheme="minorHAnsi" w:cstheme="minorHAnsi"/>
          <w:sz w:val="24"/>
          <w:szCs w:val="24"/>
        </w:rPr>
        <w:t xml:space="preserve">] for </w:t>
      </w:r>
      <w:r w:rsidR="001D3424" w:rsidRPr="00422F77">
        <w:rPr>
          <w:rFonts w:asciiTheme="minorHAnsi" w:eastAsiaTheme="minorHAnsi" w:hAnsiTheme="minorHAnsi" w:cstheme="minorHAnsi"/>
          <w:sz w:val="24"/>
          <w:szCs w:val="24"/>
        </w:rPr>
        <w:t>this</w:t>
      </w:r>
      <w:r w:rsidR="00404F34" w:rsidRPr="00422F77">
        <w:rPr>
          <w:rFonts w:asciiTheme="minorHAnsi" w:eastAsiaTheme="minorHAnsi" w:hAnsiTheme="minorHAnsi" w:cstheme="minorHAnsi"/>
          <w:sz w:val="24"/>
          <w:szCs w:val="24"/>
        </w:rPr>
        <w:t xml:space="preserve"> </w:t>
      </w:r>
      <w:r w:rsidR="001D3424" w:rsidRPr="00422F77">
        <w:rPr>
          <w:rFonts w:asciiTheme="minorHAnsi" w:eastAsiaTheme="minorHAnsi" w:hAnsiTheme="minorHAnsi" w:cstheme="minorHAnsi"/>
          <w:sz w:val="24"/>
          <w:szCs w:val="24"/>
        </w:rPr>
        <w:t>lab</w:t>
      </w:r>
      <w:r w:rsidR="00404F34" w:rsidRPr="00422F77">
        <w:rPr>
          <w:rFonts w:asciiTheme="minorHAnsi" w:eastAsiaTheme="minorHAnsi" w:hAnsiTheme="minorHAnsi" w:cstheme="minorHAnsi"/>
          <w:sz w:val="24"/>
          <w:szCs w:val="24"/>
        </w:rPr>
        <w:t xml:space="preserve">, allowing us to display the contents of messages being sent/received from/by protocols at different levels of the protocol stack.  (Technically speaking, Wireshark is a packet analyzer that uses a packet capture library in your computer). Wireshark is a free network protocol analyzer that runs on Windows, Linux/Unix, and Mac computers. </w:t>
      </w:r>
    </w:p>
    <w:p w14:paraId="5B05179D" w14:textId="376E6DF3" w:rsidR="00FA6453" w:rsidRDefault="00F4018C" w:rsidP="009F371C">
      <w:pPr>
        <w:ind w:right="720"/>
        <w:jc w:val="both"/>
        <w:rPr>
          <w:rFonts w:asciiTheme="minorHAnsi" w:hAnsiTheme="minorHAnsi" w:cstheme="minorHAnsi"/>
          <w:color w:val="365F91" w:themeColor="accent1" w:themeShade="BF"/>
          <w:sz w:val="30"/>
          <w:szCs w:val="30"/>
        </w:rPr>
      </w:pPr>
      <w:r>
        <w:rPr>
          <w:rFonts w:asciiTheme="minorHAnsi" w:hAnsiTheme="minorHAnsi" w:cstheme="minorHAnsi"/>
          <w:color w:val="365F91" w:themeColor="accent1" w:themeShade="BF"/>
          <w:sz w:val="30"/>
          <w:szCs w:val="30"/>
        </w:rPr>
        <w:lastRenderedPageBreak/>
        <w:t>Prefer using</w:t>
      </w:r>
      <w:r w:rsidR="00FA6453" w:rsidRPr="00F4018C">
        <w:rPr>
          <w:rFonts w:asciiTheme="minorHAnsi" w:hAnsiTheme="minorHAnsi" w:cstheme="minorHAnsi"/>
          <w:color w:val="365F91" w:themeColor="accent1" w:themeShade="BF"/>
          <w:sz w:val="30"/>
          <w:szCs w:val="30"/>
        </w:rPr>
        <w:t xml:space="preserve"> VM1</w:t>
      </w:r>
      <w:r>
        <w:rPr>
          <w:rFonts w:asciiTheme="minorHAnsi" w:hAnsiTheme="minorHAnsi" w:cstheme="minorHAnsi"/>
          <w:color w:val="365F91" w:themeColor="accent1" w:themeShade="BF"/>
          <w:sz w:val="30"/>
          <w:szCs w:val="30"/>
        </w:rPr>
        <w:t xml:space="preserve"> - </w:t>
      </w:r>
      <w:r w:rsidR="00FA6453" w:rsidRPr="00F4018C">
        <w:rPr>
          <w:rFonts w:asciiTheme="minorHAnsi" w:hAnsiTheme="minorHAnsi" w:cstheme="minorHAnsi"/>
          <w:color w:val="365F91" w:themeColor="accent1" w:themeShade="BF"/>
          <w:sz w:val="30"/>
          <w:szCs w:val="30"/>
        </w:rPr>
        <w:t>UBUNTU – 22.04</w:t>
      </w:r>
    </w:p>
    <w:p w14:paraId="6100A559" w14:textId="25702357" w:rsidR="00F4018C" w:rsidRPr="00F4018C" w:rsidRDefault="00F4018C" w:rsidP="009F371C">
      <w:pPr>
        <w:ind w:right="720"/>
        <w:jc w:val="both"/>
        <w:rPr>
          <w:rFonts w:asciiTheme="minorHAnsi" w:hAnsiTheme="minorHAnsi" w:cstheme="minorHAnsi"/>
          <w:color w:val="365F91" w:themeColor="accent1" w:themeShade="BF"/>
          <w:sz w:val="30"/>
          <w:szCs w:val="30"/>
        </w:rPr>
      </w:pPr>
      <w:r>
        <w:rPr>
          <w:rFonts w:asciiTheme="minorHAnsi" w:hAnsiTheme="minorHAnsi" w:cstheme="minorHAnsi"/>
          <w:color w:val="365F91" w:themeColor="accent1" w:themeShade="BF"/>
          <w:sz w:val="30"/>
          <w:szCs w:val="30"/>
        </w:rPr>
        <w:t>Part 1</w:t>
      </w:r>
    </w:p>
    <w:p w14:paraId="218A2512" w14:textId="3985BF35" w:rsidR="00FE0D96" w:rsidRPr="001E25B9" w:rsidRDefault="00FE0D96" w:rsidP="009F371C">
      <w:pPr>
        <w:ind w:right="720"/>
        <w:jc w:val="both"/>
        <w:rPr>
          <w:rFonts w:asciiTheme="minorHAnsi" w:eastAsia="Calibri" w:hAnsiTheme="minorHAnsi" w:cstheme="minorHAnsi"/>
          <w:sz w:val="30"/>
          <w:szCs w:val="30"/>
        </w:rPr>
      </w:pPr>
      <w:r w:rsidRPr="001E25B9">
        <w:rPr>
          <w:rFonts w:asciiTheme="minorHAnsi" w:eastAsia="Calibri" w:hAnsiTheme="minorHAnsi" w:cstheme="minorHAnsi"/>
          <w:color w:val="365F91"/>
          <w:sz w:val="30"/>
          <w:szCs w:val="30"/>
        </w:rPr>
        <w:t>Object</w:t>
      </w:r>
      <w:r w:rsidRPr="001E25B9">
        <w:rPr>
          <w:rFonts w:asciiTheme="minorHAnsi" w:eastAsia="Calibri" w:hAnsiTheme="minorHAnsi" w:cstheme="minorHAnsi"/>
          <w:color w:val="365F91"/>
          <w:spacing w:val="1"/>
          <w:sz w:val="30"/>
          <w:szCs w:val="30"/>
        </w:rPr>
        <w:t>i</w:t>
      </w:r>
      <w:r w:rsidRPr="001E25B9">
        <w:rPr>
          <w:rFonts w:asciiTheme="minorHAnsi" w:eastAsia="Calibri" w:hAnsiTheme="minorHAnsi" w:cstheme="minorHAnsi"/>
          <w:color w:val="365F91"/>
          <w:sz w:val="30"/>
          <w:szCs w:val="30"/>
        </w:rPr>
        <w:t>ve</w:t>
      </w:r>
      <w:r w:rsidRPr="001E25B9">
        <w:rPr>
          <w:rFonts w:asciiTheme="minorHAnsi" w:eastAsia="Calibri" w:hAnsiTheme="minorHAnsi" w:cstheme="minorHAnsi"/>
          <w:color w:val="365F91"/>
          <w:spacing w:val="-10"/>
          <w:sz w:val="30"/>
          <w:szCs w:val="30"/>
        </w:rPr>
        <w:t xml:space="preserve"> </w:t>
      </w:r>
      <w:r w:rsidRPr="001E25B9">
        <w:rPr>
          <w:rFonts w:asciiTheme="minorHAnsi" w:eastAsia="Calibri" w:hAnsiTheme="minorHAnsi" w:cstheme="minorHAnsi"/>
          <w:color w:val="365F91"/>
          <w:sz w:val="30"/>
          <w:szCs w:val="30"/>
        </w:rPr>
        <w:t>1</w:t>
      </w:r>
      <w:r w:rsidR="00F00548" w:rsidRPr="001E25B9">
        <w:rPr>
          <w:rFonts w:asciiTheme="minorHAnsi" w:eastAsia="Calibri" w:hAnsiTheme="minorHAnsi" w:cstheme="minorHAnsi"/>
          <w:color w:val="365F91"/>
          <w:sz w:val="30"/>
          <w:szCs w:val="30"/>
        </w:rPr>
        <w:t>.1</w:t>
      </w:r>
      <w:r w:rsidRPr="001E25B9">
        <w:rPr>
          <w:rFonts w:asciiTheme="minorHAnsi" w:eastAsia="Calibri" w:hAnsiTheme="minorHAnsi" w:cstheme="minorHAnsi"/>
          <w:color w:val="365F91"/>
          <w:spacing w:val="-3"/>
          <w:sz w:val="30"/>
          <w:szCs w:val="30"/>
        </w:rPr>
        <w:t xml:space="preserve"> </w:t>
      </w:r>
      <w:r w:rsidRPr="001E25B9">
        <w:rPr>
          <w:rFonts w:asciiTheme="minorHAnsi" w:eastAsia="Calibri" w:hAnsiTheme="minorHAnsi" w:cstheme="minorHAnsi"/>
          <w:color w:val="365F91"/>
          <w:sz w:val="30"/>
          <w:szCs w:val="30"/>
        </w:rPr>
        <w:t>-</w:t>
      </w:r>
      <w:r w:rsidRPr="001E25B9">
        <w:rPr>
          <w:rFonts w:asciiTheme="minorHAnsi" w:eastAsia="Calibri" w:hAnsiTheme="minorHAnsi" w:cstheme="minorHAnsi"/>
          <w:color w:val="365F91"/>
          <w:spacing w:val="-1"/>
          <w:sz w:val="30"/>
          <w:szCs w:val="30"/>
        </w:rPr>
        <w:t xml:space="preserve"> </w:t>
      </w:r>
      <w:r w:rsidRPr="001E25B9">
        <w:rPr>
          <w:rFonts w:asciiTheme="minorHAnsi" w:eastAsia="Calibri" w:hAnsiTheme="minorHAnsi" w:cstheme="minorHAnsi"/>
          <w:color w:val="365F91"/>
          <w:sz w:val="30"/>
          <w:szCs w:val="30"/>
        </w:rPr>
        <w:t>Do</w:t>
      </w:r>
      <w:r w:rsidRPr="001E25B9">
        <w:rPr>
          <w:rFonts w:asciiTheme="minorHAnsi" w:eastAsia="Calibri" w:hAnsiTheme="minorHAnsi" w:cstheme="minorHAnsi"/>
          <w:color w:val="365F91"/>
          <w:spacing w:val="2"/>
          <w:sz w:val="30"/>
          <w:szCs w:val="30"/>
        </w:rPr>
        <w:t>w</w:t>
      </w:r>
      <w:r w:rsidRPr="001E25B9">
        <w:rPr>
          <w:rFonts w:asciiTheme="minorHAnsi" w:eastAsia="Calibri" w:hAnsiTheme="minorHAnsi" w:cstheme="minorHAnsi"/>
          <w:color w:val="365F91"/>
          <w:sz w:val="30"/>
          <w:szCs w:val="30"/>
        </w:rPr>
        <w:t>n</w:t>
      </w:r>
      <w:r w:rsidRPr="001E25B9">
        <w:rPr>
          <w:rFonts w:asciiTheme="minorHAnsi" w:eastAsia="Calibri" w:hAnsiTheme="minorHAnsi" w:cstheme="minorHAnsi"/>
          <w:color w:val="365F91"/>
          <w:spacing w:val="1"/>
          <w:sz w:val="30"/>
          <w:szCs w:val="30"/>
        </w:rPr>
        <w:t>l</w:t>
      </w:r>
      <w:r w:rsidRPr="001E25B9">
        <w:rPr>
          <w:rFonts w:asciiTheme="minorHAnsi" w:eastAsia="Calibri" w:hAnsiTheme="minorHAnsi" w:cstheme="minorHAnsi"/>
          <w:color w:val="365F91"/>
          <w:sz w:val="30"/>
          <w:szCs w:val="30"/>
        </w:rPr>
        <w:t>oad</w:t>
      </w:r>
      <w:r w:rsidRPr="001E25B9">
        <w:rPr>
          <w:rFonts w:asciiTheme="minorHAnsi" w:eastAsia="Calibri" w:hAnsiTheme="minorHAnsi" w:cstheme="minorHAnsi"/>
          <w:color w:val="365F91"/>
          <w:spacing w:val="2"/>
          <w:sz w:val="30"/>
          <w:szCs w:val="30"/>
        </w:rPr>
        <w:t>i</w:t>
      </w:r>
      <w:r w:rsidRPr="001E25B9">
        <w:rPr>
          <w:rFonts w:asciiTheme="minorHAnsi" w:eastAsia="Calibri" w:hAnsiTheme="minorHAnsi" w:cstheme="minorHAnsi"/>
          <w:color w:val="365F91"/>
          <w:sz w:val="30"/>
          <w:szCs w:val="30"/>
        </w:rPr>
        <w:t>ng</w:t>
      </w:r>
      <w:r w:rsidRPr="001E25B9">
        <w:rPr>
          <w:rFonts w:asciiTheme="minorHAnsi" w:eastAsia="Calibri" w:hAnsiTheme="minorHAnsi" w:cstheme="minorHAnsi"/>
          <w:color w:val="365F91"/>
          <w:spacing w:val="-16"/>
          <w:sz w:val="30"/>
          <w:szCs w:val="30"/>
        </w:rPr>
        <w:t xml:space="preserve"> </w:t>
      </w:r>
      <w:r w:rsidRPr="001E25B9">
        <w:rPr>
          <w:rFonts w:asciiTheme="minorHAnsi" w:eastAsia="Calibri" w:hAnsiTheme="minorHAnsi" w:cstheme="minorHAnsi"/>
          <w:color w:val="365F91"/>
          <w:spacing w:val="-1"/>
          <w:sz w:val="30"/>
          <w:szCs w:val="30"/>
        </w:rPr>
        <w:t>W</w:t>
      </w:r>
      <w:r w:rsidRPr="001E25B9">
        <w:rPr>
          <w:rFonts w:asciiTheme="minorHAnsi" w:eastAsia="Calibri" w:hAnsiTheme="minorHAnsi" w:cstheme="minorHAnsi"/>
          <w:color w:val="365F91"/>
          <w:spacing w:val="1"/>
          <w:sz w:val="30"/>
          <w:szCs w:val="30"/>
        </w:rPr>
        <w:t>i</w:t>
      </w:r>
      <w:r w:rsidRPr="001E25B9">
        <w:rPr>
          <w:rFonts w:asciiTheme="minorHAnsi" w:eastAsia="Calibri" w:hAnsiTheme="minorHAnsi" w:cstheme="minorHAnsi"/>
          <w:color w:val="365F91"/>
          <w:spacing w:val="-1"/>
          <w:sz w:val="30"/>
          <w:szCs w:val="30"/>
        </w:rPr>
        <w:t>r</w:t>
      </w:r>
      <w:r w:rsidRPr="001E25B9">
        <w:rPr>
          <w:rFonts w:asciiTheme="minorHAnsi" w:eastAsia="Calibri" w:hAnsiTheme="minorHAnsi" w:cstheme="minorHAnsi"/>
          <w:color w:val="365F91"/>
          <w:sz w:val="30"/>
          <w:szCs w:val="30"/>
        </w:rPr>
        <w:t>esha</w:t>
      </w:r>
      <w:r w:rsidRPr="001E25B9">
        <w:rPr>
          <w:rFonts w:asciiTheme="minorHAnsi" w:eastAsia="Calibri" w:hAnsiTheme="minorHAnsi" w:cstheme="minorHAnsi"/>
          <w:color w:val="365F91"/>
          <w:spacing w:val="2"/>
          <w:sz w:val="30"/>
          <w:szCs w:val="30"/>
        </w:rPr>
        <w:t>r</w:t>
      </w:r>
      <w:r w:rsidRPr="001E25B9">
        <w:rPr>
          <w:rFonts w:asciiTheme="minorHAnsi" w:eastAsia="Calibri" w:hAnsiTheme="minorHAnsi" w:cstheme="minorHAnsi"/>
          <w:color w:val="365F91"/>
          <w:sz w:val="30"/>
          <w:szCs w:val="30"/>
        </w:rPr>
        <w:t>k</w:t>
      </w:r>
      <w:r w:rsidRPr="001E25B9">
        <w:rPr>
          <w:rFonts w:asciiTheme="minorHAnsi" w:eastAsia="Calibri" w:hAnsiTheme="minorHAnsi" w:cstheme="minorHAnsi"/>
          <w:color w:val="365F91"/>
          <w:spacing w:val="-12"/>
          <w:sz w:val="30"/>
          <w:szCs w:val="30"/>
        </w:rPr>
        <w:t xml:space="preserve"> </w:t>
      </w:r>
      <w:r w:rsidRPr="001E25B9">
        <w:rPr>
          <w:rFonts w:asciiTheme="minorHAnsi" w:eastAsia="Calibri" w:hAnsiTheme="minorHAnsi" w:cstheme="minorHAnsi"/>
          <w:color w:val="365F91"/>
          <w:sz w:val="30"/>
          <w:szCs w:val="30"/>
        </w:rPr>
        <w:t>a</w:t>
      </w:r>
      <w:r w:rsidRPr="001E25B9">
        <w:rPr>
          <w:rFonts w:asciiTheme="minorHAnsi" w:eastAsia="Calibri" w:hAnsiTheme="minorHAnsi" w:cstheme="minorHAnsi"/>
          <w:color w:val="365F91"/>
          <w:spacing w:val="1"/>
          <w:sz w:val="30"/>
          <w:szCs w:val="30"/>
        </w:rPr>
        <w:t>n</w:t>
      </w:r>
      <w:r w:rsidRPr="001E25B9">
        <w:rPr>
          <w:rFonts w:asciiTheme="minorHAnsi" w:eastAsia="Calibri" w:hAnsiTheme="minorHAnsi" w:cstheme="minorHAnsi"/>
          <w:color w:val="365F91"/>
          <w:sz w:val="30"/>
          <w:szCs w:val="30"/>
        </w:rPr>
        <w:t>d</w:t>
      </w:r>
      <w:r w:rsidRPr="001E25B9">
        <w:rPr>
          <w:rFonts w:asciiTheme="minorHAnsi" w:eastAsia="Calibri" w:hAnsiTheme="minorHAnsi" w:cstheme="minorHAnsi"/>
          <w:color w:val="365F91"/>
          <w:spacing w:val="-5"/>
          <w:sz w:val="30"/>
          <w:szCs w:val="30"/>
        </w:rPr>
        <w:t xml:space="preserve"> </w:t>
      </w:r>
      <w:r w:rsidRPr="001E25B9">
        <w:rPr>
          <w:rFonts w:asciiTheme="minorHAnsi" w:eastAsia="Calibri" w:hAnsiTheme="minorHAnsi" w:cstheme="minorHAnsi"/>
          <w:color w:val="365F91"/>
          <w:sz w:val="30"/>
          <w:szCs w:val="30"/>
        </w:rPr>
        <w:t>N</w:t>
      </w:r>
      <w:r w:rsidRPr="001E25B9">
        <w:rPr>
          <w:rFonts w:asciiTheme="minorHAnsi" w:eastAsia="Calibri" w:hAnsiTheme="minorHAnsi" w:cstheme="minorHAnsi"/>
          <w:color w:val="365F91"/>
          <w:spacing w:val="1"/>
          <w:sz w:val="30"/>
          <w:szCs w:val="30"/>
        </w:rPr>
        <w:t>a</w:t>
      </w:r>
      <w:r w:rsidRPr="001E25B9">
        <w:rPr>
          <w:rFonts w:asciiTheme="minorHAnsi" w:eastAsia="Calibri" w:hAnsiTheme="minorHAnsi" w:cstheme="minorHAnsi"/>
          <w:color w:val="365F91"/>
          <w:sz w:val="30"/>
          <w:szCs w:val="30"/>
        </w:rPr>
        <w:t>vi</w:t>
      </w:r>
      <w:r w:rsidRPr="001E25B9">
        <w:rPr>
          <w:rFonts w:asciiTheme="minorHAnsi" w:eastAsia="Calibri" w:hAnsiTheme="minorHAnsi" w:cstheme="minorHAnsi"/>
          <w:color w:val="365F91"/>
          <w:spacing w:val="2"/>
          <w:sz w:val="30"/>
          <w:szCs w:val="30"/>
        </w:rPr>
        <w:t>g</w:t>
      </w:r>
      <w:r w:rsidRPr="001E25B9">
        <w:rPr>
          <w:rFonts w:asciiTheme="minorHAnsi" w:eastAsia="Calibri" w:hAnsiTheme="minorHAnsi" w:cstheme="minorHAnsi"/>
          <w:color w:val="365F91"/>
          <w:sz w:val="30"/>
          <w:szCs w:val="30"/>
        </w:rPr>
        <w:t>a</w:t>
      </w:r>
      <w:r w:rsidRPr="001E25B9">
        <w:rPr>
          <w:rFonts w:asciiTheme="minorHAnsi" w:eastAsia="Calibri" w:hAnsiTheme="minorHAnsi" w:cstheme="minorHAnsi"/>
          <w:color w:val="365F91"/>
          <w:spacing w:val="2"/>
          <w:sz w:val="30"/>
          <w:szCs w:val="30"/>
        </w:rPr>
        <w:t>t</w:t>
      </w:r>
      <w:r w:rsidRPr="001E25B9">
        <w:rPr>
          <w:rFonts w:asciiTheme="minorHAnsi" w:eastAsia="Calibri" w:hAnsiTheme="minorHAnsi" w:cstheme="minorHAnsi"/>
          <w:color w:val="365F91"/>
          <w:spacing w:val="1"/>
          <w:sz w:val="30"/>
          <w:szCs w:val="30"/>
        </w:rPr>
        <w:t>i</w:t>
      </w:r>
      <w:r w:rsidRPr="001E25B9">
        <w:rPr>
          <w:rFonts w:asciiTheme="minorHAnsi" w:eastAsia="Calibri" w:hAnsiTheme="minorHAnsi" w:cstheme="minorHAnsi"/>
          <w:color w:val="365F91"/>
          <w:sz w:val="30"/>
          <w:szCs w:val="30"/>
        </w:rPr>
        <w:t>on</w:t>
      </w:r>
      <w:r w:rsidRPr="001E25B9">
        <w:rPr>
          <w:rFonts w:asciiTheme="minorHAnsi" w:eastAsia="Calibri" w:hAnsiTheme="minorHAnsi" w:cstheme="minorHAnsi"/>
          <w:color w:val="365F91"/>
          <w:spacing w:val="-14"/>
          <w:sz w:val="30"/>
          <w:szCs w:val="30"/>
        </w:rPr>
        <w:t xml:space="preserve"> </w:t>
      </w:r>
      <w:r w:rsidRPr="001E25B9">
        <w:rPr>
          <w:rFonts w:asciiTheme="minorHAnsi" w:eastAsia="Calibri" w:hAnsiTheme="minorHAnsi" w:cstheme="minorHAnsi"/>
          <w:color w:val="365F91"/>
          <w:sz w:val="30"/>
          <w:szCs w:val="30"/>
        </w:rPr>
        <w:t>Overv</w:t>
      </w:r>
      <w:r w:rsidRPr="001E25B9">
        <w:rPr>
          <w:rFonts w:asciiTheme="minorHAnsi" w:eastAsia="Calibri" w:hAnsiTheme="minorHAnsi" w:cstheme="minorHAnsi"/>
          <w:color w:val="365F91"/>
          <w:spacing w:val="2"/>
          <w:sz w:val="30"/>
          <w:szCs w:val="30"/>
        </w:rPr>
        <w:t>i</w:t>
      </w:r>
      <w:r w:rsidRPr="001E25B9">
        <w:rPr>
          <w:rFonts w:asciiTheme="minorHAnsi" w:eastAsia="Calibri" w:hAnsiTheme="minorHAnsi" w:cstheme="minorHAnsi"/>
          <w:color w:val="365F91"/>
          <w:sz w:val="30"/>
          <w:szCs w:val="30"/>
        </w:rPr>
        <w:t>ew</w:t>
      </w:r>
    </w:p>
    <w:p w14:paraId="4BBCE926" w14:textId="77777777" w:rsidR="00FE0D96" w:rsidRPr="00422F77" w:rsidRDefault="00FE0D96" w:rsidP="00FE0D96">
      <w:pPr>
        <w:spacing w:before="10" w:line="100" w:lineRule="exact"/>
        <w:rPr>
          <w:rFonts w:asciiTheme="minorHAnsi" w:hAnsiTheme="minorHAnsi" w:cstheme="minorHAnsi"/>
          <w:sz w:val="24"/>
          <w:szCs w:val="24"/>
        </w:rPr>
      </w:pPr>
    </w:p>
    <w:p w14:paraId="79D5E4D9" w14:textId="4FA11577" w:rsidR="00FE0D96" w:rsidRPr="00FA6453" w:rsidRDefault="00FE0D96" w:rsidP="00FA6453">
      <w:pPr>
        <w:pStyle w:val="ListParagraph"/>
        <w:numPr>
          <w:ilvl w:val="0"/>
          <w:numId w:val="22"/>
        </w:numPr>
        <w:rPr>
          <w:rFonts w:eastAsia="Calibri" w:cstheme="minorHAnsi"/>
          <w:sz w:val="24"/>
          <w:szCs w:val="24"/>
        </w:rPr>
      </w:pPr>
      <w:r w:rsidRPr="00FA6453">
        <w:rPr>
          <w:rFonts w:eastAsia="Calibri" w:cstheme="minorHAnsi"/>
          <w:spacing w:val="1"/>
          <w:sz w:val="24"/>
          <w:szCs w:val="24"/>
        </w:rPr>
        <w:t>D</w:t>
      </w:r>
      <w:r w:rsidRPr="00FA6453">
        <w:rPr>
          <w:rFonts w:eastAsia="Calibri" w:cstheme="minorHAnsi"/>
          <w:sz w:val="24"/>
          <w:szCs w:val="24"/>
        </w:rPr>
        <w:t>ownlo</w:t>
      </w:r>
      <w:r w:rsidRPr="00FA6453">
        <w:rPr>
          <w:rFonts w:eastAsia="Calibri" w:cstheme="minorHAnsi"/>
          <w:spacing w:val="-1"/>
          <w:sz w:val="24"/>
          <w:szCs w:val="24"/>
        </w:rPr>
        <w:t>a</w:t>
      </w:r>
      <w:r w:rsidRPr="00FA6453">
        <w:rPr>
          <w:rFonts w:eastAsia="Calibri" w:cstheme="minorHAnsi"/>
          <w:sz w:val="24"/>
          <w:szCs w:val="24"/>
        </w:rPr>
        <w:t>d</w:t>
      </w:r>
      <w:r w:rsidRPr="00FA6453">
        <w:rPr>
          <w:rFonts w:eastAsia="Calibri" w:cstheme="minorHAnsi"/>
          <w:spacing w:val="2"/>
          <w:sz w:val="24"/>
          <w:szCs w:val="24"/>
        </w:rPr>
        <w:t xml:space="preserve"> </w:t>
      </w:r>
      <w:r w:rsidRPr="00FA6453">
        <w:rPr>
          <w:rFonts w:eastAsia="Calibri" w:cstheme="minorHAnsi"/>
          <w:spacing w:val="-2"/>
          <w:sz w:val="24"/>
          <w:szCs w:val="24"/>
        </w:rPr>
        <w:t>a</w:t>
      </w:r>
      <w:r w:rsidRPr="00FA6453">
        <w:rPr>
          <w:rFonts w:eastAsia="Calibri" w:cstheme="minorHAnsi"/>
          <w:spacing w:val="1"/>
          <w:sz w:val="24"/>
          <w:szCs w:val="24"/>
        </w:rPr>
        <w:t>n</w:t>
      </w:r>
      <w:r w:rsidRPr="00FA6453">
        <w:rPr>
          <w:rFonts w:eastAsia="Calibri" w:cstheme="minorHAnsi"/>
          <w:sz w:val="24"/>
          <w:szCs w:val="24"/>
        </w:rPr>
        <w:t>d</w:t>
      </w:r>
      <w:r w:rsidRPr="00FA6453">
        <w:rPr>
          <w:rFonts w:eastAsia="Calibri" w:cstheme="minorHAnsi"/>
          <w:spacing w:val="2"/>
          <w:sz w:val="24"/>
          <w:szCs w:val="24"/>
        </w:rPr>
        <w:t xml:space="preserve"> </w:t>
      </w:r>
      <w:r w:rsidRPr="00FA6453">
        <w:rPr>
          <w:rFonts w:eastAsia="Calibri" w:cstheme="minorHAnsi"/>
          <w:spacing w:val="-2"/>
          <w:sz w:val="24"/>
          <w:szCs w:val="24"/>
        </w:rPr>
        <w:t>i</w:t>
      </w:r>
      <w:r w:rsidRPr="00FA6453">
        <w:rPr>
          <w:rFonts w:eastAsia="Calibri" w:cstheme="minorHAnsi"/>
          <w:spacing w:val="1"/>
          <w:sz w:val="24"/>
          <w:szCs w:val="24"/>
        </w:rPr>
        <w:t>n</w:t>
      </w:r>
      <w:r w:rsidRPr="00FA6453">
        <w:rPr>
          <w:rFonts w:eastAsia="Calibri" w:cstheme="minorHAnsi"/>
          <w:sz w:val="24"/>
          <w:szCs w:val="24"/>
        </w:rPr>
        <w:t>s</w:t>
      </w:r>
      <w:r w:rsidRPr="00FA6453">
        <w:rPr>
          <w:rFonts w:eastAsia="Calibri" w:cstheme="minorHAnsi"/>
          <w:spacing w:val="1"/>
          <w:sz w:val="24"/>
          <w:szCs w:val="24"/>
        </w:rPr>
        <w:t>t</w:t>
      </w:r>
      <w:r w:rsidRPr="00FA6453">
        <w:rPr>
          <w:rFonts w:eastAsia="Calibri" w:cstheme="minorHAnsi"/>
          <w:sz w:val="24"/>
          <w:szCs w:val="24"/>
        </w:rPr>
        <w:t>all</w:t>
      </w:r>
      <w:r w:rsidRPr="00FA6453">
        <w:rPr>
          <w:rFonts w:eastAsia="Calibri" w:cstheme="minorHAnsi"/>
          <w:spacing w:val="-1"/>
          <w:sz w:val="24"/>
          <w:szCs w:val="24"/>
        </w:rPr>
        <w:t xml:space="preserve"> </w:t>
      </w:r>
      <w:r w:rsidRPr="00FA6453">
        <w:rPr>
          <w:rFonts w:eastAsia="Calibri" w:cstheme="minorHAnsi"/>
          <w:sz w:val="24"/>
          <w:szCs w:val="24"/>
        </w:rPr>
        <w:t>W</w:t>
      </w:r>
      <w:r w:rsidRPr="00FA6453">
        <w:rPr>
          <w:rFonts w:eastAsia="Calibri" w:cstheme="minorHAnsi"/>
          <w:spacing w:val="-2"/>
          <w:sz w:val="24"/>
          <w:szCs w:val="24"/>
        </w:rPr>
        <w:t>i</w:t>
      </w:r>
      <w:r w:rsidRPr="00FA6453">
        <w:rPr>
          <w:rFonts w:eastAsia="Calibri" w:cstheme="minorHAnsi"/>
          <w:sz w:val="24"/>
          <w:szCs w:val="24"/>
        </w:rPr>
        <w:t>r</w:t>
      </w:r>
      <w:r w:rsidRPr="00FA6453">
        <w:rPr>
          <w:rFonts w:eastAsia="Calibri" w:cstheme="minorHAnsi"/>
          <w:spacing w:val="1"/>
          <w:sz w:val="24"/>
          <w:szCs w:val="24"/>
        </w:rPr>
        <w:t>e</w:t>
      </w:r>
      <w:r w:rsidRPr="00FA6453">
        <w:rPr>
          <w:rFonts w:eastAsia="Calibri" w:cstheme="minorHAnsi"/>
          <w:sz w:val="24"/>
          <w:szCs w:val="24"/>
        </w:rPr>
        <w:t>s</w:t>
      </w:r>
      <w:r w:rsidRPr="00FA6453">
        <w:rPr>
          <w:rFonts w:eastAsia="Calibri" w:cstheme="minorHAnsi"/>
          <w:spacing w:val="1"/>
          <w:sz w:val="24"/>
          <w:szCs w:val="24"/>
        </w:rPr>
        <w:t>h</w:t>
      </w:r>
      <w:r w:rsidRPr="00FA6453">
        <w:rPr>
          <w:rFonts w:eastAsia="Calibri" w:cstheme="minorHAnsi"/>
          <w:sz w:val="24"/>
          <w:szCs w:val="24"/>
        </w:rPr>
        <w:t>ar</w:t>
      </w:r>
      <w:r w:rsidRPr="00FA6453">
        <w:rPr>
          <w:rFonts w:eastAsia="Calibri" w:cstheme="minorHAnsi"/>
          <w:spacing w:val="-1"/>
          <w:sz w:val="24"/>
          <w:szCs w:val="24"/>
        </w:rPr>
        <w:t>k</w:t>
      </w:r>
      <w:r w:rsidRPr="00FA6453">
        <w:rPr>
          <w:rFonts w:eastAsia="Calibri" w:cstheme="minorHAnsi"/>
          <w:sz w:val="24"/>
          <w:szCs w:val="24"/>
        </w:rPr>
        <w:t>:</w:t>
      </w:r>
    </w:p>
    <w:p w14:paraId="728426EE" w14:textId="77777777" w:rsidR="00FA6453" w:rsidRDefault="00FA6453" w:rsidP="00FA6453">
      <w:pPr>
        <w:pStyle w:val="ListParagraph"/>
        <w:ind w:left="840"/>
        <w:rPr>
          <w:rFonts w:eastAsia="Calibri" w:cstheme="minorHAnsi"/>
          <w:sz w:val="24"/>
          <w:szCs w:val="24"/>
        </w:rPr>
      </w:pPr>
    </w:p>
    <w:p w14:paraId="69A3E550" w14:textId="0B72DFF8" w:rsidR="00FA6453" w:rsidRPr="00F4018C" w:rsidRDefault="00FA6453" w:rsidP="00F4018C">
      <w:pPr>
        <w:pStyle w:val="ListParagraph"/>
        <w:ind w:left="840"/>
        <w:rPr>
          <w:rFonts w:eastAsia="Calibri" w:cstheme="minorHAnsi"/>
          <w:sz w:val="24"/>
          <w:szCs w:val="24"/>
        </w:rPr>
      </w:pPr>
      <w:r>
        <w:rPr>
          <w:rFonts w:eastAsia="Calibri" w:cstheme="minorHAnsi"/>
          <w:sz w:val="24"/>
          <w:szCs w:val="24"/>
        </w:rPr>
        <w:t>For Ubuntu</w:t>
      </w:r>
      <w:r w:rsidR="00F4018C">
        <w:rPr>
          <w:rFonts w:eastAsia="Calibri" w:cstheme="minorHAnsi"/>
          <w:sz w:val="24"/>
          <w:szCs w:val="24"/>
        </w:rPr>
        <w:t xml:space="preserve"> 22.04</w:t>
      </w:r>
      <w:r w:rsidRPr="00F4018C">
        <w:rPr>
          <w:rFonts w:eastAsia="Calibri" w:cstheme="minorHAnsi"/>
          <w:sz w:val="24"/>
          <w:szCs w:val="24"/>
        </w:rPr>
        <w:t xml:space="preserve"> refer - </w:t>
      </w:r>
      <w:hyperlink r:id="rId8" w:history="1">
        <w:r>
          <w:rPr>
            <w:rStyle w:val="Hyperlink"/>
          </w:rPr>
          <w:t>How to Install and Configure Wireshark on Ubuntu 22.04 (linuxhint.com)</w:t>
        </w:r>
      </w:hyperlink>
    </w:p>
    <w:p w14:paraId="6DCF657D" w14:textId="77777777" w:rsidR="00FA6453" w:rsidRDefault="00FA6453" w:rsidP="00FA6453">
      <w:pPr>
        <w:pStyle w:val="ListParagraph"/>
        <w:ind w:left="840"/>
      </w:pPr>
    </w:p>
    <w:p w14:paraId="57A46518" w14:textId="31C520B8" w:rsidR="00FA6453" w:rsidRPr="00FA6453" w:rsidRDefault="00FA6453" w:rsidP="00FA6453">
      <w:pPr>
        <w:pStyle w:val="ListParagraph"/>
        <w:ind w:left="840"/>
        <w:rPr>
          <w:rFonts w:eastAsia="Calibri" w:cstheme="minorHAnsi"/>
          <w:sz w:val="24"/>
          <w:szCs w:val="24"/>
        </w:rPr>
      </w:pPr>
      <w:r>
        <w:t>For Windows and MAC:</w:t>
      </w:r>
    </w:p>
    <w:p w14:paraId="1DB95C2F" w14:textId="77777777" w:rsidR="00FE0D96" w:rsidRPr="00422F77" w:rsidRDefault="00FE0D96" w:rsidP="00FE0D96">
      <w:pPr>
        <w:spacing w:before="6" w:line="140" w:lineRule="exact"/>
        <w:rPr>
          <w:rFonts w:asciiTheme="minorHAnsi" w:hAnsiTheme="minorHAnsi" w:cstheme="minorHAnsi"/>
          <w:sz w:val="24"/>
          <w:szCs w:val="24"/>
        </w:rPr>
      </w:pPr>
    </w:p>
    <w:p w14:paraId="6B123A95" w14:textId="76CDAB7A" w:rsidR="00FE0D96" w:rsidRPr="00422F77" w:rsidRDefault="00FE0D96" w:rsidP="006C764F">
      <w:pPr>
        <w:ind w:left="1080" w:hanging="270"/>
        <w:rPr>
          <w:rFonts w:asciiTheme="minorHAnsi" w:eastAsia="Calibri" w:hAnsiTheme="minorHAnsi" w:cstheme="minorHAnsi"/>
          <w:sz w:val="24"/>
          <w:szCs w:val="24"/>
        </w:rPr>
      </w:pPr>
      <w:r w:rsidRPr="00422F77">
        <w:rPr>
          <w:rFonts w:asciiTheme="minorHAnsi" w:eastAsia="Calibri" w:hAnsiTheme="minorHAnsi" w:cstheme="minorHAnsi"/>
          <w:w w:val="130"/>
          <w:sz w:val="24"/>
          <w:szCs w:val="24"/>
        </w:rPr>
        <w:t xml:space="preserve">• </w:t>
      </w:r>
      <w:r w:rsidRPr="00422F77">
        <w:rPr>
          <w:rFonts w:asciiTheme="minorHAnsi" w:eastAsia="Calibri" w:hAnsiTheme="minorHAnsi" w:cstheme="minorHAnsi"/>
          <w:sz w:val="24"/>
          <w:szCs w:val="24"/>
        </w:rPr>
        <w:t>Go</w:t>
      </w:r>
      <w:r w:rsidRPr="00422F77">
        <w:rPr>
          <w:rFonts w:asciiTheme="minorHAnsi" w:eastAsia="Calibri" w:hAnsiTheme="minorHAnsi" w:cstheme="minorHAnsi"/>
          <w:spacing w:val="1"/>
          <w:sz w:val="24"/>
          <w:szCs w:val="24"/>
        </w:rPr>
        <w:t xml:space="preserve"> t</w:t>
      </w:r>
      <w:r w:rsidRPr="00422F77">
        <w:rPr>
          <w:rFonts w:asciiTheme="minorHAnsi" w:eastAsia="Calibri" w:hAnsiTheme="minorHAnsi" w:cstheme="minorHAnsi"/>
          <w:sz w:val="24"/>
          <w:szCs w:val="24"/>
        </w:rPr>
        <w:t xml:space="preserve">o </w:t>
      </w:r>
      <w:hyperlink r:id="rId9">
        <w:r w:rsidRPr="00422F77">
          <w:rPr>
            <w:rFonts w:asciiTheme="minorHAnsi" w:eastAsia="Calibri" w:hAnsiTheme="minorHAnsi" w:cstheme="minorHAnsi"/>
            <w:color w:val="0000FF"/>
            <w:spacing w:val="-1"/>
            <w:sz w:val="24"/>
            <w:szCs w:val="24"/>
            <w:u w:val="single" w:color="0000FF"/>
          </w:rPr>
          <w:t>h</w:t>
        </w:r>
        <w:r w:rsidRPr="00422F77">
          <w:rPr>
            <w:rFonts w:asciiTheme="minorHAnsi" w:eastAsia="Calibri" w:hAnsiTheme="minorHAnsi" w:cstheme="minorHAnsi"/>
            <w:color w:val="0000FF"/>
            <w:spacing w:val="1"/>
            <w:sz w:val="24"/>
            <w:szCs w:val="24"/>
            <w:u w:val="single" w:color="0000FF"/>
          </w:rPr>
          <w:t>t</w:t>
        </w:r>
        <w:r w:rsidRPr="00422F77">
          <w:rPr>
            <w:rFonts w:asciiTheme="minorHAnsi" w:eastAsia="Calibri" w:hAnsiTheme="minorHAnsi" w:cstheme="minorHAnsi"/>
            <w:color w:val="0000FF"/>
            <w:spacing w:val="-1"/>
            <w:sz w:val="24"/>
            <w:szCs w:val="24"/>
            <w:u w:val="single" w:color="0000FF"/>
          </w:rPr>
          <w:t>t</w:t>
        </w:r>
        <w:r w:rsidRPr="00422F77">
          <w:rPr>
            <w:rFonts w:asciiTheme="minorHAnsi" w:eastAsia="Calibri" w:hAnsiTheme="minorHAnsi" w:cstheme="minorHAnsi"/>
            <w:color w:val="0000FF"/>
            <w:spacing w:val="1"/>
            <w:sz w:val="24"/>
            <w:szCs w:val="24"/>
            <w:u w:val="single" w:color="0000FF"/>
          </w:rPr>
          <w:t>p</w:t>
        </w:r>
        <w:r w:rsidRPr="00422F77">
          <w:rPr>
            <w:rFonts w:asciiTheme="minorHAnsi" w:eastAsia="Calibri" w:hAnsiTheme="minorHAnsi" w:cstheme="minorHAnsi"/>
            <w:color w:val="0000FF"/>
            <w:sz w:val="24"/>
            <w:szCs w:val="24"/>
            <w:u w:val="single" w:color="0000FF"/>
          </w:rPr>
          <w:t>:</w:t>
        </w:r>
        <w:r w:rsidRPr="00422F77">
          <w:rPr>
            <w:rFonts w:asciiTheme="minorHAnsi" w:eastAsia="Calibri" w:hAnsiTheme="minorHAnsi" w:cstheme="minorHAnsi"/>
            <w:color w:val="0000FF"/>
            <w:spacing w:val="-1"/>
            <w:sz w:val="24"/>
            <w:szCs w:val="24"/>
            <w:u w:val="single" w:color="0000FF"/>
          </w:rPr>
          <w:t>/</w:t>
        </w:r>
        <w:r w:rsidRPr="00422F77">
          <w:rPr>
            <w:rFonts w:asciiTheme="minorHAnsi" w:eastAsia="Calibri" w:hAnsiTheme="minorHAnsi" w:cstheme="minorHAnsi"/>
            <w:color w:val="0000FF"/>
            <w:spacing w:val="1"/>
            <w:sz w:val="24"/>
            <w:szCs w:val="24"/>
            <w:u w:val="single" w:color="0000FF"/>
          </w:rPr>
          <w:t>/</w:t>
        </w:r>
        <w:r w:rsidRPr="00422F77">
          <w:rPr>
            <w:rFonts w:asciiTheme="minorHAnsi" w:eastAsia="Calibri" w:hAnsiTheme="minorHAnsi" w:cstheme="minorHAnsi"/>
            <w:color w:val="0000FF"/>
            <w:spacing w:val="-1"/>
            <w:sz w:val="24"/>
            <w:szCs w:val="24"/>
            <w:u w:val="single" w:color="0000FF"/>
          </w:rPr>
          <w:t>www</w:t>
        </w:r>
        <w:r w:rsidRPr="00422F77">
          <w:rPr>
            <w:rFonts w:asciiTheme="minorHAnsi" w:eastAsia="Calibri" w:hAnsiTheme="minorHAnsi" w:cstheme="minorHAnsi"/>
            <w:color w:val="0000FF"/>
            <w:spacing w:val="2"/>
            <w:sz w:val="24"/>
            <w:szCs w:val="24"/>
            <w:u w:val="single" w:color="0000FF"/>
          </w:rPr>
          <w:t>.</w:t>
        </w:r>
        <w:r w:rsidRPr="00422F77">
          <w:rPr>
            <w:rFonts w:asciiTheme="minorHAnsi" w:eastAsia="Calibri" w:hAnsiTheme="minorHAnsi" w:cstheme="minorHAnsi"/>
            <w:color w:val="0000FF"/>
            <w:spacing w:val="-1"/>
            <w:sz w:val="24"/>
            <w:szCs w:val="24"/>
            <w:u w:val="single" w:color="0000FF"/>
          </w:rPr>
          <w:t>w</w:t>
        </w:r>
        <w:r w:rsidRPr="00422F77">
          <w:rPr>
            <w:rFonts w:asciiTheme="minorHAnsi" w:eastAsia="Calibri" w:hAnsiTheme="minorHAnsi" w:cstheme="minorHAnsi"/>
            <w:color w:val="0000FF"/>
            <w:sz w:val="24"/>
            <w:szCs w:val="24"/>
            <w:u w:val="single" w:color="0000FF"/>
          </w:rPr>
          <w:t>ires</w:t>
        </w:r>
        <w:r w:rsidRPr="00422F77">
          <w:rPr>
            <w:rFonts w:asciiTheme="minorHAnsi" w:eastAsia="Calibri" w:hAnsiTheme="minorHAnsi" w:cstheme="minorHAnsi"/>
            <w:color w:val="0000FF"/>
            <w:spacing w:val="2"/>
            <w:sz w:val="24"/>
            <w:szCs w:val="24"/>
            <w:u w:val="single" w:color="0000FF"/>
          </w:rPr>
          <w:t>h</w:t>
        </w:r>
        <w:r w:rsidRPr="00422F77">
          <w:rPr>
            <w:rFonts w:asciiTheme="minorHAnsi" w:eastAsia="Calibri" w:hAnsiTheme="minorHAnsi" w:cstheme="minorHAnsi"/>
            <w:color w:val="0000FF"/>
            <w:sz w:val="24"/>
            <w:szCs w:val="24"/>
            <w:u w:val="single" w:color="0000FF"/>
          </w:rPr>
          <w:t>ar</w:t>
        </w:r>
        <w:r w:rsidRPr="00422F77">
          <w:rPr>
            <w:rFonts w:asciiTheme="minorHAnsi" w:eastAsia="Calibri" w:hAnsiTheme="minorHAnsi" w:cstheme="minorHAnsi"/>
            <w:color w:val="0000FF"/>
            <w:spacing w:val="-1"/>
            <w:sz w:val="24"/>
            <w:szCs w:val="24"/>
            <w:u w:val="single" w:color="0000FF"/>
          </w:rPr>
          <w:t>k</w:t>
        </w:r>
        <w:r w:rsidRPr="00422F77">
          <w:rPr>
            <w:rFonts w:asciiTheme="minorHAnsi" w:eastAsia="Calibri" w:hAnsiTheme="minorHAnsi" w:cstheme="minorHAnsi"/>
            <w:color w:val="0000FF"/>
            <w:sz w:val="24"/>
            <w:szCs w:val="24"/>
            <w:u w:val="single" w:color="0000FF"/>
          </w:rPr>
          <w:t>.org</w:t>
        </w:r>
        <w:r w:rsidRPr="00422F77">
          <w:rPr>
            <w:rFonts w:asciiTheme="minorHAnsi" w:eastAsia="Calibri" w:hAnsiTheme="minorHAnsi" w:cstheme="minorHAnsi"/>
            <w:color w:val="0000FF"/>
            <w:spacing w:val="1"/>
            <w:sz w:val="24"/>
            <w:szCs w:val="24"/>
            <w:u w:val="single" w:color="0000FF"/>
          </w:rPr>
          <w:t>/d</w:t>
        </w:r>
        <w:r w:rsidRPr="00422F77">
          <w:rPr>
            <w:rFonts w:asciiTheme="minorHAnsi" w:eastAsia="Calibri" w:hAnsiTheme="minorHAnsi" w:cstheme="minorHAnsi"/>
            <w:color w:val="0000FF"/>
            <w:sz w:val="24"/>
            <w:szCs w:val="24"/>
            <w:u w:val="single" w:color="0000FF"/>
          </w:rPr>
          <w:t>own</w:t>
        </w:r>
        <w:r w:rsidRPr="00422F77">
          <w:rPr>
            <w:rFonts w:asciiTheme="minorHAnsi" w:eastAsia="Calibri" w:hAnsiTheme="minorHAnsi" w:cstheme="minorHAnsi"/>
            <w:color w:val="0000FF"/>
            <w:spacing w:val="-2"/>
            <w:sz w:val="24"/>
            <w:szCs w:val="24"/>
            <w:u w:val="single" w:color="0000FF"/>
          </w:rPr>
          <w:t>l</w:t>
        </w:r>
        <w:r w:rsidRPr="00422F77">
          <w:rPr>
            <w:rFonts w:asciiTheme="minorHAnsi" w:eastAsia="Calibri" w:hAnsiTheme="minorHAnsi" w:cstheme="minorHAnsi"/>
            <w:color w:val="0000FF"/>
            <w:sz w:val="24"/>
            <w:szCs w:val="24"/>
            <w:u w:val="single" w:color="0000FF"/>
          </w:rPr>
          <w:t>o</w:t>
        </w:r>
        <w:r w:rsidRPr="00422F77">
          <w:rPr>
            <w:rFonts w:asciiTheme="minorHAnsi" w:eastAsia="Calibri" w:hAnsiTheme="minorHAnsi" w:cstheme="minorHAnsi"/>
            <w:color w:val="0000FF"/>
            <w:spacing w:val="1"/>
            <w:sz w:val="24"/>
            <w:szCs w:val="24"/>
            <w:u w:val="single" w:color="0000FF"/>
          </w:rPr>
          <w:t>ad</w:t>
        </w:r>
        <w:r w:rsidRPr="00422F77">
          <w:rPr>
            <w:rFonts w:asciiTheme="minorHAnsi" w:eastAsia="Calibri" w:hAnsiTheme="minorHAnsi" w:cstheme="minorHAnsi"/>
            <w:color w:val="0000FF"/>
            <w:sz w:val="24"/>
            <w:szCs w:val="24"/>
            <w:u w:val="single" w:color="0000FF"/>
          </w:rPr>
          <w:t>.</w:t>
        </w:r>
        <w:r w:rsidRPr="00422F77">
          <w:rPr>
            <w:rFonts w:asciiTheme="minorHAnsi" w:eastAsia="Calibri" w:hAnsiTheme="minorHAnsi" w:cstheme="minorHAnsi"/>
            <w:color w:val="0000FF"/>
            <w:spacing w:val="-2"/>
            <w:sz w:val="24"/>
            <w:szCs w:val="24"/>
            <w:u w:val="single" w:color="0000FF"/>
          </w:rPr>
          <w:t>h</w:t>
        </w:r>
        <w:r w:rsidRPr="00422F77">
          <w:rPr>
            <w:rFonts w:asciiTheme="minorHAnsi" w:eastAsia="Calibri" w:hAnsiTheme="minorHAnsi" w:cstheme="minorHAnsi"/>
            <w:color w:val="0000FF"/>
            <w:spacing w:val="1"/>
            <w:sz w:val="24"/>
            <w:szCs w:val="24"/>
            <w:u w:val="single" w:color="0000FF"/>
          </w:rPr>
          <w:t>t</w:t>
        </w:r>
        <w:r w:rsidRPr="00422F77">
          <w:rPr>
            <w:rFonts w:asciiTheme="minorHAnsi" w:eastAsia="Calibri" w:hAnsiTheme="minorHAnsi" w:cstheme="minorHAnsi"/>
            <w:color w:val="0000FF"/>
            <w:sz w:val="24"/>
            <w:szCs w:val="24"/>
            <w:u w:val="single" w:color="0000FF"/>
          </w:rPr>
          <w:t>ml</w:t>
        </w:r>
      </w:hyperlink>
      <w:r w:rsidR="00F81730">
        <w:rPr>
          <w:rFonts w:asciiTheme="minorHAnsi" w:eastAsia="Calibri" w:hAnsiTheme="minorHAnsi" w:cstheme="minorHAnsi"/>
          <w:color w:val="000000"/>
          <w:sz w:val="24"/>
          <w:szCs w:val="24"/>
        </w:rPr>
        <w:t xml:space="preserve">, </w:t>
      </w:r>
      <w:r w:rsidRPr="00422F77">
        <w:rPr>
          <w:rFonts w:asciiTheme="minorHAnsi" w:eastAsia="Calibri" w:hAnsiTheme="minorHAnsi" w:cstheme="minorHAnsi"/>
          <w:color w:val="000000"/>
          <w:spacing w:val="1"/>
          <w:sz w:val="24"/>
          <w:szCs w:val="24"/>
        </w:rPr>
        <w:t>d</w:t>
      </w:r>
      <w:r w:rsidRPr="00422F77">
        <w:rPr>
          <w:rFonts w:asciiTheme="minorHAnsi" w:eastAsia="Calibri" w:hAnsiTheme="minorHAnsi" w:cstheme="minorHAnsi"/>
          <w:color w:val="000000"/>
          <w:sz w:val="24"/>
          <w:szCs w:val="24"/>
        </w:rPr>
        <w:t>ownlo</w:t>
      </w:r>
      <w:r w:rsidRPr="00422F77">
        <w:rPr>
          <w:rFonts w:asciiTheme="minorHAnsi" w:eastAsia="Calibri" w:hAnsiTheme="minorHAnsi" w:cstheme="minorHAnsi"/>
          <w:color w:val="000000"/>
          <w:spacing w:val="-1"/>
          <w:sz w:val="24"/>
          <w:szCs w:val="24"/>
        </w:rPr>
        <w:t>a</w:t>
      </w:r>
      <w:r w:rsidRPr="00422F77">
        <w:rPr>
          <w:rFonts w:asciiTheme="minorHAnsi" w:eastAsia="Calibri" w:hAnsiTheme="minorHAnsi" w:cstheme="minorHAnsi"/>
          <w:color w:val="000000"/>
          <w:sz w:val="24"/>
          <w:szCs w:val="24"/>
        </w:rPr>
        <w:t>d</w:t>
      </w:r>
      <w:r w:rsidRPr="00422F77">
        <w:rPr>
          <w:rFonts w:asciiTheme="minorHAnsi" w:eastAsia="Calibri" w:hAnsiTheme="minorHAnsi" w:cstheme="minorHAnsi"/>
          <w:color w:val="000000"/>
          <w:spacing w:val="2"/>
          <w:sz w:val="24"/>
          <w:szCs w:val="24"/>
        </w:rPr>
        <w:t xml:space="preserve"> </w:t>
      </w:r>
      <w:r w:rsidRPr="00422F77">
        <w:rPr>
          <w:rFonts w:asciiTheme="minorHAnsi" w:eastAsia="Calibri" w:hAnsiTheme="minorHAnsi" w:cstheme="minorHAnsi"/>
          <w:color w:val="000000"/>
          <w:spacing w:val="-2"/>
          <w:sz w:val="24"/>
          <w:szCs w:val="24"/>
        </w:rPr>
        <w:t>a</w:t>
      </w:r>
      <w:r w:rsidRPr="00422F77">
        <w:rPr>
          <w:rFonts w:asciiTheme="minorHAnsi" w:eastAsia="Calibri" w:hAnsiTheme="minorHAnsi" w:cstheme="minorHAnsi"/>
          <w:color w:val="000000"/>
          <w:spacing w:val="1"/>
          <w:sz w:val="24"/>
          <w:szCs w:val="24"/>
        </w:rPr>
        <w:t>n</w:t>
      </w:r>
      <w:r w:rsidRPr="00422F77">
        <w:rPr>
          <w:rFonts w:asciiTheme="minorHAnsi" w:eastAsia="Calibri" w:hAnsiTheme="minorHAnsi" w:cstheme="minorHAnsi"/>
          <w:color w:val="000000"/>
          <w:sz w:val="24"/>
          <w:szCs w:val="24"/>
        </w:rPr>
        <w:t>d</w:t>
      </w:r>
      <w:r w:rsidRPr="00422F77">
        <w:rPr>
          <w:rFonts w:asciiTheme="minorHAnsi" w:eastAsia="Calibri" w:hAnsiTheme="minorHAnsi" w:cstheme="minorHAnsi"/>
          <w:color w:val="000000"/>
          <w:spacing w:val="-1"/>
          <w:sz w:val="24"/>
          <w:szCs w:val="24"/>
        </w:rPr>
        <w:t xml:space="preserve"> </w:t>
      </w:r>
      <w:r w:rsidRPr="00422F77">
        <w:rPr>
          <w:rFonts w:asciiTheme="minorHAnsi" w:eastAsia="Calibri" w:hAnsiTheme="minorHAnsi" w:cstheme="minorHAnsi"/>
          <w:color w:val="000000"/>
          <w:sz w:val="24"/>
          <w:szCs w:val="24"/>
        </w:rPr>
        <w:t>i</w:t>
      </w:r>
      <w:r w:rsidRPr="00422F77">
        <w:rPr>
          <w:rFonts w:asciiTheme="minorHAnsi" w:eastAsia="Calibri" w:hAnsiTheme="minorHAnsi" w:cstheme="minorHAnsi"/>
          <w:color w:val="000000"/>
          <w:spacing w:val="1"/>
          <w:sz w:val="24"/>
          <w:szCs w:val="24"/>
        </w:rPr>
        <w:t>n</w:t>
      </w:r>
      <w:r w:rsidRPr="00422F77">
        <w:rPr>
          <w:rFonts w:asciiTheme="minorHAnsi" w:eastAsia="Calibri" w:hAnsiTheme="minorHAnsi" w:cstheme="minorHAnsi"/>
          <w:color w:val="000000"/>
          <w:spacing w:val="-3"/>
          <w:sz w:val="24"/>
          <w:szCs w:val="24"/>
        </w:rPr>
        <w:t>s</w:t>
      </w:r>
      <w:r w:rsidRPr="00422F77">
        <w:rPr>
          <w:rFonts w:asciiTheme="minorHAnsi" w:eastAsia="Calibri" w:hAnsiTheme="minorHAnsi" w:cstheme="minorHAnsi"/>
          <w:color w:val="000000"/>
          <w:spacing w:val="1"/>
          <w:sz w:val="24"/>
          <w:szCs w:val="24"/>
        </w:rPr>
        <w:t>t</w:t>
      </w:r>
      <w:r w:rsidRPr="00422F77">
        <w:rPr>
          <w:rFonts w:asciiTheme="minorHAnsi" w:eastAsia="Calibri" w:hAnsiTheme="minorHAnsi" w:cstheme="minorHAnsi"/>
          <w:color w:val="000000"/>
          <w:sz w:val="24"/>
          <w:szCs w:val="24"/>
        </w:rPr>
        <w:t>al</w:t>
      </w:r>
      <w:r w:rsidRPr="00422F77">
        <w:rPr>
          <w:rFonts w:asciiTheme="minorHAnsi" w:eastAsia="Calibri" w:hAnsiTheme="minorHAnsi" w:cstheme="minorHAnsi"/>
          <w:color w:val="000000"/>
          <w:spacing w:val="-2"/>
          <w:sz w:val="24"/>
          <w:szCs w:val="24"/>
        </w:rPr>
        <w:t>l</w:t>
      </w:r>
      <w:r w:rsidR="00F81730">
        <w:rPr>
          <w:rFonts w:asciiTheme="minorHAnsi" w:eastAsia="Calibri" w:hAnsiTheme="minorHAnsi" w:cstheme="minorHAnsi"/>
          <w:color w:val="000000"/>
          <w:spacing w:val="-2"/>
          <w:sz w:val="24"/>
          <w:szCs w:val="24"/>
        </w:rPr>
        <w:t xml:space="preserve"> Wireshark</w:t>
      </w:r>
      <w:r w:rsidRPr="00422F77">
        <w:rPr>
          <w:rFonts w:asciiTheme="minorHAnsi" w:eastAsia="Calibri" w:hAnsiTheme="minorHAnsi" w:cstheme="minorHAnsi"/>
          <w:color w:val="000000"/>
          <w:sz w:val="24"/>
          <w:szCs w:val="24"/>
        </w:rPr>
        <w:t>.</w:t>
      </w:r>
    </w:p>
    <w:p w14:paraId="355E5938" w14:textId="77777777" w:rsidR="00FE0D96" w:rsidRPr="00422F77" w:rsidRDefault="00FE0D96" w:rsidP="00FE0D96">
      <w:pPr>
        <w:spacing w:before="6" w:line="140" w:lineRule="exact"/>
        <w:rPr>
          <w:rFonts w:asciiTheme="minorHAnsi" w:hAnsiTheme="minorHAnsi" w:cstheme="minorHAnsi"/>
          <w:sz w:val="24"/>
          <w:szCs w:val="24"/>
        </w:rPr>
      </w:pPr>
    </w:p>
    <w:p w14:paraId="7F91932E" w14:textId="27EB0AD9" w:rsidR="00FE0D96" w:rsidRPr="00422F77" w:rsidRDefault="00FE0D96" w:rsidP="001B5F81">
      <w:pPr>
        <w:spacing w:line="360" w:lineRule="auto"/>
        <w:ind w:left="1080" w:right="198" w:hanging="270"/>
        <w:rPr>
          <w:rFonts w:asciiTheme="minorHAnsi" w:eastAsia="Calibri" w:hAnsiTheme="minorHAnsi" w:cstheme="minorHAnsi"/>
          <w:sz w:val="24"/>
          <w:szCs w:val="24"/>
        </w:rPr>
      </w:pPr>
      <w:r w:rsidRPr="00422F77">
        <w:rPr>
          <w:rFonts w:asciiTheme="minorHAnsi" w:eastAsia="Calibri" w:hAnsiTheme="minorHAnsi" w:cstheme="minorHAnsi"/>
          <w:w w:val="130"/>
          <w:sz w:val="24"/>
          <w:szCs w:val="24"/>
        </w:rPr>
        <w:t>•</w:t>
      </w:r>
      <w:r w:rsidR="00815500">
        <w:rPr>
          <w:rFonts w:asciiTheme="minorHAnsi" w:eastAsia="Calibri" w:hAnsiTheme="minorHAnsi" w:cstheme="minorHAnsi"/>
          <w:sz w:val="24"/>
          <w:szCs w:val="24"/>
        </w:rPr>
        <w:t xml:space="preserve"> </w:t>
      </w:r>
      <w:r w:rsidRPr="00422F77">
        <w:rPr>
          <w:rFonts w:asciiTheme="minorHAnsi" w:eastAsia="Calibri" w:hAnsiTheme="minorHAnsi" w:cstheme="minorHAnsi"/>
          <w:sz w:val="24"/>
          <w:szCs w:val="24"/>
        </w:rPr>
        <w:t>T</w:t>
      </w:r>
      <w:r w:rsidRPr="00422F77">
        <w:rPr>
          <w:rFonts w:asciiTheme="minorHAnsi" w:eastAsia="Calibri" w:hAnsiTheme="minorHAnsi" w:cstheme="minorHAnsi"/>
          <w:spacing w:val="2"/>
          <w:sz w:val="24"/>
          <w:szCs w:val="24"/>
        </w:rPr>
        <w:t>h</w:t>
      </w:r>
      <w:r w:rsidRPr="00422F77">
        <w:rPr>
          <w:rFonts w:asciiTheme="minorHAnsi" w:eastAsia="Calibri" w:hAnsiTheme="minorHAnsi" w:cstheme="minorHAnsi"/>
          <w:sz w:val="24"/>
          <w:szCs w:val="24"/>
        </w:rPr>
        <w:t>e</w:t>
      </w:r>
      <w:r w:rsidRPr="00422F77">
        <w:rPr>
          <w:rFonts w:asciiTheme="minorHAnsi" w:eastAsia="Calibri" w:hAnsiTheme="minorHAnsi" w:cstheme="minorHAnsi"/>
          <w:spacing w:val="1"/>
          <w:sz w:val="24"/>
          <w:szCs w:val="24"/>
        </w:rPr>
        <w:t xml:space="preserve"> </w:t>
      </w:r>
      <w:r w:rsidRPr="00422F77">
        <w:rPr>
          <w:rFonts w:asciiTheme="minorHAnsi" w:eastAsia="Calibri" w:hAnsiTheme="minorHAnsi" w:cstheme="minorHAnsi"/>
          <w:sz w:val="24"/>
          <w:szCs w:val="24"/>
        </w:rPr>
        <w:t>W</w:t>
      </w:r>
      <w:r w:rsidRPr="00422F77">
        <w:rPr>
          <w:rFonts w:asciiTheme="minorHAnsi" w:eastAsia="Calibri" w:hAnsiTheme="minorHAnsi" w:cstheme="minorHAnsi"/>
          <w:spacing w:val="-2"/>
          <w:sz w:val="24"/>
          <w:szCs w:val="24"/>
        </w:rPr>
        <w:t>i</w:t>
      </w:r>
      <w:r w:rsidRPr="00422F77">
        <w:rPr>
          <w:rFonts w:asciiTheme="minorHAnsi" w:eastAsia="Calibri" w:hAnsiTheme="minorHAnsi" w:cstheme="minorHAnsi"/>
          <w:sz w:val="24"/>
          <w:szCs w:val="24"/>
        </w:rPr>
        <w:t>r</w:t>
      </w:r>
      <w:r w:rsidRPr="00422F77">
        <w:rPr>
          <w:rFonts w:asciiTheme="minorHAnsi" w:eastAsia="Calibri" w:hAnsiTheme="minorHAnsi" w:cstheme="minorHAnsi"/>
          <w:spacing w:val="1"/>
          <w:sz w:val="24"/>
          <w:szCs w:val="24"/>
        </w:rPr>
        <w:t>e</w:t>
      </w:r>
      <w:r w:rsidRPr="00422F77">
        <w:rPr>
          <w:rFonts w:asciiTheme="minorHAnsi" w:eastAsia="Calibri" w:hAnsiTheme="minorHAnsi" w:cstheme="minorHAnsi"/>
          <w:sz w:val="24"/>
          <w:szCs w:val="24"/>
        </w:rPr>
        <w:t>s</w:t>
      </w:r>
      <w:r w:rsidRPr="00422F77">
        <w:rPr>
          <w:rFonts w:asciiTheme="minorHAnsi" w:eastAsia="Calibri" w:hAnsiTheme="minorHAnsi" w:cstheme="minorHAnsi"/>
          <w:spacing w:val="1"/>
          <w:sz w:val="24"/>
          <w:szCs w:val="24"/>
        </w:rPr>
        <w:t>h</w:t>
      </w:r>
      <w:r w:rsidRPr="00422F77">
        <w:rPr>
          <w:rFonts w:asciiTheme="minorHAnsi" w:eastAsia="Calibri" w:hAnsiTheme="minorHAnsi" w:cstheme="minorHAnsi"/>
          <w:sz w:val="24"/>
          <w:szCs w:val="24"/>
        </w:rPr>
        <w:t>ark FAQ</w:t>
      </w:r>
      <w:r w:rsidRPr="00422F77">
        <w:rPr>
          <w:rFonts w:asciiTheme="minorHAnsi" w:eastAsia="Calibri" w:hAnsiTheme="minorHAnsi" w:cstheme="minorHAnsi"/>
          <w:spacing w:val="-2"/>
          <w:sz w:val="24"/>
          <w:szCs w:val="24"/>
        </w:rPr>
        <w:t xml:space="preserve"> </w:t>
      </w:r>
      <w:r w:rsidRPr="00422F77">
        <w:rPr>
          <w:rFonts w:asciiTheme="minorHAnsi" w:eastAsia="Calibri" w:hAnsiTheme="minorHAnsi" w:cstheme="minorHAnsi"/>
          <w:spacing w:val="1"/>
          <w:sz w:val="24"/>
          <w:szCs w:val="24"/>
        </w:rPr>
        <w:t>h</w:t>
      </w:r>
      <w:r w:rsidRPr="00422F77">
        <w:rPr>
          <w:rFonts w:asciiTheme="minorHAnsi" w:eastAsia="Calibri" w:hAnsiTheme="minorHAnsi" w:cstheme="minorHAnsi"/>
          <w:sz w:val="24"/>
          <w:szCs w:val="24"/>
        </w:rPr>
        <w:t>as</w:t>
      </w:r>
      <w:r w:rsidRPr="00422F77">
        <w:rPr>
          <w:rFonts w:asciiTheme="minorHAnsi" w:eastAsia="Calibri" w:hAnsiTheme="minorHAnsi" w:cstheme="minorHAnsi"/>
          <w:spacing w:val="-1"/>
          <w:sz w:val="24"/>
          <w:szCs w:val="24"/>
        </w:rPr>
        <w:t xml:space="preserve"> </w:t>
      </w:r>
      <w:r w:rsidRPr="00422F77">
        <w:rPr>
          <w:rFonts w:asciiTheme="minorHAnsi" w:eastAsia="Calibri" w:hAnsiTheme="minorHAnsi" w:cstheme="minorHAnsi"/>
          <w:sz w:val="24"/>
          <w:szCs w:val="24"/>
        </w:rPr>
        <w:t xml:space="preserve">many </w:t>
      </w:r>
      <w:r w:rsidRPr="00422F77">
        <w:rPr>
          <w:rFonts w:asciiTheme="minorHAnsi" w:eastAsia="Calibri" w:hAnsiTheme="minorHAnsi" w:cstheme="minorHAnsi"/>
          <w:spacing w:val="1"/>
          <w:sz w:val="24"/>
          <w:szCs w:val="24"/>
        </w:rPr>
        <w:t>h</w:t>
      </w:r>
      <w:r w:rsidRPr="00422F77">
        <w:rPr>
          <w:rFonts w:asciiTheme="minorHAnsi" w:eastAsia="Calibri" w:hAnsiTheme="minorHAnsi" w:cstheme="minorHAnsi"/>
          <w:spacing w:val="-2"/>
          <w:sz w:val="24"/>
          <w:szCs w:val="24"/>
        </w:rPr>
        <w:t>e</w:t>
      </w:r>
      <w:r w:rsidRPr="00422F77">
        <w:rPr>
          <w:rFonts w:asciiTheme="minorHAnsi" w:eastAsia="Calibri" w:hAnsiTheme="minorHAnsi" w:cstheme="minorHAnsi"/>
          <w:sz w:val="24"/>
          <w:szCs w:val="24"/>
        </w:rPr>
        <w:t>l</w:t>
      </w:r>
      <w:r w:rsidRPr="00422F77">
        <w:rPr>
          <w:rFonts w:asciiTheme="minorHAnsi" w:eastAsia="Calibri" w:hAnsiTheme="minorHAnsi" w:cstheme="minorHAnsi"/>
          <w:spacing w:val="1"/>
          <w:sz w:val="24"/>
          <w:szCs w:val="24"/>
        </w:rPr>
        <w:t>p</w:t>
      </w:r>
      <w:r w:rsidRPr="00422F77">
        <w:rPr>
          <w:rFonts w:asciiTheme="minorHAnsi" w:eastAsia="Calibri" w:hAnsiTheme="minorHAnsi" w:cstheme="minorHAnsi"/>
          <w:spacing w:val="-1"/>
          <w:sz w:val="24"/>
          <w:szCs w:val="24"/>
        </w:rPr>
        <w:t>f</w:t>
      </w:r>
      <w:r w:rsidRPr="00422F77">
        <w:rPr>
          <w:rFonts w:asciiTheme="minorHAnsi" w:eastAsia="Calibri" w:hAnsiTheme="minorHAnsi" w:cstheme="minorHAnsi"/>
          <w:spacing w:val="1"/>
          <w:sz w:val="24"/>
          <w:szCs w:val="24"/>
        </w:rPr>
        <w:t>u</w:t>
      </w:r>
      <w:r w:rsidRPr="00422F77">
        <w:rPr>
          <w:rFonts w:asciiTheme="minorHAnsi" w:eastAsia="Calibri" w:hAnsiTheme="minorHAnsi" w:cstheme="minorHAnsi"/>
          <w:sz w:val="24"/>
          <w:szCs w:val="24"/>
        </w:rPr>
        <w:t>l</w:t>
      </w:r>
      <w:r w:rsidRPr="00422F77">
        <w:rPr>
          <w:rFonts w:asciiTheme="minorHAnsi" w:eastAsia="Calibri" w:hAnsiTheme="minorHAnsi" w:cstheme="minorHAnsi"/>
          <w:spacing w:val="-1"/>
          <w:sz w:val="24"/>
          <w:szCs w:val="24"/>
        </w:rPr>
        <w:t xml:space="preserve"> </w:t>
      </w:r>
      <w:r w:rsidRPr="00422F77">
        <w:rPr>
          <w:rFonts w:asciiTheme="minorHAnsi" w:eastAsia="Calibri" w:hAnsiTheme="minorHAnsi" w:cstheme="minorHAnsi"/>
          <w:spacing w:val="1"/>
          <w:sz w:val="24"/>
          <w:szCs w:val="24"/>
        </w:rPr>
        <w:t>h</w:t>
      </w:r>
      <w:r w:rsidRPr="00422F77">
        <w:rPr>
          <w:rFonts w:asciiTheme="minorHAnsi" w:eastAsia="Calibri" w:hAnsiTheme="minorHAnsi" w:cstheme="minorHAnsi"/>
          <w:sz w:val="24"/>
          <w:szCs w:val="24"/>
        </w:rPr>
        <w:t>i</w:t>
      </w:r>
      <w:r w:rsidRPr="00422F77">
        <w:rPr>
          <w:rFonts w:asciiTheme="minorHAnsi" w:eastAsia="Calibri" w:hAnsiTheme="minorHAnsi" w:cstheme="minorHAnsi"/>
          <w:spacing w:val="-1"/>
          <w:sz w:val="24"/>
          <w:szCs w:val="24"/>
        </w:rPr>
        <w:t>n</w:t>
      </w:r>
      <w:r w:rsidRPr="00422F77">
        <w:rPr>
          <w:rFonts w:asciiTheme="minorHAnsi" w:eastAsia="Calibri" w:hAnsiTheme="minorHAnsi" w:cstheme="minorHAnsi"/>
          <w:spacing w:val="1"/>
          <w:sz w:val="24"/>
          <w:szCs w:val="24"/>
        </w:rPr>
        <w:t>t</w:t>
      </w:r>
      <w:r w:rsidRPr="00422F77">
        <w:rPr>
          <w:rFonts w:asciiTheme="minorHAnsi" w:eastAsia="Calibri" w:hAnsiTheme="minorHAnsi" w:cstheme="minorHAnsi"/>
          <w:sz w:val="24"/>
          <w:szCs w:val="24"/>
        </w:rPr>
        <w:t>s</w:t>
      </w:r>
      <w:r w:rsidRPr="00422F77">
        <w:rPr>
          <w:rFonts w:asciiTheme="minorHAnsi" w:eastAsia="Calibri" w:hAnsiTheme="minorHAnsi" w:cstheme="minorHAnsi"/>
          <w:spacing w:val="-2"/>
          <w:sz w:val="24"/>
          <w:szCs w:val="24"/>
        </w:rPr>
        <w:t xml:space="preserve"> </w:t>
      </w:r>
      <w:r w:rsidRPr="00422F77">
        <w:rPr>
          <w:rFonts w:asciiTheme="minorHAnsi" w:eastAsia="Calibri" w:hAnsiTheme="minorHAnsi" w:cstheme="minorHAnsi"/>
          <w:sz w:val="24"/>
          <w:szCs w:val="24"/>
        </w:rPr>
        <w:t>a</w:t>
      </w:r>
      <w:r w:rsidRPr="00422F77">
        <w:rPr>
          <w:rFonts w:asciiTheme="minorHAnsi" w:eastAsia="Calibri" w:hAnsiTheme="minorHAnsi" w:cstheme="minorHAnsi"/>
          <w:spacing w:val="1"/>
          <w:sz w:val="24"/>
          <w:szCs w:val="24"/>
        </w:rPr>
        <w:t>n</w:t>
      </w:r>
      <w:r w:rsidRPr="00422F77">
        <w:rPr>
          <w:rFonts w:asciiTheme="minorHAnsi" w:eastAsia="Calibri" w:hAnsiTheme="minorHAnsi" w:cstheme="minorHAnsi"/>
          <w:sz w:val="24"/>
          <w:szCs w:val="24"/>
        </w:rPr>
        <w:t>d</w:t>
      </w:r>
      <w:r w:rsidRPr="00422F77">
        <w:rPr>
          <w:rFonts w:asciiTheme="minorHAnsi" w:eastAsia="Calibri" w:hAnsiTheme="minorHAnsi" w:cstheme="minorHAnsi"/>
          <w:spacing w:val="2"/>
          <w:sz w:val="24"/>
          <w:szCs w:val="24"/>
        </w:rPr>
        <w:t xml:space="preserve"> </w:t>
      </w:r>
      <w:r w:rsidRPr="00422F77">
        <w:rPr>
          <w:rFonts w:asciiTheme="minorHAnsi" w:eastAsia="Calibri" w:hAnsiTheme="minorHAnsi" w:cstheme="minorHAnsi"/>
          <w:spacing w:val="-2"/>
          <w:sz w:val="24"/>
          <w:szCs w:val="24"/>
        </w:rPr>
        <w:t>i</w:t>
      </w:r>
      <w:r w:rsidRPr="00422F77">
        <w:rPr>
          <w:rFonts w:asciiTheme="minorHAnsi" w:eastAsia="Calibri" w:hAnsiTheme="minorHAnsi" w:cstheme="minorHAnsi"/>
          <w:spacing w:val="1"/>
          <w:sz w:val="24"/>
          <w:szCs w:val="24"/>
        </w:rPr>
        <w:t>n</w:t>
      </w:r>
      <w:r w:rsidRPr="00422F77">
        <w:rPr>
          <w:rFonts w:asciiTheme="minorHAnsi" w:eastAsia="Calibri" w:hAnsiTheme="minorHAnsi" w:cstheme="minorHAnsi"/>
          <w:spacing w:val="-1"/>
          <w:sz w:val="24"/>
          <w:szCs w:val="24"/>
        </w:rPr>
        <w:t>t</w:t>
      </w:r>
      <w:r w:rsidRPr="00422F77">
        <w:rPr>
          <w:rFonts w:asciiTheme="minorHAnsi" w:eastAsia="Calibri" w:hAnsiTheme="minorHAnsi" w:cstheme="minorHAnsi"/>
          <w:sz w:val="24"/>
          <w:szCs w:val="24"/>
        </w:rPr>
        <w:t>e</w:t>
      </w:r>
      <w:r w:rsidRPr="00422F77">
        <w:rPr>
          <w:rFonts w:asciiTheme="minorHAnsi" w:eastAsia="Calibri" w:hAnsiTheme="minorHAnsi" w:cstheme="minorHAnsi"/>
          <w:spacing w:val="1"/>
          <w:sz w:val="24"/>
          <w:szCs w:val="24"/>
        </w:rPr>
        <w:t>r</w:t>
      </w:r>
      <w:r w:rsidRPr="00422F77">
        <w:rPr>
          <w:rFonts w:asciiTheme="minorHAnsi" w:eastAsia="Calibri" w:hAnsiTheme="minorHAnsi" w:cstheme="minorHAnsi"/>
          <w:sz w:val="24"/>
          <w:szCs w:val="24"/>
        </w:rPr>
        <w:t>es</w:t>
      </w:r>
      <w:r w:rsidRPr="00422F77">
        <w:rPr>
          <w:rFonts w:asciiTheme="minorHAnsi" w:eastAsia="Calibri" w:hAnsiTheme="minorHAnsi" w:cstheme="minorHAnsi"/>
          <w:spacing w:val="1"/>
          <w:sz w:val="24"/>
          <w:szCs w:val="24"/>
        </w:rPr>
        <w:t>t</w:t>
      </w:r>
      <w:r w:rsidRPr="00422F77">
        <w:rPr>
          <w:rFonts w:asciiTheme="minorHAnsi" w:eastAsia="Calibri" w:hAnsiTheme="minorHAnsi" w:cstheme="minorHAnsi"/>
          <w:spacing w:val="-2"/>
          <w:sz w:val="24"/>
          <w:szCs w:val="24"/>
        </w:rPr>
        <w:t>i</w:t>
      </w:r>
      <w:r w:rsidRPr="00422F77">
        <w:rPr>
          <w:rFonts w:asciiTheme="minorHAnsi" w:eastAsia="Calibri" w:hAnsiTheme="minorHAnsi" w:cstheme="minorHAnsi"/>
          <w:spacing w:val="1"/>
          <w:sz w:val="24"/>
          <w:szCs w:val="24"/>
        </w:rPr>
        <w:t>n</w:t>
      </w:r>
      <w:r w:rsidRPr="00422F77">
        <w:rPr>
          <w:rFonts w:asciiTheme="minorHAnsi" w:eastAsia="Calibri" w:hAnsiTheme="minorHAnsi" w:cstheme="minorHAnsi"/>
          <w:sz w:val="24"/>
          <w:szCs w:val="24"/>
        </w:rPr>
        <w:t>g</w:t>
      </w:r>
      <w:r w:rsidRPr="00422F77">
        <w:rPr>
          <w:rFonts w:asciiTheme="minorHAnsi" w:eastAsia="Calibri" w:hAnsiTheme="minorHAnsi" w:cstheme="minorHAnsi"/>
          <w:spacing w:val="-2"/>
          <w:sz w:val="24"/>
          <w:szCs w:val="24"/>
        </w:rPr>
        <w:t xml:space="preserve"> </w:t>
      </w:r>
      <w:r w:rsidRPr="00422F77">
        <w:rPr>
          <w:rFonts w:asciiTheme="minorHAnsi" w:eastAsia="Calibri" w:hAnsiTheme="minorHAnsi" w:cstheme="minorHAnsi"/>
          <w:spacing w:val="1"/>
          <w:sz w:val="24"/>
          <w:szCs w:val="24"/>
        </w:rPr>
        <w:t>t</w:t>
      </w:r>
      <w:r w:rsidRPr="00422F77">
        <w:rPr>
          <w:rFonts w:asciiTheme="minorHAnsi" w:eastAsia="Calibri" w:hAnsiTheme="minorHAnsi" w:cstheme="minorHAnsi"/>
          <w:sz w:val="24"/>
          <w:szCs w:val="24"/>
        </w:rPr>
        <w:t>i</w:t>
      </w:r>
      <w:r w:rsidRPr="00422F77">
        <w:rPr>
          <w:rFonts w:asciiTheme="minorHAnsi" w:eastAsia="Calibri" w:hAnsiTheme="minorHAnsi" w:cstheme="minorHAnsi"/>
          <w:spacing w:val="-1"/>
          <w:sz w:val="24"/>
          <w:szCs w:val="24"/>
        </w:rPr>
        <w:t>d</w:t>
      </w:r>
      <w:r w:rsidRPr="00422F77">
        <w:rPr>
          <w:rFonts w:asciiTheme="minorHAnsi" w:eastAsia="Calibri" w:hAnsiTheme="minorHAnsi" w:cstheme="minorHAnsi"/>
          <w:spacing w:val="1"/>
          <w:sz w:val="24"/>
          <w:szCs w:val="24"/>
        </w:rPr>
        <w:t>b</w:t>
      </w:r>
      <w:r w:rsidRPr="00422F77">
        <w:rPr>
          <w:rFonts w:asciiTheme="minorHAnsi" w:eastAsia="Calibri" w:hAnsiTheme="minorHAnsi" w:cstheme="minorHAnsi"/>
          <w:sz w:val="24"/>
          <w:szCs w:val="24"/>
        </w:rPr>
        <w:t>i</w:t>
      </w:r>
      <w:r w:rsidRPr="00422F77">
        <w:rPr>
          <w:rFonts w:asciiTheme="minorHAnsi" w:eastAsia="Calibri" w:hAnsiTheme="minorHAnsi" w:cstheme="minorHAnsi"/>
          <w:spacing w:val="1"/>
          <w:sz w:val="24"/>
          <w:szCs w:val="24"/>
        </w:rPr>
        <w:t>t</w:t>
      </w:r>
      <w:r w:rsidRPr="00422F77">
        <w:rPr>
          <w:rFonts w:asciiTheme="minorHAnsi" w:eastAsia="Calibri" w:hAnsiTheme="minorHAnsi" w:cstheme="minorHAnsi"/>
          <w:sz w:val="24"/>
          <w:szCs w:val="24"/>
        </w:rPr>
        <w:t>s</w:t>
      </w:r>
      <w:r w:rsidRPr="00422F77">
        <w:rPr>
          <w:rFonts w:asciiTheme="minorHAnsi" w:eastAsia="Calibri" w:hAnsiTheme="minorHAnsi" w:cstheme="minorHAnsi"/>
          <w:spacing w:val="-2"/>
          <w:sz w:val="24"/>
          <w:szCs w:val="24"/>
        </w:rPr>
        <w:t xml:space="preserve"> </w:t>
      </w:r>
      <w:r w:rsidRPr="00422F77">
        <w:rPr>
          <w:rFonts w:asciiTheme="minorHAnsi" w:eastAsia="Calibri" w:hAnsiTheme="minorHAnsi" w:cstheme="minorHAnsi"/>
          <w:sz w:val="24"/>
          <w:szCs w:val="24"/>
        </w:rPr>
        <w:t>of</w:t>
      </w:r>
      <w:r w:rsidR="00815500">
        <w:rPr>
          <w:rFonts w:asciiTheme="minorHAnsi" w:eastAsia="Calibri" w:hAnsiTheme="minorHAnsi" w:cstheme="minorHAnsi"/>
          <w:sz w:val="24"/>
          <w:szCs w:val="24"/>
        </w:rPr>
        <w:t xml:space="preserve"> </w:t>
      </w:r>
      <w:r w:rsidRPr="00422F77">
        <w:rPr>
          <w:rFonts w:asciiTheme="minorHAnsi" w:eastAsia="Calibri" w:hAnsiTheme="minorHAnsi" w:cstheme="minorHAnsi"/>
          <w:sz w:val="24"/>
          <w:szCs w:val="24"/>
        </w:rPr>
        <w:t>i</w:t>
      </w:r>
      <w:r w:rsidRPr="00422F77">
        <w:rPr>
          <w:rFonts w:asciiTheme="minorHAnsi" w:eastAsia="Calibri" w:hAnsiTheme="minorHAnsi" w:cstheme="minorHAnsi"/>
          <w:spacing w:val="1"/>
          <w:sz w:val="24"/>
          <w:szCs w:val="24"/>
        </w:rPr>
        <w:t>nf</w:t>
      </w:r>
      <w:r w:rsidRPr="00422F77">
        <w:rPr>
          <w:rFonts w:asciiTheme="minorHAnsi" w:eastAsia="Calibri" w:hAnsiTheme="minorHAnsi" w:cstheme="minorHAnsi"/>
          <w:sz w:val="24"/>
          <w:szCs w:val="24"/>
        </w:rPr>
        <w:t>o</w:t>
      </w:r>
      <w:r w:rsidRPr="00422F77">
        <w:rPr>
          <w:rFonts w:asciiTheme="minorHAnsi" w:eastAsia="Calibri" w:hAnsiTheme="minorHAnsi" w:cstheme="minorHAnsi"/>
          <w:spacing w:val="1"/>
          <w:sz w:val="24"/>
          <w:szCs w:val="24"/>
        </w:rPr>
        <w:t>r</w:t>
      </w:r>
      <w:r w:rsidRPr="00422F77">
        <w:rPr>
          <w:rFonts w:asciiTheme="minorHAnsi" w:eastAsia="Calibri" w:hAnsiTheme="minorHAnsi" w:cstheme="minorHAnsi"/>
          <w:spacing w:val="-2"/>
          <w:sz w:val="24"/>
          <w:szCs w:val="24"/>
        </w:rPr>
        <w:t>m</w:t>
      </w:r>
      <w:r w:rsidRPr="00422F77">
        <w:rPr>
          <w:rFonts w:asciiTheme="minorHAnsi" w:eastAsia="Calibri" w:hAnsiTheme="minorHAnsi" w:cstheme="minorHAnsi"/>
          <w:sz w:val="24"/>
          <w:szCs w:val="24"/>
        </w:rPr>
        <w:t>a</w:t>
      </w:r>
      <w:r w:rsidRPr="00422F77">
        <w:rPr>
          <w:rFonts w:asciiTheme="minorHAnsi" w:eastAsia="Calibri" w:hAnsiTheme="minorHAnsi" w:cstheme="minorHAnsi"/>
          <w:spacing w:val="1"/>
          <w:sz w:val="24"/>
          <w:szCs w:val="24"/>
        </w:rPr>
        <w:t>t</w:t>
      </w:r>
      <w:r w:rsidRPr="00422F77">
        <w:rPr>
          <w:rFonts w:asciiTheme="minorHAnsi" w:eastAsia="Calibri" w:hAnsiTheme="minorHAnsi" w:cstheme="minorHAnsi"/>
          <w:sz w:val="24"/>
          <w:szCs w:val="24"/>
        </w:rPr>
        <w:t>i</w:t>
      </w:r>
      <w:r w:rsidRPr="00422F77">
        <w:rPr>
          <w:rFonts w:asciiTheme="minorHAnsi" w:eastAsia="Calibri" w:hAnsiTheme="minorHAnsi" w:cstheme="minorHAnsi"/>
          <w:spacing w:val="-2"/>
          <w:sz w:val="24"/>
          <w:szCs w:val="24"/>
        </w:rPr>
        <w:t>o</w:t>
      </w:r>
      <w:r w:rsidRPr="00422F77">
        <w:rPr>
          <w:rFonts w:asciiTheme="minorHAnsi" w:eastAsia="Calibri" w:hAnsiTheme="minorHAnsi" w:cstheme="minorHAnsi"/>
          <w:spacing w:val="1"/>
          <w:sz w:val="24"/>
          <w:szCs w:val="24"/>
        </w:rPr>
        <w:t>n</w:t>
      </w:r>
      <w:r w:rsidRPr="00422F77">
        <w:rPr>
          <w:rFonts w:asciiTheme="minorHAnsi" w:eastAsia="Calibri" w:hAnsiTheme="minorHAnsi" w:cstheme="minorHAnsi"/>
          <w:sz w:val="24"/>
          <w:szCs w:val="24"/>
        </w:rPr>
        <w:t>,</w:t>
      </w:r>
      <w:r w:rsidRPr="00422F77">
        <w:rPr>
          <w:rFonts w:asciiTheme="minorHAnsi" w:eastAsia="Calibri" w:hAnsiTheme="minorHAnsi" w:cstheme="minorHAnsi"/>
          <w:spacing w:val="-1"/>
          <w:sz w:val="24"/>
          <w:szCs w:val="24"/>
        </w:rPr>
        <w:t xml:space="preserve"> </w:t>
      </w:r>
      <w:r w:rsidRPr="00422F77">
        <w:rPr>
          <w:rFonts w:asciiTheme="minorHAnsi" w:eastAsia="Calibri" w:hAnsiTheme="minorHAnsi" w:cstheme="minorHAnsi"/>
          <w:spacing w:val="1"/>
          <w:sz w:val="24"/>
          <w:szCs w:val="24"/>
        </w:rPr>
        <w:t>p</w:t>
      </w:r>
      <w:r w:rsidRPr="00422F77">
        <w:rPr>
          <w:rFonts w:asciiTheme="minorHAnsi" w:eastAsia="Calibri" w:hAnsiTheme="minorHAnsi" w:cstheme="minorHAnsi"/>
          <w:sz w:val="24"/>
          <w:szCs w:val="24"/>
        </w:rPr>
        <w:t>ar</w:t>
      </w:r>
      <w:r w:rsidRPr="00422F77">
        <w:rPr>
          <w:rFonts w:asciiTheme="minorHAnsi" w:eastAsia="Calibri" w:hAnsiTheme="minorHAnsi" w:cstheme="minorHAnsi"/>
          <w:spacing w:val="-1"/>
          <w:sz w:val="24"/>
          <w:szCs w:val="24"/>
        </w:rPr>
        <w:t>t</w:t>
      </w:r>
      <w:r w:rsidRPr="00422F77">
        <w:rPr>
          <w:rFonts w:asciiTheme="minorHAnsi" w:eastAsia="Calibri" w:hAnsiTheme="minorHAnsi" w:cstheme="minorHAnsi"/>
          <w:sz w:val="24"/>
          <w:szCs w:val="24"/>
        </w:rPr>
        <w:t>i</w:t>
      </w:r>
      <w:r w:rsidRPr="00422F77">
        <w:rPr>
          <w:rFonts w:asciiTheme="minorHAnsi" w:eastAsia="Calibri" w:hAnsiTheme="minorHAnsi" w:cstheme="minorHAnsi"/>
          <w:spacing w:val="-1"/>
          <w:sz w:val="24"/>
          <w:szCs w:val="24"/>
        </w:rPr>
        <w:t>c</w:t>
      </w:r>
      <w:r w:rsidRPr="00422F77">
        <w:rPr>
          <w:rFonts w:asciiTheme="minorHAnsi" w:eastAsia="Calibri" w:hAnsiTheme="minorHAnsi" w:cstheme="minorHAnsi"/>
          <w:spacing w:val="1"/>
          <w:sz w:val="24"/>
          <w:szCs w:val="24"/>
        </w:rPr>
        <w:t>u</w:t>
      </w:r>
      <w:r w:rsidRPr="00422F77">
        <w:rPr>
          <w:rFonts w:asciiTheme="minorHAnsi" w:eastAsia="Calibri" w:hAnsiTheme="minorHAnsi" w:cstheme="minorHAnsi"/>
          <w:sz w:val="24"/>
          <w:szCs w:val="24"/>
        </w:rPr>
        <w:t>larly</w:t>
      </w:r>
      <w:r w:rsidRPr="00422F77">
        <w:rPr>
          <w:rFonts w:asciiTheme="minorHAnsi" w:eastAsia="Calibri" w:hAnsiTheme="minorHAnsi" w:cstheme="minorHAnsi"/>
          <w:spacing w:val="-1"/>
          <w:sz w:val="24"/>
          <w:szCs w:val="24"/>
        </w:rPr>
        <w:t xml:space="preserve"> </w:t>
      </w:r>
      <w:r w:rsidRPr="00422F77">
        <w:rPr>
          <w:rFonts w:asciiTheme="minorHAnsi" w:eastAsia="Calibri" w:hAnsiTheme="minorHAnsi" w:cstheme="minorHAnsi"/>
          <w:sz w:val="24"/>
          <w:szCs w:val="24"/>
        </w:rPr>
        <w:t>if</w:t>
      </w:r>
      <w:r w:rsidRPr="00422F77">
        <w:rPr>
          <w:rFonts w:asciiTheme="minorHAnsi" w:eastAsia="Calibri" w:hAnsiTheme="minorHAnsi" w:cstheme="minorHAnsi"/>
          <w:spacing w:val="2"/>
          <w:sz w:val="24"/>
          <w:szCs w:val="24"/>
        </w:rPr>
        <w:t xml:space="preserve"> </w:t>
      </w:r>
      <w:r w:rsidRPr="00422F77">
        <w:rPr>
          <w:rFonts w:asciiTheme="minorHAnsi" w:eastAsia="Calibri" w:hAnsiTheme="minorHAnsi" w:cstheme="minorHAnsi"/>
          <w:sz w:val="24"/>
          <w:szCs w:val="24"/>
        </w:rPr>
        <w:t>you</w:t>
      </w:r>
      <w:r w:rsidRPr="00422F77">
        <w:rPr>
          <w:rFonts w:asciiTheme="minorHAnsi" w:eastAsia="Calibri" w:hAnsiTheme="minorHAnsi" w:cstheme="minorHAnsi"/>
          <w:spacing w:val="-1"/>
          <w:sz w:val="24"/>
          <w:szCs w:val="24"/>
        </w:rPr>
        <w:t xml:space="preserve"> </w:t>
      </w:r>
      <w:r w:rsidRPr="00422F77">
        <w:rPr>
          <w:rFonts w:asciiTheme="minorHAnsi" w:eastAsia="Calibri" w:hAnsiTheme="minorHAnsi" w:cstheme="minorHAnsi"/>
          <w:spacing w:val="1"/>
          <w:sz w:val="24"/>
          <w:szCs w:val="24"/>
        </w:rPr>
        <w:t>h</w:t>
      </w:r>
      <w:r w:rsidRPr="00422F77">
        <w:rPr>
          <w:rFonts w:asciiTheme="minorHAnsi" w:eastAsia="Calibri" w:hAnsiTheme="minorHAnsi" w:cstheme="minorHAnsi"/>
          <w:sz w:val="24"/>
          <w:szCs w:val="24"/>
        </w:rPr>
        <w:t>ave</w:t>
      </w:r>
      <w:r w:rsidRPr="00422F77">
        <w:rPr>
          <w:rFonts w:asciiTheme="minorHAnsi" w:eastAsia="Calibri" w:hAnsiTheme="minorHAnsi" w:cstheme="minorHAnsi"/>
          <w:spacing w:val="-1"/>
          <w:sz w:val="24"/>
          <w:szCs w:val="24"/>
        </w:rPr>
        <w:t xml:space="preserve"> </w:t>
      </w:r>
      <w:r w:rsidRPr="00422F77">
        <w:rPr>
          <w:rFonts w:asciiTheme="minorHAnsi" w:eastAsia="Calibri" w:hAnsiTheme="minorHAnsi" w:cstheme="minorHAnsi"/>
          <w:spacing w:val="1"/>
          <w:sz w:val="24"/>
          <w:szCs w:val="24"/>
        </w:rPr>
        <w:t>t</w:t>
      </w:r>
      <w:r w:rsidRPr="00422F77">
        <w:rPr>
          <w:rFonts w:asciiTheme="minorHAnsi" w:eastAsia="Calibri" w:hAnsiTheme="minorHAnsi" w:cstheme="minorHAnsi"/>
          <w:spacing w:val="-2"/>
          <w:sz w:val="24"/>
          <w:szCs w:val="24"/>
        </w:rPr>
        <w:t>r</w:t>
      </w:r>
      <w:r w:rsidRPr="00422F77">
        <w:rPr>
          <w:rFonts w:asciiTheme="minorHAnsi" w:eastAsia="Calibri" w:hAnsiTheme="minorHAnsi" w:cstheme="minorHAnsi"/>
          <w:sz w:val="24"/>
          <w:szCs w:val="24"/>
        </w:rPr>
        <w:t>ouble</w:t>
      </w:r>
      <w:r w:rsidRPr="00422F77">
        <w:rPr>
          <w:rFonts w:asciiTheme="minorHAnsi" w:eastAsia="Calibri" w:hAnsiTheme="minorHAnsi" w:cstheme="minorHAnsi"/>
          <w:spacing w:val="2"/>
          <w:sz w:val="24"/>
          <w:szCs w:val="24"/>
        </w:rPr>
        <w:t xml:space="preserve"> </w:t>
      </w:r>
      <w:r w:rsidRPr="00422F77">
        <w:rPr>
          <w:rFonts w:asciiTheme="minorHAnsi" w:eastAsia="Calibri" w:hAnsiTheme="minorHAnsi" w:cstheme="minorHAnsi"/>
          <w:spacing w:val="-2"/>
          <w:sz w:val="24"/>
          <w:szCs w:val="24"/>
        </w:rPr>
        <w:t>i</w:t>
      </w:r>
      <w:r w:rsidRPr="00422F77">
        <w:rPr>
          <w:rFonts w:asciiTheme="minorHAnsi" w:eastAsia="Calibri" w:hAnsiTheme="minorHAnsi" w:cstheme="minorHAnsi"/>
          <w:spacing w:val="1"/>
          <w:sz w:val="24"/>
          <w:szCs w:val="24"/>
        </w:rPr>
        <w:t>n</w:t>
      </w:r>
      <w:r w:rsidRPr="00422F77">
        <w:rPr>
          <w:rFonts w:asciiTheme="minorHAnsi" w:eastAsia="Calibri" w:hAnsiTheme="minorHAnsi" w:cstheme="minorHAnsi"/>
          <w:sz w:val="24"/>
          <w:szCs w:val="24"/>
        </w:rPr>
        <w:t>s</w:t>
      </w:r>
      <w:r w:rsidRPr="00422F77">
        <w:rPr>
          <w:rFonts w:asciiTheme="minorHAnsi" w:eastAsia="Calibri" w:hAnsiTheme="minorHAnsi" w:cstheme="minorHAnsi"/>
          <w:spacing w:val="1"/>
          <w:sz w:val="24"/>
          <w:szCs w:val="24"/>
        </w:rPr>
        <w:t>t</w:t>
      </w:r>
      <w:r w:rsidRPr="00422F77">
        <w:rPr>
          <w:rFonts w:asciiTheme="minorHAnsi" w:eastAsia="Calibri" w:hAnsiTheme="minorHAnsi" w:cstheme="minorHAnsi"/>
          <w:sz w:val="24"/>
          <w:szCs w:val="24"/>
        </w:rPr>
        <w:t>a</w:t>
      </w:r>
      <w:r w:rsidRPr="00422F77">
        <w:rPr>
          <w:rFonts w:asciiTheme="minorHAnsi" w:eastAsia="Calibri" w:hAnsiTheme="minorHAnsi" w:cstheme="minorHAnsi"/>
          <w:spacing w:val="-2"/>
          <w:sz w:val="24"/>
          <w:szCs w:val="24"/>
        </w:rPr>
        <w:t>l</w:t>
      </w:r>
      <w:r w:rsidRPr="00422F77">
        <w:rPr>
          <w:rFonts w:asciiTheme="minorHAnsi" w:eastAsia="Calibri" w:hAnsiTheme="minorHAnsi" w:cstheme="minorHAnsi"/>
          <w:sz w:val="24"/>
          <w:szCs w:val="24"/>
        </w:rPr>
        <w:t>li</w:t>
      </w:r>
      <w:r w:rsidRPr="00422F77">
        <w:rPr>
          <w:rFonts w:asciiTheme="minorHAnsi" w:eastAsia="Calibri" w:hAnsiTheme="minorHAnsi" w:cstheme="minorHAnsi"/>
          <w:spacing w:val="1"/>
          <w:sz w:val="24"/>
          <w:szCs w:val="24"/>
        </w:rPr>
        <w:t>n</w:t>
      </w:r>
      <w:r w:rsidRPr="00422F77">
        <w:rPr>
          <w:rFonts w:asciiTheme="minorHAnsi" w:eastAsia="Calibri" w:hAnsiTheme="minorHAnsi" w:cstheme="minorHAnsi"/>
          <w:sz w:val="24"/>
          <w:szCs w:val="24"/>
        </w:rPr>
        <w:t>g</w:t>
      </w:r>
      <w:r w:rsidRPr="00422F77">
        <w:rPr>
          <w:rFonts w:asciiTheme="minorHAnsi" w:eastAsia="Calibri" w:hAnsiTheme="minorHAnsi" w:cstheme="minorHAnsi"/>
          <w:spacing w:val="6"/>
          <w:sz w:val="24"/>
          <w:szCs w:val="24"/>
        </w:rPr>
        <w:t xml:space="preserve"> </w:t>
      </w:r>
      <w:r w:rsidRPr="00422F77">
        <w:rPr>
          <w:rFonts w:asciiTheme="minorHAnsi" w:eastAsia="Calibri" w:hAnsiTheme="minorHAnsi" w:cstheme="minorHAnsi"/>
          <w:sz w:val="24"/>
          <w:szCs w:val="24"/>
        </w:rPr>
        <w:t>or</w:t>
      </w:r>
      <w:r w:rsidRPr="00422F77">
        <w:rPr>
          <w:rFonts w:asciiTheme="minorHAnsi" w:eastAsia="Calibri" w:hAnsiTheme="minorHAnsi" w:cstheme="minorHAnsi"/>
          <w:spacing w:val="-1"/>
          <w:sz w:val="24"/>
          <w:szCs w:val="24"/>
        </w:rPr>
        <w:t xml:space="preserve"> </w:t>
      </w:r>
      <w:r w:rsidRPr="00422F77">
        <w:rPr>
          <w:rFonts w:asciiTheme="minorHAnsi" w:eastAsia="Calibri" w:hAnsiTheme="minorHAnsi" w:cstheme="minorHAnsi"/>
          <w:sz w:val="24"/>
          <w:szCs w:val="24"/>
        </w:rPr>
        <w:t>r</w:t>
      </w:r>
      <w:r w:rsidRPr="00422F77">
        <w:rPr>
          <w:rFonts w:asciiTheme="minorHAnsi" w:eastAsia="Calibri" w:hAnsiTheme="minorHAnsi" w:cstheme="minorHAnsi"/>
          <w:spacing w:val="-1"/>
          <w:sz w:val="24"/>
          <w:szCs w:val="24"/>
        </w:rPr>
        <w:t>u</w:t>
      </w:r>
      <w:r w:rsidRPr="00422F77">
        <w:rPr>
          <w:rFonts w:asciiTheme="minorHAnsi" w:eastAsia="Calibri" w:hAnsiTheme="minorHAnsi" w:cstheme="minorHAnsi"/>
          <w:spacing w:val="1"/>
          <w:sz w:val="24"/>
          <w:szCs w:val="24"/>
        </w:rPr>
        <w:t>nn</w:t>
      </w:r>
      <w:r w:rsidRPr="00422F77">
        <w:rPr>
          <w:rFonts w:asciiTheme="minorHAnsi" w:eastAsia="Calibri" w:hAnsiTheme="minorHAnsi" w:cstheme="minorHAnsi"/>
          <w:spacing w:val="-2"/>
          <w:sz w:val="24"/>
          <w:szCs w:val="24"/>
        </w:rPr>
        <w:t>i</w:t>
      </w:r>
      <w:r w:rsidRPr="00422F77">
        <w:rPr>
          <w:rFonts w:asciiTheme="minorHAnsi" w:eastAsia="Calibri" w:hAnsiTheme="minorHAnsi" w:cstheme="minorHAnsi"/>
          <w:spacing w:val="1"/>
          <w:sz w:val="24"/>
          <w:szCs w:val="24"/>
        </w:rPr>
        <w:t>n</w:t>
      </w:r>
      <w:r w:rsidRPr="00422F77">
        <w:rPr>
          <w:rFonts w:asciiTheme="minorHAnsi" w:eastAsia="Calibri" w:hAnsiTheme="minorHAnsi" w:cstheme="minorHAnsi"/>
          <w:sz w:val="24"/>
          <w:szCs w:val="24"/>
        </w:rPr>
        <w:t>g Wires</w:t>
      </w:r>
      <w:r w:rsidRPr="00422F77">
        <w:rPr>
          <w:rFonts w:asciiTheme="minorHAnsi" w:eastAsia="Calibri" w:hAnsiTheme="minorHAnsi" w:cstheme="minorHAnsi"/>
          <w:spacing w:val="2"/>
          <w:sz w:val="24"/>
          <w:szCs w:val="24"/>
        </w:rPr>
        <w:t>h</w:t>
      </w:r>
      <w:r w:rsidRPr="00422F77">
        <w:rPr>
          <w:rFonts w:asciiTheme="minorHAnsi" w:eastAsia="Calibri" w:hAnsiTheme="minorHAnsi" w:cstheme="minorHAnsi"/>
          <w:sz w:val="24"/>
          <w:szCs w:val="24"/>
        </w:rPr>
        <w:t>ar</w:t>
      </w:r>
      <w:r w:rsidRPr="00422F77">
        <w:rPr>
          <w:rFonts w:asciiTheme="minorHAnsi" w:eastAsia="Calibri" w:hAnsiTheme="minorHAnsi" w:cstheme="minorHAnsi"/>
          <w:spacing w:val="-1"/>
          <w:sz w:val="24"/>
          <w:szCs w:val="24"/>
        </w:rPr>
        <w:t>k</w:t>
      </w:r>
      <w:r w:rsidRPr="00422F77">
        <w:rPr>
          <w:rFonts w:asciiTheme="minorHAnsi" w:eastAsia="Calibri" w:hAnsiTheme="minorHAnsi" w:cstheme="minorHAnsi"/>
          <w:sz w:val="24"/>
          <w:szCs w:val="24"/>
        </w:rPr>
        <w:t>.</w:t>
      </w:r>
    </w:p>
    <w:p w14:paraId="0EC843C0" w14:textId="234B243E" w:rsidR="00FE0D96" w:rsidRPr="00422F77" w:rsidRDefault="00FE0D96" w:rsidP="00B11780">
      <w:pPr>
        <w:spacing w:line="280" w:lineRule="exact"/>
        <w:ind w:left="1200" w:hanging="390"/>
        <w:rPr>
          <w:rFonts w:asciiTheme="minorHAnsi" w:eastAsia="Calibri" w:hAnsiTheme="minorHAnsi" w:cstheme="minorHAnsi"/>
          <w:sz w:val="24"/>
          <w:szCs w:val="24"/>
        </w:rPr>
      </w:pPr>
      <w:r w:rsidRPr="00422F77">
        <w:rPr>
          <w:rFonts w:asciiTheme="minorHAnsi" w:eastAsia="Calibri" w:hAnsiTheme="minorHAnsi" w:cstheme="minorHAnsi"/>
          <w:w w:val="130"/>
          <w:position w:val="1"/>
          <w:sz w:val="24"/>
          <w:szCs w:val="24"/>
        </w:rPr>
        <w:t xml:space="preserve">• </w:t>
      </w:r>
      <w:r w:rsidRPr="00422F77">
        <w:rPr>
          <w:rFonts w:asciiTheme="minorHAnsi" w:eastAsia="Calibri" w:hAnsiTheme="minorHAnsi" w:cstheme="minorHAnsi"/>
          <w:spacing w:val="-1"/>
          <w:position w:val="1"/>
          <w:sz w:val="24"/>
          <w:szCs w:val="24"/>
        </w:rPr>
        <w:t>H</w:t>
      </w:r>
      <w:r w:rsidRPr="00422F77">
        <w:rPr>
          <w:rFonts w:asciiTheme="minorHAnsi" w:eastAsia="Calibri" w:hAnsiTheme="minorHAnsi" w:cstheme="minorHAnsi"/>
          <w:position w:val="1"/>
          <w:sz w:val="24"/>
          <w:szCs w:val="24"/>
        </w:rPr>
        <w:t>el</w:t>
      </w:r>
      <w:r w:rsidRPr="00422F77">
        <w:rPr>
          <w:rFonts w:asciiTheme="minorHAnsi" w:eastAsia="Calibri" w:hAnsiTheme="minorHAnsi" w:cstheme="minorHAnsi"/>
          <w:spacing w:val="2"/>
          <w:position w:val="1"/>
          <w:sz w:val="24"/>
          <w:szCs w:val="24"/>
        </w:rPr>
        <w:t>p</w:t>
      </w:r>
      <w:r w:rsidRPr="00422F77">
        <w:rPr>
          <w:rFonts w:asciiTheme="minorHAnsi" w:eastAsia="Calibri" w:hAnsiTheme="minorHAnsi" w:cstheme="minorHAnsi"/>
          <w:spacing w:val="1"/>
          <w:position w:val="1"/>
          <w:sz w:val="24"/>
          <w:szCs w:val="24"/>
        </w:rPr>
        <w:t>fu</w:t>
      </w:r>
      <w:r w:rsidRPr="00422F77">
        <w:rPr>
          <w:rFonts w:asciiTheme="minorHAnsi" w:eastAsia="Calibri" w:hAnsiTheme="minorHAnsi" w:cstheme="minorHAnsi"/>
          <w:position w:val="1"/>
          <w:sz w:val="24"/>
          <w:szCs w:val="24"/>
        </w:rPr>
        <w:t>l</w:t>
      </w:r>
      <w:r w:rsidRPr="00422F77">
        <w:rPr>
          <w:rFonts w:asciiTheme="minorHAnsi" w:eastAsia="Calibri" w:hAnsiTheme="minorHAnsi" w:cstheme="minorHAnsi"/>
          <w:spacing w:val="-2"/>
          <w:position w:val="1"/>
          <w:sz w:val="24"/>
          <w:szCs w:val="24"/>
        </w:rPr>
        <w:t xml:space="preserve"> </w:t>
      </w:r>
      <w:r w:rsidRPr="00422F77">
        <w:rPr>
          <w:rFonts w:asciiTheme="minorHAnsi" w:eastAsia="Calibri" w:hAnsiTheme="minorHAnsi" w:cstheme="minorHAnsi"/>
          <w:position w:val="1"/>
          <w:sz w:val="24"/>
          <w:szCs w:val="24"/>
        </w:rPr>
        <w:t>ins</w:t>
      </w:r>
      <w:r w:rsidRPr="00422F77">
        <w:rPr>
          <w:rFonts w:asciiTheme="minorHAnsi" w:eastAsia="Calibri" w:hAnsiTheme="minorHAnsi" w:cstheme="minorHAnsi"/>
          <w:spacing w:val="-1"/>
          <w:position w:val="1"/>
          <w:sz w:val="24"/>
          <w:szCs w:val="24"/>
        </w:rPr>
        <w:t>t</w:t>
      </w:r>
      <w:r w:rsidRPr="00422F77">
        <w:rPr>
          <w:rFonts w:asciiTheme="minorHAnsi" w:eastAsia="Calibri" w:hAnsiTheme="minorHAnsi" w:cstheme="minorHAnsi"/>
          <w:position w:val="1"/>
          <w:sz w:val="24"/>
          <w:szCs w:val="24"/>
        </w:rPr>
        <w:t>all</w:t>
      </w:r>
      <w:r w:rsidRPr="00422F77">
        <w:rPr>
          <w:rFonts w:asciiTheme="minorHAnsi" w:eastAsia="Calibri" w:hAnsiTheme="minorHAnsi" w:cstheme="minorHAnsi"/>
          <w:spacing w:val="1"/>
          <w:position w:val="1"/>
          <w:sz w:val="24"/>
          <w:szCs w:val="24"/>
        </w:rPr>
        <w:t xml:space="preserve"> </w:t>
      </w:r>
      <w:r w:rsidRPr="00422F77">
        <w:rPr>
          <w:rFonts w:asciiTheme="minorHAnsi" w:eastAsia="Calibri" w:hAnsiTheme="minorHAnsi" w:cstheme="minorHAnsi"/>
          <w:position w:val="1"/>
          <w:sz w:val="24"/>
          <w:szCs w:val="24"/>
        </w:rPr>
        <w:t>vi</w:t>
      </w:r>
      <w:r w:rsidRPr="00422F77">
        <w:rPr>
          <w:rFonts w:asciiTheme="minorHAnsi" w:eastAsia="Calibri" w:hAnsiTheme="minorHAnsi" w:cstheme="minorHAnsi"/>
          <w:spacing w:val="-2"/>
          <w:position w:val="1"/>
          <w:sz w:val="24"/>
          <w:szCs w:val="24"/>
        </w:rPr>
        <w:t>d</w:t>
      </w:r>
      <w:r w:rsidRPr="00422F77">
        <w:rPr>
          <w:rFonts w:asciiTheme="minorHAnsi" w:eastAsia="Calibri" w:hAnsiTheme="minorHAnsi" w:cstheme="minorHAnsi"/>
          <w:position w:val="1"/>
          <w:sz w:val="24"/>
          <w:szCs w:val="24"/>
        </w:rPr>
        <w:t>e</w:t>
      </w:r>
      <w:r w:rsidRPr="00422F77">
        <w:rPr>
          <w:rFonts w:asciiTheme="minorHAnsi" w:eastAsia="Calibri" w:hAnsiTheme="minorHAnsi" w:cstheme="minorHAnsi"/>
          <w:spacing w:val="1"/>
          <w:position w:val="1"/>
          <w:sz w:val="24"/>
          <w:szCs w:val="24"/>
        </w:rPr>
        <w:t>o</w:t>
      </w:r>
      <w:r w:rsidRPr="00422F77">
        <w:rPr>
          <w:rFonts w:asciiTheme="minorHAnsi" w:eastAsia="Calibri" w:hAnsiTheme="minorHAnsi" w:cstheme="minorHAnsi"/>
          <w:position w:val="1"/>
          <w:sz w:val="24"/>
          <w:szCs w:val="24"/>
        </w:rPr>
        <w:t xml:space="preserve">:  </w:t>
      </w:r>
      <w:r w:rsidRPr="00422F77">
        <w:rPr>
          <w:rFonts w:asciiTheme="minorHAnsi" w:eastAsia="Calibri" w:hAnsiTheme="minorHAnsi" w:cstheme="minorHAnsi"/>
          <w:color w:val="0000FF"/>
          <w:spacing w:val="-52"/>
          <w:position w:val="1"/>
          <w:sz w:val="24"/>
          <w:szCs w:val="24"/>
        </w:rPr>
        <w:t xml:space="preserve"> </w:t>
      </w:r>
      <w:hyperlink r:id="rId10">
        <w:r w:rsidRPr="00422F77">
          <w:rPr>
            <w:rFonts w:asciiTheme="minorHAnsi" w:eastAsia="Calibri" w:hAnsiTheme="minorHAnsi" w:cstheme="minorHAnsi"/>
            <w:color w:val="0000FF"/>
            <w:spacing w:val="-1"/>
            <w:position w:val="1"/>
            <w:sz w:val="24"/>
            <w:szCs w:val="24"/>
            <w:u w:val="single" w:color="0000FF"/>
          </w:rPr>
          <w:t>h</w:t>
        </w:r>
        <w:r w:rsidRPr="00422F77">
          <w:rPr>
            <w:rFonts w:asciiTheme="minorHAnsi" w:eastAsia="Calibri" w:hAnsiTheme="minorHAnsi" w:cstheme="minorHAnsi"/>
            <w:color w:val="0000FF"/>
            <w:spacing w:val="1"/>
            <w:position w:val="1"/>
            <w:sz w:val="24"/>
            <w:szCs w:val="24"/>
            <w:u w:val="single" w:color="0000FF"/>
          </w:rPr>
          <w:t>t</w:t>
        </w:r>
        <w:r w:rsidRPr="00422F77">
          <w:rPr>
            <w:rFonts w:asciiTheme="minorHAnsi" w:eastAsia="Calibri" w:hAnsiTheme="minorHAnsi" w:cstheme="minorHAnsi"/>
            <w:color w:val="0000FF"/>
            <w:spacing w:val="-1"/>
            <w:position w:val="1"/>
            <w:sz w:val="24"/>
            <w:szCs w:val="24"/>
            <w:u w:val="single" w:color="0000FF"/>
          </w:rPr>
          <w:t>t</w:t>
        </w:r>
        <w:r w:rsidRPr="00422F77">
          <w:rPr>
            <w:rFonts w:asciiTheme="minorHAnsi" w:eastAsia="Calibri" w:hAnsiTheme="minorHAnsi" w:cstheme="minorHAnsi"/>
            <w:color w:val="0000FF"/>
            <w:spacing w:val="1"/>
            <w:position w:val="1"/>
            <w:sz w:val="24"/>
            <w:szCs w:val="24"/>
            <w:u w:val="single" w:color="0000FF"/>
          </w:rPr>
          <w:t>p</w:t>
        </w:r>
        <w:r w:rsidRPr="00422F77">
          <w:rPr>
            <w:rFonts w:asciiTheme="minorHAnsi" w:eastAsia="Calibri" w:hAnsiTheme="minorHAnsi" w:cstheme="minorHAnsi"/>
            <w:color w:val="0000FF"/>
            <w:position w:val="1"/>
            <w:sz w:val="24"/>
            <w:szCs w:val="24"/>
            <w:u w:val="single" w:color="0000FF"/>
          </w:rPr>
          <w:t>s:</w:t>
        </w:r>
        <w:r w:rsidRPr="00422F77">
          <w:rPr>
            <w:rFonts w:asciiTheme="minorHAnsi" w:eastAsia="Calibri" w:hAnsiTheme="minorHAnsi" w:cstheme="minorHAnsi"/>
            <w:color w:val="0000FF"/>
            <w:spacing w:val="1"/>
            <w:position w:val="1"/>
            <w:sz w:val="24"/>
            <w:szCs w:val="24"/>
            <w:u w:val="single" w:color="0000FF"/>
          </w:rPr>
          <w:t>//</w:t>
        </w:r>
        <w:r w:rsidRPr="00422F77">
          <w:rPr>
            <w:rFonts w:asciiTheme="minorHAnsi" w:eastAsia="Calibri" w:hAnsiTheme="minorHAnsi" w:cstheme="minorHAnsi"/>
            <w:color w:val="0000FF"/>
            <w:spacing w:val="-1"/>
            <w:position w:val="1"/>
            <w:sz w:val="24"/>
            <w:szCs w:val="24"/>
            <w:u w:val="single" w:color="0000FF"/>
          </w:rPr>
          <w:t>www</w:t>
        </w:r>
        <w:r w:rsidRPr="00422F77">
          <w:rPr>
            <w:rFonts w:asciiTheme="minorHAnsi" w:eastAsia="Calibri" w:hAnsiTheme="minorHAnsi" w:cstheme="minorHAnsi"/>
            <w:color w:val="0000FF"/>
            <w:position w:val="1"/>
            <w:sz w:val="24"/>
            <w:szCs w:val="24"/>
            <w:u w:val="single" w:color="0000FF"/>
          </w:rPr>
          <w:t>.</w:t>
        </w:r>
        <w:r w:rsidRPr="00422F77">
          <w:rPr>
            <w:rFonts w:asciiTheme="minorHAnsi" w:eastAsia="Calibri" w:hAnsiTheme="minorHAnsi" w:cstheme="minorHAnsi"/>
            <w:color w:val="0000FF"/>
            <w:spacing w:val="-1"/>
            <w:position w:val="1"/>
            <w:sz w:val="24"/>
            <w:szCs w:val="24"/>
            <w:u w:val="single" w:color="0000FF"/>
          </w:rPr>
          <w:t>y</w:t>
        </w:r>
        <w:r w:rsidRPr="00422F77">
          <w:rPr>
            <w:rFonts w:asciiTheme="minorHAnsi" w:eastAsia="Calibri" w:hAnsiTheme="minorHAnsi" w:cstheme="minorHAnsi"/>
            <w:color w:val="0000FF"/>
            <w:position w:val="1"/>
            <w:sz w:val="24"/>
            <w:szCs w:val="24"/>
            <w:u w:val="single" w:color="0000FF"/>
          </w:rPr>
          <w:t>o</w:t>
        </w:r>
        <w:r w:rsidRPr="00422F77">
          <w:rPr>
            <w:rFonts w:asciiTheme="minorHAnsi" w:eastAsia="Calibri" w:hAnsiTheme="minorHAnsi" w:cstheme="minorHAnsi"/>
            <w:color w:val="0000FF"/>
            <w:spacing w:val="2"/>
            <w:position w:val="1"/>
            <w:sz w:val="24"/>
            <w:szCs w:val="24"/>
            <w:u w:val="single" w:color="0000FF"/>
          </w:rPr>
          <w:t>u</w:t>
        </w:r>
        <w:r w:rsidRPr="00422F77">
          <w:rPr>
            <w:rFonts w:asciiTheme="minorHAnsi" w:eastAsia="Calibri" w:hAnsiTheme="minorHAnsi" w:cstheme="minorHAnsi"/>
            <w:color w:val="0000FF"/>
            <w:spacing w:val="1"/>
            <w:position w:val="1"/>
            <w:sz w:val="24"/>
            <w:szCs w:val="24"/>
            <w:u w:val="single" w:color="0000FF"/>
          </w:rPr>
          <w:t>tu</w:t>
        </w:r>
        <w:r w:rsidRPr="00422F77">
          <w:rPr>
            <w:rFonts w:asciiTheme="minorHAnsi" w:eastAsia="Calibri" w:hAnsiTheme="minorHAnsi" w:cstheme="minorHAnsi"/>
            <w:color w:val="0000FF"/>
            <w:spacing w:val="-1"/>
            <w:position w:val="1"/>
            <w:sz w:val="24"/>
            <w:szCs w:val="24"/>
            <w:u w:val="single" w:color="0000FF"/>
          </w:rPr>
          <w:t>b</w:t>
        </w:r>
        <w:r w:rsidRPr="00422F77">
          <w:rPr>
            <w:rFonts w:asciiTheme="minorHAnsi" w:eastAsia="Calibri" w:hAnsiTheme="minorHAnsi" w:cstheme="minorHAnsi"/>
            <w:color w:val="0000FF"/>
            <w:position w:val="1"/>
            <w:sz w:val="24"/>
            <w:szCs w:val="24"/>
            <w:u w:val="single" w:color="0000FF"/>
          </w:rPr>
          <w:t>e.</w:t>
        </w:r>
        <w:r w:rsidRPr="00422F77">
          <w:rPr>
            <w:rFonts w:asciiTheme="minorHAnsi" w:eastAsia="Calibri" w:hAnsiTheme="minorHAnsi" w:cstheme="minorHAnsi"/>
            <w:color w:val="0000FF"/>
            <w:spacing w:val="-1"/>
            <w:position w:val="1"/>
            <w:sz w:val="24"/>
            <w:szCs w:val="24"/>
            <w:u w:val="single" w:color="0000FF"/>
          </w:rPr>
          <w:t>c</w:t>
        </w:r>
        <w:r w:rsidRPr="00422F77">
          <w:rPr>
            <w:rFonts w:asciiTheme="minorHAnsi" w:eastAsia="Calibri" w:hAnsiTheme="minorHAnsi" w:cstheme="minorHAnsi"/>
            <w:color w:val="0000FF"/>
            <w:position w:val="1"/>
            <w:sz w:val="24"/>
            <w:szCs w:val="24"/>
            <w:u w:val="single" w:color="0000FF"/>
          </w:rPr>
          <w:t>o</w:t>
        </w:r>
        <w:r w:rsidRPr="00422F77">
          <w:rPr>
            <w:rFonts w:asciiTheme="minorHAnsi" w:eastAsia="Calibri" w:hAnsiTheme="minorHAnsi" w:cstheme="minorHAnsi"/>
            <w:color w:val="0000FF"/>
            <w:spacing w:val="1"/>
            <w:position w:val="1"/>
            <w:sz w:val="24"/>
            <w:szCs w:val="24"/>
            <w:u w:val="single" w:color="0000FF"/>
          </w:rPr>
          <w:t>m</w:t>
        </w:r>
        <w:r w:rsidRPr="00422F77">
          <w:rPr>
            <w:rFonts w:asciiTheme="minorHAnsi" w:eastAsia="Calibri" w:hAnsiTheme="minorHAnsi" w:cstheme="minorHAnsi"/>
            <w:color w:val="0000FF"/>
            <w:spacing w:val="-1"/>
            <w:position w:val="1"/>
            <w:sz w:val="24"/>
            <w:szCs w:val="24"/>
            <w:u w:val="single" w:color="0000FF"/>
          </w:rPr>
          <w:t>/w</w:t>
        </w:r>
        <w:r w:rsidRPr="00422F77">
          <w:rPr>
            <w:rFonts w:asciiTheme="minorHAnsi" w:eastAsia="Calibri" w:hAnsiTheme="minorHAnsi" w:cstheme="minorHAnsi"/>
            <w:color w:val="0000FF"/>
            <w:position w:val="1"/>
            <w:sz w:val="24"/>
            <w:szCs w:val="24"/>
            <w:u w:val="single" w:color="0000FF"/>
          </w:rPr>
          <w:t>a</w:t>
        </w:r>
        <w:r w:rsidRPr="00422F77">
          <w:rPr>
            <w:rFonts w:asciiTheme="minorHAnsi" w:eastAsia="Calibri" w:hAnsiTheme="minorHAnsi" w:cstheme="minorHAnsi"/>
            <w:color w:val="0000FF"/>
            <w:spacing w:val="1"/>
            <w:position w:val="1"/>
            <w:sz w:val="24"/>
            <w:szCs w:val="24"/>
            <w:u w:val="single" w:color="0000FF"/>
          </w:rPr>
          <w:t>t</w:t>
        </w:r>
        <w:r w:rsidRPr="00422F77">
          <w:rPr>
            <w:rFonts w:asciiTheme="minorHAnsi" w:eastAsia="Calibri" w:hAnsiTheme="minorHAnsi" w:cstheme="minorHAnsi"/>
            <w:color w:val="0000FF"/>
            <w:spacing w:val="-1"/>
            <w:position w:val="1"/>
            <w:sz w:val="24"/>
            <w:szCs w:val="24"/>
            <w:u w:val="single" w:color="0000FF"/>
          </w:rPr>
          <w:t>c</w:t>
        </w:r>
        <w:r w:rsidRPr="00422F77">
          <w:rPr>
            <w:rFonts w:asciiTheme="minorHAnsi" w:eastAsia="Calibri" w:hAnsiTheme="minorHAnsi" w:cstheme="minorHAnsi"/>
            <w:color w:val="0000FF"/>
            <w:spacing w:val="1"/>
            <w:position w:val="1"/>
            <w:sz w:val="24"/>
            <w:szCs w:val="24"/>
            <w:u w:val="single" w:color="0000FF"/>
          </w:rPr>
          <w:t>h</w:t>
        </w:r>
        <w:r w:rsidRPr="00422F77">
          <w:rPr>
            <w:rFonts w:asciiTheme="minorHAnsi" w:eastAsia="Calibri" w:hAnsiTheme="minorHAnsi" w:cstheme="minorHAnsi"/>
            <w:color w:val="0000FF"/>
            <w:position w:val="1"/>
            <w:sz w:val="24"/>
            <w:szCs w:val="24"/>
            <w:u w:val="single" w:color="0000FF"/>
          </w:rPr>
          <w:t>?</w:t>
        </w:r>
        <w:r w:rsidRPr="00422F77">
          <w:rPr>
            <w:rFonts w:asciiTheme="minorHAnsi" w:eastAsia="Calibri" w:hAnsiTheme="minorHAnsi" w:cstheme="minorHAnsi"/>
            <w:color w:val="0000FF"/>
            <w:spacing w:val="-1"/>
            <w:position w:val="1"/>
            <w:sz w:val="24"/>
            <w:szCs w:val="24"/>
            <w:u w:val="single" w:color="0000FF"/>
          </w:rPr>
          <w:t>v</w:t>
        </w:r>
        <w:r w:rsidRPr="00422F77">
          <w:rPr>
            <w:rFonts w:asciiTheme="minorHAnsi" w:eastAsia="Calibri" w:hAnsiTheme="minorHAnsi" w:cstheme="minorHAnsi"/>
            <w:color w:val="0000FF"/>
            <w:position w:val="1"/>
            <w:sz w:val="24"/>
            <w:szCs w:val="24"/>
            <w:u w:val="single" w:color="0000FF"/>
          </w:rPr>
          <w:t>=</w:t>
        </w:r>
        <w:r w:rsidRPr="00422F77">
          <w:rPr>
            <w:rFonts w:asciiTheme="minorHAnsi" w:eastAsia="Calibri" w:hAnsiTheme="minorHAnsi" w:cstheme="minorHAnsi"/>
            <w:color w:val="0000FF"/>
            <w:spacing w:val="1"/>
            <w:position w:val="1"/>
            <w:sz w:val="24"/>
            <w:szCs w:val="24"/>
            <w:u w:val="single" w:color="0000FF"/>
          </w:rPr>
          <w:t>f</w:t>
        </w:r>
        <w:r w:rsidRPr="00422F77">
          <w:rPr>
            <w:rFonts w:asciiTheme="minorHAnsi" w:eastAsia="Calibri" w:hAnsiTheme="minorHAnsi" w:cstheme="minorHAnsi"/>
            <w:color w:val="0000FF"/>
            <w:position w:val="1"/>
            <w:sz w:val="24"/>
            <w:szCs w:val="24"/>
            <w:u w:val="single" w:color="0000FF"/>
          </w:rPr>
          <w:t>l</w:t>
        </w:r>
        <w:r w:rsidRPr="00422F77">
          <w:rPr>
            <w:rFonts w:asciiTheme="minorHAnsi" w:eastAsia="Calibri" w:hAnsiTheme="minorHAnsi" w:cstheme="minorHAnsi"/>
            <w:color w:val="0000FF"/>
            <w:spacing w:val="1"/>
            <w:position w:val="1"/>
            <w:sz w:val="24"/>
            <w:szCs w:val="24"/>
            <w:u w:val="single" w:color="0000FF"/>
          </w:rPr>
          <w:t>Dz</w:t>
        </w:r>
        <w:r w:rsidRPr="00422F77">
          <w:rPr>
            <w:rFonts w:asciiTheme="minorHAnsi" w:eastAsia="Calibri" w:hAnsiTheme="minorHAnsi" w:cstheme="minorHAnsi"/>
            <w:color w:val="0000FF"/>
            <w:position w:val="1"/>
            <w:sz w:val="24"/>
            <w:szCs w:val="24"/>
            <w:u w:val="single" w:color="0000FF"/>
          </w:rPr>
          <w:t>U</w:t>
        </w:r>
        <w:r w:rsidRPr="00422F77">
          <w:rPr>
            <w:rFonts w:asciiTheme="minorHAnsi" w:eastAsia="Calibri" w:hAnsiTheme="minorHAnsi" w:cstheme="minorHAnsi"/>
            <w:color w:val="0000FF"/>
            <w:spacing w:val="-1"/>
            <w:position w:val="1"/>
            <w:sz w:val="24"/>
            <w:szCs w:val="24"/>
            <w:u w:val="single" w:color="0000FF"/>
          </w:rPr>
          <w:t>R</w:t>
        </w:r>
        <w:r w:rsidRPr="00422F77">
          <w:rPr>
            <w:rFonts w:asciiTheme="minorHAnsi" w:eastAsia="Calibri" w:hAnsiTheme="minorHAnsi" w:cstheme="minorHAnsi"/>
            <w:color w:val="0000FF"/>
            <w:position w:val="1"/>
            <w:sz w:val="24"/>
            <w:szCs w:val="24"/>
            <w:u w:val="single" w:color="0000FF"/>
          </w:rPr>
          <w:t>A</w:t>
        </w:r>
        <w:r w:rsidRPr="00422F77">
          <w:rPr>
            <w:rFonts w:asciiTheme="minorHAnsi" w:eastAsia="Calibri" w:hAnsiTheme="minorHAnsi" w:cstheme="minorHAnsi"/>
            <w:color w:val="0000FF"/>
            <w:spacing w:val="-2"/>
            <w:position w:val="1"/>
            <w:sz w:val="24"/>
            <w:szCs w:val="24"/>
            <w:u w:val="single" w:color="0000FF"/>
          </w:rPr>
          <w:t>m</w:t>
        </w:r>
        <w:r w:rsidRPr="00422F77">
          <w:rPr>
            <w:rFonts w:asciiTheme="minorHAnsi" w:eastAsia="Calibri" w:hAnsiTheme="minorHAnsi" w:cstheme="minorHAnsi"/>
            <w:color w:val="0000FF"/>
            <w:position w:val="1"/>
            <w:sz w:val="24"/>
            <w:szCs w:val="24"/>
            <w:u w:val="single" w:color="0000FF"/>
          </w:rPr>
          <w:t>8wQ</w:t>
        </w:r>
      </w:hyperlink>
    </w:p>
    <w:p w14:paraId="33DBCFED" w14:textId="77777777" w:rsidR="00FE0D96" w:rsidRPr="00422F77" w:rsidRDefault="00FE0D96" w:rsidP="006B6414">
      <w:pPr>
        <w:spacing w:before="6" w:line="140" w:lineRule="exact"/>
        <w:ind w:hanging="769"/>
        <w:rPr>
          <w:rFonts w:asciiTheme="minorHAnsi" w:hAnsiTheme="minorHAnsi" w:cstheme="minorHAnsi"/>
          <w:sz w:val="24"/>
          <w:szCs w:val="24"/>
        </w:rPr>
      </w:pPr>
    </w:p>
    <w:p w14:paraId="12C49343" w14:textId="77777777" w:rsidR="00FE0D96" w:rsidRPr="00422F77" w:rsidRDefault="00FE0D96" w:rsidP="00FE0D96">
      <w:pPr>
        <w:ind w:left="480"/>
        <w:rPr>
          <w:rFonts w:asciiTheme="minorHAnsi" w:eastAsia="Calibri" w:hAnsiTheme="minorHAnsi" w:cstheme="minorHAnsi"/>
          <w:sz w:val="24"/>
          <w:szCs w:val="24"/>
        </w:rPr>
      </w:pPr>
      <w:r w:rsidRPr="00422F77">
        <w:rPr>
          <w:rFonts w:asciiTheme="minorHAnsi" w:eastAsia="Calibri" w:hAnsiTheme="minorHAnsi" w:cstheme="minorHAnsi"/>
          <w:spacing w:val="1"/>
          <w:sz w:val="24"/>
          <w:szCs w:val="24"/>
        </w:rPr>
        <w:t>2</w:t>
      </w:r>
      <w:r w:rsidRPr="00422F77">
        <w:rPr>
          <w:rFonts w:asciiTheme="minorHAnsi" w:eastAsia="Calibri" w:hAnsiTheme="minorHAnsi" w:cstheme="minorHAnsi"/>
          <w:sz w:val="24"/>
          <w:szCs w:val="24"/>
        </w:rPr>
        <w:t xml:space="preserve">.  </w:t>
      </w:r>
      <w:r w:rsidRPr="00422F77">
        <w:rPr>
          <w:rFonts w:asciiTheme="minorHAnsi" w:eastAsia="Calibri" w:hAnsiTheme="minorHAnsi" w:cstheme="minorHAnsi"/>
          <w:spacing w:val="14"/>
          <w:sz w:val="24"/>
          <w:szCs w:val="24"/>
        </w:rPr>
        <w:t xml:space="preserve"> </w:t>
      </w:r>
      <w:r w:rsidRPr="00422F77">
        <w:rPr>
          <w:rFonts w:asciiTheme="minorHAnsi" w:eastAsia="Calibri" w:hAnsiTheme="minorHAnsi" w:cstheme="minorHAnsi"/>
          <w:sz w:val="24"/>
          <w:szCs w:val="24"/>
        </w:rPr>
        <w:t>Wires</w:t>
      </w:r>
      <w:r w:rsidRPr="00422F77">
        <w:rPr>
          <w:rFonts w:asciiTheme="minorHAnsi" w:eastAsia="Calibri" w:hAnsiTheme="minorHAnsi" w:cstheme="minorHAnsi"/>
          <w:spacing w:val="2"/>
          <w:sz w:val="24"/>
          <w:szCs w:val="24"/>
        </w:rPr>
        <w:t>h</w:t>
      </w:r>
      <w:r w:rsidRPr="00422F77">
        <w:rPr>
          <w:rFonts w:asciiTheme="minorHAnsi" w:eastAsia="Calibri" w:hAnsiTheme="minorHAnsi" w:cstheme="minorHAnsi"/>
          <w:sz w:val="24"/>
          <w:szCs w:val="24"/>
        </w:rPr>
        <w:t xml:space="preserve">ark </w:t>
      </w:r>
      <w:r w:rsidRPr="00422F77">
        <w:rPr>
          <w:rFonts w:asciiTheme="minorHAnsi" w:eastAsia="Calibri" w:hAnsiTheme="minorHAnsi" w:cstheme="minorHAnsi"/>
          <w:spacing w:val="1"/>
          <w:sz w:val="24"/>
          <w:szCs w:val="24"/>
        </w:rPr>
        <w:t>N</w:t>
      </w:r>
      <w:r w:rsidRPr="00422F77">
        <w:rPr>
          <w:rFonts w:asciiTheme="minorHAnsi" w:eastAsia="Calibri" w:hAnsiTheme="minorHAnsi" w:cstheme="minorHAnsi"/>
          <w:sz w:val="24"/>
          <w:szCs w:val="24"/>
        </w:rPr>
        <w:t>avig</w:t>
      </w:r>
      <w:r w:rsidRPr="00422F77">
        <w:rPr>
          <w:rFonts w:asciiTheme="minorHAnsi" w:eastAsia="Calibri" w:hAnsiTheme="minorHAnsi" w:cstheme="minorHAnsi"/>
          <w:spacing w:val="-2"/>
          <w:sz w:val="24"/>
          <w:szCs w:val="24"/>
        </w:rPr>
        <w:t>a</w:t>
      </w:r>
      <w:r w:rsidRPr="00422F77">
        <w:rPr>
          <w:rFonts w:asciiTheme="minorHAnsi" w:eastAsia="Calibri" w:hAnsiTheme="minorHAnsi" w:cstheme="minorHAnsi"/>
          <w:spacing w:val="1"/>
          <w:sz w:val="24"/>
          <w:szCs w:val="24"/>
        </w:rPr>
        <w:t>t</w:t>
      </w:r>
      <w:r w:rsidRPr="00422F77">
        <w:rPr>
          <w:rFonts w:asciiTheme="minorHAnsi" w:eastAsia="Calibri" w:hAnsiTheme="minorHAnsi" w:cstheme="minorHAnsi"/>
          <w:sz w:val="24"/>
          <w:szCs w:val="24"/>
        </w:rPr>
        <w:t>i</w:t>
      </w:r>
      <w:r w:rsidRPr="00422F77">
        <w:rPr>
          <w:rFonts w:asciiTheme="minorHAnsi" w:eastAsia="Calibri" w:hAnsiTheme="minorHAnsi" w:cstheme="minorHAnsi"/>
          <w:spacing w:val="-2"/>
          <w:sz w:val="24"/>
          <w:szCs w:val="24"/>
        </w:rPr>
        <w:t>o</w:t>
      </w:r>
      <w:r w:rsidRPr="00422F77">
        <w:rPr>
          <w:rFonts w:asciiTheme="minorHAnsi" w:eastAsia="Calibri" w:hAnsiTheme="minorHAnsi" w:cstheme="minorHAnsi"/>
          <w:sz w:val="24"/>
          <w:szCs w:val="24"/>
        </w:rPr>
        <w:t>n</w:t>
      </w:r>
    </w:p>
    <w:p w14:paraId="1A5234DA" w14:textId="77777777" w:rsidR="00FE0D96" w:rsidRPr="00422F77" w:rsidRDefault="00FE0D96" w:rsidP="00FE0D96">
      <w:pPr>
        <w:spacing w:before="9" w:line="140" w:lineRule="exact"/>
        <w:rPr>
          <w:rFonts w:asciiTheme="minorHAnsi" w:hAnsiTheme="minorHAnsi" w:cstheme="minorHAnsi"/>
          <w:sz w:val="24"/>
          <w:szCs w:val="24"/>
        </w:rPr>
      </w:pPr>
    </w:p>
    <w:p w14:paraId="5EC25BEC" w14:textId="77777777" w:rsidR="00FE0D96" w:rsidRDefault="00FE0D96" w:rsidP="00FE0D96">
      <w:pPr>
        <w:spacing w:line="280" w:lineRule="exact"/>
        <w:ind w:left="840"/>
        <w:rPr>
          <w:rStyle w:val="Hyperlink"/>
          <w:rFonts w:asciiTheme="minorHAnsi" w:eastAsia="Calibri" w:hAnsiTheme="minorHAnsi" w:cstheme="minorHAnsi"/>
          <w:sz w:val="24"/>
          <w:szCs w:val="24"/>
          <w:u w:color="0000FF"/>
        </w:rPr>
      </w:pPr>
      <w:r w:rsidRPr="00422F77">
        <w:rPr>
          <w:rFonts w:asciiTheme="minorHAnsi" w:eastAsia="Calibri" w:hAnsiTheme="minorHAnsi" w:cstheme="minorHAnsi"/>
          <w:spacing w:val="-1"/>
          <w:sz w:val="24"/>
          <w:szCs w:val="24"/>
        </w:rPr>
        <w:t>H</w:t>
      </w:r>
      <w:r w:rsidRPr="00422F77">
        <w:rPr>
          <w:rFonts w:asciiTheme="minorHAnsi" w:eastAsia="Calibri" w:hAnsiTheme="minorHAnsi" w:cstheme="minorHAnsi"/>
          <w:sz w:val="24"/>
          <w:szCs w:val="24"/>
        </w:rPr>
        <w:t>el</w:t>
      </w:r>
      <w:r w:rsidRPr="00422F77">
        <w:rPr>
          <w:rFonts w:asciiTheme="minorHAnsi" w:eastAsia="Calibri" w:hAnsiTheme="minorHAnsi" w:cstheme="minorHAnsi"/>
          <w:spacing w:val="2"/>
          <w:sz w:val="24"/>
          <w:szCs w:val="24"/>
        </w:rPr>
        <w:t>p</w:t>
      </w:r>
      <w:r w:rsidRPr="00422F77">
        <w:rPr>
          <w:rFonts w:asciiTheme="minorHAnsi" w:eastAsia="Calibri" w:hAnsiTheme="minorHAnsi" w:cstheme="minorHAnsi"/>
          <w:spacing w:val="1"/>
          <w:sz w:val="24"/>
          <w:szCs w:val="24"/>
        </w:rPr>
        <w:t>fu</w:t>
      </w:r>
      <w:r w:rsidRPr="00422F77">
        <w:rPr>
          <w:rFonts w:asciiTheme="minorHAnsi" w:eastAsia="Calibri" w:hAnsiTheme="minorHAnsi" w:cstheme="minorHAnsi"/>
          <w:sz w:val="24"/>
          <w:szCs w:val="24"/>
        </w:rPr>
        <w:t>l</w:t>
      </w:r>
      <w:r w:rsidRPr="00422F77">
        <w:rPr>
          <w:rFonts w:asciiTheme="minorHAnsi" w:eastAsia="Calibri" w:hAnsiTheme="minorHAnsi" w:cstheme="minorHAnsi"/>
          <w:spacing w:val="-2"/>
          <w:sz w:val="24"/>
          <w:szCs w:val="24"/>
        </w:rPr>
        <w:t xml:space="preserve"> </w:t>
      </w:r>
      <w:r w:rsidRPr="00422F77">
        <w:rPr>
          <w:rFonts w:asciiTheme="minorHAnsi" w:eastAsia="Calibri" w:hAnsiTheme="minorHAnsi" w:cstheme="minorHAnsi"/>
          <w:spacing w:val="1"/>
          <w:sz w:val="24"/>
          <w:szCs w:val="24"/>
        </w:rPr>
        <w:t>n</w:t>
      </w:r>
      <w:r w:rsidRPr="00422F77">
        <w:rPr>
          <w:rFonts w:asciiTheme="minorHAnsi" w:eastAsia="Calibri" w:hAnsiTheme="minorHAnsi" w:cstheme="minorHAnsi"/>
          <w:sz w:val="24"/>
          <w:szCs w:val="24"/>
        </w:rPr>
        <w:t>avig</w:t>
      </w:r>
      <w:r w:rsidRPr="00422F77">
        <w:rPr>
          <w:rFonts w:asciiTheme="minorHAnsi" w:eastAsia="Calibri" w:hAnsiTheme="minorHAnsi" w:cstheme="minorHAnsi"/>
          <w:spacing w:val="-2"/>
          <w:sz w:val="24"/>
          <w:szCs w:val="24"/>
        </w:rPr>
        <w:t>a</w:t>
      </w:r>
      <w:r w:rsidRPr="00422F77">
        <w:rPr>
          <w:rFonts w:asciiTheme="minorHAnsi" w:eastAsia="Calibri" w:hAnsiTheme="minorHAnsi" w:cstheme="minorHAnsi"/>
          <w:spacing w:val="1"/>
          <w:sz w:val="24"/>
          <w:szCs w:val="24"/>
        </w:rPr>
        <w:t>t</w:t>
      </w:r>
      <w:r w:rsidRPr="00422F77">
        <w:rPr>
          <w:rFonts w:asciiTheme="minorHAnsi" w:eastAsia="Calibri" w:hAnsiTheme="minorHAnsi" w:cstheme="minorHAnsi"/>
          <w:sz w:val="24"/>
          <w:szCs w:val="24"/>
        </w:rPr>
        <w:t>i</w:t>
      </w:r>
      <w:r w:rsidRPr="00422F77">
        <w:rPr>
          <w:rFonts w:asciiTheme="minorHAnsi" w:eastAsia="Calibri" w:hAnsiTheme="minorHAnsi" w:cstheme="minorHAnsi"/>
          <w:spacing w:val="-2"/>
          <w:sz w:val="24"/>
          <w:szCs w:val="24"/>
        </w:rPr>
        <w:t>o</w:t>
      </w:r>
      <w:r w:rsidRPr="00422F77">
        <w:rPr>
          <w:rFonts w:asciiTheme="minorHAnsi" w:eastAsia="Calibri" w:hAnsiTheme="minorHAnsi" w:cstheme="minorHAnsi"/>
          <w:sz w:val="24"/>
          <w:szCs w:val="24"/>
        </w:rPr>
        <w:t>n</w:t>
      </w:r>
      <w:r w:rsidRPr="00422F77">
        <w:rPr>
          <w:rFonts w:asciiTheme="minorHAnsi" w:eastAsia="Calibri" w:hAnsiTheme="minorHAnsi" w:cstheme="minorHAnsi"/>
          <w:spacing w:val="2"/>
          <w:sz w:val="24"/>
          <w:szCs w:val="24"/>
        </w:rPr>
        <w:t xml:space="preserve"> </w:t>
      </w:r>
      <w:r w:rsidRPr="00422F77">
        <w:rPr>
          <w:rFonts w:asciiTheme="minorHAnsi" w:eastAsia="Calibri" w:hAnsiTheme="minorHAnsi" w:cstheme="minorHAnsi"/>
          <w:sz w:val="24"/>
          <w:szCs w:val="24"/>
        </w:rPr>
        <w:t>vi</w:t>
      </w:r>
      <w:r w:rsidRPr="00422F77">
        <w:rPr>
          <w:rFonts w:asciiTheme="minorHAnsi" w:eastAsia="Calibri" w:hAnsiTheme="minorHAnsi" w:cstheme="minorHAnsi"/>
          <w:spacing w:val="-2"/>
          <w:sz w:val="24"/>
          <w:szCs w:val="24"/>
        </w:rPr>
        <w:t>d</w:t>
      </w:r>
      <w:r w:rsidRPr="00422F77">
        <w:rPr>
          <w:rFonts w:asciiTheme="minorHAnsi" w:eastAsia="Calibri" w:hAnsiTheme="minorHAnsi" w:cstheme="minorHAnsi"/>
          <w:sz w:val="24"/>
          <w:szCs w:val="24"/>
        </w:rPr>
        <w:t>e</w:t>
      </w:r>
      <w:r w:rsidRPr="00422F77">
        <w:rPr>
          <w:rFonts w:asciiTheme="minorHAnsi" w:eastAsia="Calibri" w:hAnsiTheme="minorHAnsi" w:cstheme="minorHAnsi"/>
          <w:spacing w:val="1"/>
          <w:sz w:val="24"/>
          <w:szCs w:val="24"/>
        </w:rPr>
        <w:t>o</w:t>
      </w:r>
      <w:r w:rsidRPr="00422F77">
        <w:rPr>
          <w:rFonts w:asciiTheme="minorHAnsi" w:eastAsia="Calibri" w:hAnsiTheme="minorHAnsi" w:cstheme="minorHAnsi"/>
          <w:sz w:val="24"/>
          <w:szCs w:val="24"/>
        </w:rPr>
        <w:t xml:space="preserve">:  </w:t>
      </w:r>
      <w:r w:rsidRPr="00422F77">
        <w:rPr>
          <w:rFonts w:asciiTheme="minorHAnsi" w:eastAsia="Calibri" w:hAnsiTheme="minorHAnsi" w:cstheme="minorHAnsi"/>
          <w:color w:val="0000FF"/>
          <w:spacing w:val="-51"/>
          <w:sz w:val="24"/>
          <w:szCs w:val="24"/>
        </w:rPr>
        <w:t xml:space="preserve"> </w:t>
      </w:r>
      <w:hyperlink r:id="rId11" w:history="1">
        <w:r w:rsidRPr="00422F77">
          <w:rPr>
            <w:rStyle w:val="Hyperlink"/>
            <w:rFonts w:asciiTheme="minorHAnsi" w:eastAsia="Calibri" w:hAnsiTheme="minorHAnsi" w:cstheme="minorHAnsi"/>
            <w:spacing w:val="-1"/>
            <w:sz w:val="24"/>
            <w:szCs w:val="24"/>
            <w:u w:color="0000FF"/>
          </w:rPr>
          <w:t>h</w:t>
        </w:r>
        <w:r w:rsidRPr="00422F77">
          <w:rPr>
            <w:rStyle w:val="Hyperlink"/>
            <w:rFonts w:asciiTheme="minorHAnsi" w:eastAsia="Calibri" w:hAnsiTheme="minorHAnsi" w:cstheme="minorHAnsi"/>
            <w:spacing w:val="1"/>
            <w:sz w:val="24"/>
            <w:szCs w:val="24"/>
            <w:u w:color="0000FF"/>
          </w:rPr>
          <w:t>t</w:t>
        </w:r>
        <w:r w:rsidRPr="00422F77">
          <w:rPr>
            <w:rStyle w:val="Hyperlink"/>
            <w:rFonts w:asciiTheme="minorHAnsi" w:eastAsia="Calibri" w:hAnsiTheme="minorHAnsi" w:cstheme="minorHAnsi"/>
            <w:spacing w:val="-1"/>
            <w:sz w:val="24"/>
            <w:szCs w:val="24"/>
            <w:u w:color="0000FF"/>
          </w:rPr>
          <w:t>t</w:t>
        </w:r>
        <w:r w:rsidRPr="00422F77">
          <w:rPr>
            <w:rStyle w:val="Hyperlink"/>
            <w:rFonts w:asciiTheme="minorHAnsi" w:eastAsia="Calibri" w:hAnsiTheme="minorHAnsi" w:cstheme="minorHAnsi"/>
            <w:spacing w:val="1"/>
            <w:sz w:val="24"/>
            <w:szCs w:val="24"/>
            <w:u w:color="0000FF"/>
          </w:rPr>
          <w:t>p</w:t>
        </w:r>
        <w:r w:rsidRPr="00422F77">
          <w:rPr>
            <w:rStyle w:val="Hyperlink"/>
            <w:rFonts w:asciiTheme="minorHAnsi" w:eastAsia="Calibri" w:hAnsiTheme="minorHAnsi" w:cstheme="minorHAnsi"/>
            <w:sz w:val="24"/>
            <w:szCs w:val="24"/>
            <w:u w:color="0000FF"/>
          </w:rPr>
          <w:t>s:</w:t>
        </w:r>
        <w:r w:rsidRPr="00422F77">
          <w:rPr>
            <w:rStyle w:val="Hyperlink"/>
            <w:rFonts w:asciiTheme="minorHAnsi" w:eastAsia="Calibri" w:hAnsiTheme="minorHAnsi" w:cstheme="minorHAnsi"/>
            <w:spacing w:val="-1"/>
            <w:sz w:val="24"/>
            <w:szCs w:val="24"/>
            <w:u w:color="0000FF"/>
          </w:rPr>
          <w:t>/</w:t>
        </w:r>
        <w:r w:rsidRPr="00422F77">
          <w:rPr>
            <w:rStyle w:val="Hyperlink"/>
            <w:rFonts w:asciiTheme="minorHAnsi" w:eastAsia="Calibri" w:hAnsiTheme="minorHAnsi" w:cstheme="minorHAnsi"/>
            <w:spacing w:val="1"/>
            <w:sz w:val="24"/>
            <w:szCs w:val="24"/>
            <w:u w:color="0000FF"/>
          </w:rPr>
          <w:t>/</w:t>
        </w:r>
        <w:r w:rsidRPr="00422F77">
          <w:rPr>
            <w:rStyle w:val="Hyperlink"/>
            <w:rFonts w:asciiTheme="minorHAnsi" w:eastAsia="Calibri" w:hAnsiTheme="minorHAnsi" w:cstheme="minorHAnsi"/>
            <w:spacing w:val="-1"/>
            <w:sz w:val="24"/>
            <w:szCs w:val="24"/>
            <w:u w:color="0000FF"/>
          </w:rPr>
          <w:t>www</w:t>
        </w:r>
        <w:r w:rsidRPr="00422F77">
          <w:rPr>
            <w:rStyle w:val="Hyperlink"/>
            <w:rFonts w:asciiTheme="minorHAnsi" w:eastAsia="Calibri" w:hAnsiTheme="minorHAnsi" w:cstheme="minorHAnsi"/>
            <w:sz w:val="24"/>
            <w:szCs w:val="24"/>
            <w:u w:color="0000FF"/>
          </w:rPr>
          <w:t>.</w:t>
        </w:r>
        <w:r w:rsidRPr="00422F77">
          <w:rPr>
            <w:rStyle w:val="Hyperlink"/>
            <w:rFonts w:asciiTheme="minorHAnsi" w:eastAsia="Calibri" w:hAnsiTheme="minorHAnsi" w:cstheme="minorHAnsi"/>
            <w:spacing w:val="-1"/>
            <w:sz w:val="24"/>
            <w:szCs w:val="24"/>
            <w:u w:color="0000FF"/>
          </w:rPr>
          <w:t>y</w:t>
        </w:r>
        <w:r w:rsidRPr="00422F77">
          <w:rPr>
            <w:rStyle w:val="Hyperlink"/>
            <w:rFonts w:asciiTheme="minorHAnsi" w:eastAsia="Calibri" w:hAnsiTheme="minorHAnsi" w:cstheme="minorHAnsi"/>
            <w:sz w:val="24"/>
            <w:szCs w:val="24"/>
            <w:u w:color="0000FF"/>
          </w:rPr>
          <w:t>o</w:t>
        </w:r>
        <w:r w:rsidRPr="00422F77">
          <w:rPr>
            <w:rStyle w:val="Hyperlink"/>
            <w:rFonts w:asciiTheme="minorHAnsi" w:eastAsia="Calibri" w:hAnsiTheme="minorHAnsi" w:cstheme="minorHAnsi"/>
            <w:spacing w:val="2"/>
            <w:sz w:val="24"/>
            <w:szCs w:val="24"/>
            <w:u w:color="0000FF"/>
          </w:rPr>
          <w:t>u</w:t>
        </w:r>
        <w:r w:rsidRPr="00422F77">
          <w:rPr>
            <w:rStyle w:val="Hyperlink"/>
            <w:rFonts w:asciiTheme="minorHAnsi" w:eastAsia="Calibri" w:hAnsiTheme="minorHAnsi" w:cstheme="minorHAnsi"/>
            <w:spacing w:val="1"/>
            <w:sz w:val="24"/>
            <w:szCs w:val="24"/>
            <w:u w:color="0000FF"/>
          </w:rPr>
          <w:t>tub</w:t>
        </w:r>
        <w:r w:rsidRPr="00422F77">
          <w:rPr>
            <w:rStyle w:val="Hyperlink"/>
            <w:rFonts w:asciiTheme="minorHAnsi" w:eastAsia="Calibri" w:hAnsiTheme="minorHAnsi" w:cstheme="minorHAnsi"/>
            <w:sz w:val="24"/>
            <w:szCs w:val="24"/>
            <w:u w:color="0000FF"/>
          </w:rPr>
          <w:t>e.</w:t>
        </w:r>
        <w:r w:rsidRPr="00422F77">
          <w:rPr>
            <w:rStyle w:val="Hyperlink"/>
            <w:rFonts w:asciiTheme="minorHAnsi" w:eastAsia="Calibri" w:hAnsiTheme="minorHAnsi" w:cstheme="minorHAnsi"/>
            <w:spacing w:val="-1"/>
            <w:sz w:val="24"/>
            <w:szCs w:val="24"/>
            <w:u w:color="0000FF"/>
          </w:rPr>
          <w:t>c</w:t>
        </w:r>
        <w:r w:rsidRPr="00422F77">
          <w:rPr>
            <w:rStyle w:val="Hyperlink"/>
            <w:rFonts w:asciiTheme="minorHAnsi" w:eastAsia="Calibri" w:hAnsiTheme="minorHAnsi" w:cstheme="minorHAnsi"/>
            <w:sz w:val="24"/>
            <w:szCs w:val="24"/>
            <w:u w:color="0000FF"/>
          </w:rPr>
          <w:t>o</w:t>
        </w:r>
        <w:r w:rsidRPr="00422F77">
          <w:rPr>
            <w:rStyle w:val="Hyperlink"/>
            <w:rFonts w:asciiTheme="minorHAnsi" w:eastAsia="Calibri" w:hAnsiTheme="minorHAnsi" w:cstheme="minorHAnsi"/>
            <w:spacing w:val="1"/>
            <w:sz w:val="24"/>
            <w:szCs w:val="24"/>
            <w:u w:color="0000FF"/>
          </w:rPr>
          <w:t>m/</w:t>
        </w:r>
        <w:r w:rsidRPr="00422F77">
          <w:rPr>
            <w:rStyle w:val="Hyperlink"/>
            <w:rFonts w:asciiTheme="minorHAnsi" w:eastAsia="Calibri" w:hAnsiTheme="minorHAnsi" w:cstheme="minorHAnsi"/>
            <w:spacing w:val="-1"/>
            <w:sz w:val="24"/>
            <w:szCs w:val="24"/>
            <w:u w:color="0000FF"/>
          </w:rPr>
          <w:t>w</w:t>
        </w:r>
        <w:r w:rsidRPr="00422F77">
          <w:rPr>
            <w:rStyle w:val="Hyperlink"/>
            <w:rFonts w:asciiTheme="minorHAnsi" w:eastAsia="Calibri" w:hAnsiTheme="minorHAnsi" w:cstheme="minorHAnsi"/>
            <w:sz w:val="24"/>
            <w:szCs w:val="24"/>
            <w:u w:color="0000FF"/>
          </w:rPr>
          <w:t>a</w:t>
        </w:r>
        <w:r w:rsidRPr="00422F77">
          <w:rPr>
            <w:rStyle w:val="Hyperlink"/>
            <w:rFonts w:asciiTheme="minorHAnsi" w:eastAsia="Calibri" w:hAnsiTheme="minorHAnsi" w:cstheme="minorHAnsi"/>
            <w:spacing w:val="1"/>
            <w:sz w:val="24"/>
            <w:szCs w:val="24"/>
            <w:u w:color="0000FF"/>
          </w:rPr>
          <w:t>t</w:t>
        </w:r>
        <w:r w:rsidRPr="00422F77">
          <w:rPr>
            <w:rStyle w:val="Hyperlink"/>
            <w:rFonts w:asciiTheme="minorHAnsi" w:eastAsia="Calibri" w:hAnsiTheme="minorHAnsi" w:cstheme="minorHAnsi"/>
            <w:spacing w:val="-1"/>
            <w:sz w:val="24"/>
            <w:szCs w:val="24"/>
            <w:u w:color="0000FF"/>
          </w:rPr>
          <w:t>c</w:t>
        </w:r>
        <w:r w:rsidRPr="00422F77">
          <w:rPr>
            <w:rStyle w:val="Hyperlink"/>
            <w:rFonts w:asciiTheme="minorHAnsi" w:eastAsia="Calibri" w:hAnsiTheme="minorHAnsi" w:cstheme="minorHAnsi"/>
            <w:spacing w:val="1"/>
            <w:sz w:val="24"/>
            <w:szCs w:val="24"/>
            <w:u w:color="0000FF"/>
          </w:rPr>
          <w:t>h</w:t>
        </w:r>
        <w:r w:rsidRPr="00422F77">
          <w:rPr>
            <w:rStyle w:val="Hyperlink"/>
            <w:rFonts w:asciiTheme="minorHAnsi" w:eastAsia="Calibri" w:hAnsiTheme="minorHAnsi" w:cstheme="minorHAnsi"/>
            <w:sz w:val="24"/>
            <w:szCs w:val="24"/>
            <w:u w:color="0000FF"/>
          </w:rPr>
          <w:t>?</w:t>
        </w:r>
        <w:r w:rsidRPr="00422F77">
          <w:rPr>
            <w:rStyle w:val="Hyperlink"/>
            <w:rFonts w:asciiTheme="minorHAnsi" w:eastAsia="Calibri" w:hAnsiTheme="minorHAnsi" w:cstheme="minorHAnsi"/>
            <w:spacing w:val="-1"/>
            <w:sz w:val="24"/>
            <w:szCs w:val="24"/>
            <w:u w:color="0000FF"/>
          </w:rPr>
          <w:t>v</w:t>
        </w:r>
        <w:r w:rsidRPr="00422F77">
          <w:rPr>
            <w:rStyle w:val="Hyperlink"/>
            <w:rFonts w:asciiTheme="minorHAnsi" w:eastAsia="Calibri" w:hAnsiTheme="minorHAnsi" w:cstheme="minorHAnsi"/>
            <w:sz w:val="24"/>
            <w:szCs w:val="24"/>
            <w:u w:color="0000FF"/>
          </w:rPr>
          <w:t>=</w:t>
        </w:r>
        <w:r w:rsidRPr="00422F77">
          <w:rPr>
            <w:rStyle w:val="Hyperlink"/>
            <w:rFonts w:asciiTheme="minorHAnsi" w:eastAsia="Calibri" w:hAnsiTheme="minorHAnsi" w:cstheme="minorHAnsi"/>
            <w:spacing w:val="1"/>
            <w:sz w:val="24"/>
            <w:szCs w:val="24"/>
            <w:u w:color="0000FF"/>
          </w:rPr>
          <w:t>P</w:t>
        </w:r>
        <w:r w:rsidRPr="00422F77">
          <w:rPr>
            <w:rStyle w:val="Hyperlink"/>
            <w:rFonts w:asciiTheme="minorHAnsi" w:eastAsia="Calibri" w:hAnsiTheme="minorHAnsi" w:cstheme="minorHAnsi"/>
            <w:sz w:val="24"/>
            <w:szCs w:val="24"/>
            <w:u w:color="0000FF"/>
          </w:rPr>
          <w:t>Y</w:t>
        </w:r>
        <w:r w:rsidRPr="00422F77">
          <w:rPr>
            <w:rStyle w:val="Hyperlink"/>
            <w:rFonts w:asciiTheme="minorHAnsi" w:eastAsia="Calibri" w:hAnsiTheme="minorHAnsi" w:cstheme="minorHAnsi"/>
            <w:spacing w:val="1"/>
            <w:sz w:val="24"/>
            <w:szCs w:val="24"/>
            <w:u w:color="0000FF"/>
          </w:rPr>
          <w:t>r</w:t>
        </w:r>
        <w:r w:rsidRPr="00422F77">
          <w:rPr>
            <w:rStyle w:val="Hyperlink"/>
            <w:rFonts w:asciiTheme="minorHAnsi" w:eastAsia="Calibri" w:hAnsiTheme="minorHAnsi" w:cstheme="minorHAnsi"/>
            <w:spacing w:val="-1"/>
            <w:sz w:val="24"/>
            <w:szCs w:val="24"/>
            <w:u w:color="0000FF"/>
          </w:rPr>
          <w:t>C</w:t>
        </w:r>
        <w:r w:rsidRPr="00422F77">
          <w:rPr>
            <w:rStyle w:val="Hyperlink"/>
            <w:rFonts w:asciiTheme="minorHAnsi" w:eastAsia="Calibri" w:hAnsiTheme="minorHAnsi" w:cstheme="minorHAnsi"/>
            <w:sz w:val="24"/>
            <w:szCs w:val="24"/>
            <w:u w:color="0000FF"/>
          </w:rPr>
          <w:t>S</w:t>
        </w:r>
        <w:r w:rsidRPr="00422F77">
          <w:rPr>
            <w:rStyle w:val="Hyperlink"/>
            <w:rFonts w:asciiTheme="minorHAnsi" w:eastAsia="Calibri" w:hAnsiTheme="minorHAnsi" w:cstheme="minorHAnsi"/>
            <w:spacing w:val="-2"/>
            <w:sz w:val="24"/>
            <w:szCs w:val="24"/>
            <w:u w:color="0000FF"/>
          </w:rPr>
          <w:t>2</w:t>
        </w:r>
        <w:r w:rsidRPr="00422F77">
          <w:rPr>
            <w:rStyle w:val="Hyperlink"/>
            <w:rFonts w:asciiTheme="minorHAnsi" w:eastAsia="Calibri" w:hAnsiTheme="minorHAnsi" w:cstheme="minorHAnsi"/>
            <w:sz w:val="24"/>
            <w:szCs w:val="24"/>
            <w:u w:color="0000FF"/>
          </w:rPr>
          <w:t>1s</w:t>
        </w:r>
        <w:r w:rsidRPr="00422F77">
          <w:rPr>
            <w:rStyle w:val="Hyperlink"/>
            <w:rFonts w:asciiTheme="minorHAnsi" w:eastAsia="Calibri" w:hAnsiTheme="minorHAnsi" w:cstheme="minorHAnsi"/>
            <w:spacing w:val="-1"/>
            <w:sz w:val="24"/>
            <w:szCs w:val="24"/>
            <w:u w:color="0000FF"/>
          </w:rPr>
          <w:t>P</w:t>
        </w:r>
        <w:r w:rsidRPr="00422F77">
          <w:rPr>
            <w:rStyle w:val="Hyperlink"/>
            <w:rFonts w:asciiTheme="minorHAnsi" w:eastAsia="Calibri" w:hAnsiTheme="minorHAnsi" w:cstheme="minorHAnsi"/>
            <w:spacing w:val="1"/>
            <w:sz w:val="24"/>
            <w:szCs w:val="24"/>
            <w:u w:color="0000FF"/>
          </w:rPr>
          <w:t>b</w:t>
        </w:r>
        <w:r w:rsidRPr="00422F77">
          <w:rPr>
            <w:rStyle w:val="Hyperlink"/>
            <w:rFonts w:asciiTheme="minorHAnsi" w:eastAsia="Calibri" w:hAnsiTheme="minorHAnsi" w:cstheme="minorHAnsi"/>
            <w:sz w:val="24"/>
            <w:szCs w:val="24"/>
            <w:u w:color="0000FF"/>
          </w:rPr>
          <w:t>A</w:t>
        </w:r>
      </w:hyperlink>
    </w:p>
    <w:p w14:paraId="55857F3A" w14:textId="77777777" w:rsidR="0008544B" w:rsidRPr="00422F77" w:rsidRDefault="0008544B" w:rsidP="00FE0D96">
      <w:pPr>
        <w:spacing w:line="280" w:lineRule="exact"/>
        <w:ind w:left="840"/>
        <w:rPr>
          <w:rFonts w:asciiTheme="minorHAnsi" w:eastAsia="Calibri" w:hAnsiTheme="minorHAnsi" w:cstheme="minorHAnsi"/>
          <w:sz w:val="24"/>
          <w:szCs w:val="24"/>
        </w:rPr>
      </w:pPr>
    </w:p>
    <w:p w14:paraId="0255682D" w14:textId="7415EA6D" w:rsidR="00FE0D96" w:rsidRDefault="003F4401" w:rsidP="00FE0D96">
      <w:pPr>
        <w:rPr>
          <w:rFonts w:asciiTheme="minorHAnsi" w:hAnsiTheme="minorHAnsi" w:cstheme="minorHAnsi"/>
          <w:sz w:val="24"/>
          <w:szCs w:val="24"/>
        </w:rPr>
      </w:pPr>
      <w:r>
        <w:rPr>
          <w:rFonts w:asciiTheme="minorHAnsi" w:hAnsiTheme="minorHAnsi" w:cstheme="minorHAnsi"/>
          <w:sz w:val="24"/>
          <w:szCs w:val="24"/>
        </w:rPr>
        <w:t>Note: after installing you might need to reboot once.</w:t>
      </w:r>
    </w:p>
    <w:p w14:paraId="11CABCBB" w14:textId="77777777" w:rsidR="00F4018C" w:rsidRDefault="00F4018C" w:rsidP="00FE0D96">
      <w:pPr>
        <w:rPr>
          <w:rFonts w:asciiTheme="minorHAnsi" w:hAnsiTheme="minorHAnsi" w:cstheme="minorHAnsi"/>
          <w:sz w:val="24"/>
          <w:szCs w:val="24"/>
        </w:rPr>
      </w:pPr>
    </w:p>
    <w:p w14:paraId="6BC4F0EB" w14:textId="77777777" w:rsidR="00F4018C" w:rsidRDefault="00F4018C" w:rsidP="00FE0D96">
      <w:pPr>
        <w:rPr>
          <w:rFonts w:asciiTheme="minorHAnsi" w:hAnsiTheme="minorHAnsi" w:cstheme="minorHAnsi"/>
          <w:sz w:val="24"/>
          <w:szCs w:val="24"/>
        </w:rPr>
      </w:pPr>
    </w:p>
    <w:p w14:paraId="36C98257" w14:textId="77777777" w:rsidR="00F4018C" w:rsidRDefault="00F4018C" w:rsidP="00FE0D96">
      <w:pPr>
        <w:rPr>
          <w:rFonts w:asciiTheme="minorHAnsi" w:hAnsiTheme="minorHAnsi" w:cstheme="minorHAnsi"/>
          <w:sz w:val="24"/>
          <w:szCs w:val="24"/>
        </w:rPr>
      </w:pPr>
    </w:p>
    <w:p w14:paraId="107FC613" w14:textId="77777777" w:rsidR="00F4018C" w:rsidRDefault="00F4018C" w:rsidP="00FE0D96">
      <w:pPr>
        <w:rPr>
          <w:rFonts w:asciiTheme="minorHAnsi" w:hAnsiTheme="minorHAnsi" w:cstheme="minorHAnsi"/>
          <w:sz w:val="24"/>
          <w:szCs w:val="24"/>
        </w:rPr>
      </w:pPr>
    </w:p>
    <w:p w14:paraId="43799C5B" w14:textId="77777777" w:rsidR="00F4018C" w:rsidRDefault="00F4018C" w:rsidP="00FE0D96">
      <w:pPr>
        <w:rPr>
          <w:rFonts w:asciiTheme="minorHAnsi" w:hAnsiTheme="minorHAnsi" w:cstheme="minorHAnsi"/>
          <w:sz w:val="24"/>
          <w:szCs w:val="24"/>
        </w:rPr>
      </w:pPr>
    </w:p>
    <w:p w14:paraId="0A3C8174" w14:textId="77777777" w:rsidR="00F4018C" w:rsidRDefault="00F4018C" w:rsidP="00FE0D96">
      <w:pPr>
        <w:rPr>
          <w:rFonts w:asciiTheme="minorHAnsi" w:hAnsiTheme="minorHAnsi" w:cstheme="minorHAnsi"/>
          <w:sz w:val="24"/>
          <w:szCs w:val="24"/>
        </w:rPr>
      </w:pPr>
    </w:p>
    <w:p w14:paraId="5F41F0D4" w14:textId="77777777" w:rsidR="00F4018C" w:rsidRDefault="00F4018C" w:rsidP="00FE0D96">
      <w:pPr>
        <w:rPr>
          <w:rFonts w:asciiTheme="minorHAnsi" w:hAnsiTheme="minorHAnsi" w:cstheme="minorHAnsi"/>
          <w:sz w:val="24"/>
          <w:szCs w:val="24"/>
        </w:rPr>
      </w:pPr>
    </w:p>
    <w:p w14:paraId="254A9C86" w14:textId="77777777" w:rsidR="00F4018C" w:rsidRDefault="00F4018C" w:rsidP="00FE0D96">
      <w:pPr>
        <w:rPr>
          <w:rFonts w:asciiTheme="minorHAnsi" w:hAnsiTheme="minorHAnsi" w:cstheme="minorHAnsi"/>
          <w:sz w:val="24"/>
          <w:szCs w:val="24"/>
        </w:rPr>
      </w:pPr>
    </w:p>
    <w:p w14:paraId="153AEAE5" w14:textId="77777777" w:rsidR="00F4018C" w:rsidRDefault="00F4018C" w:rsidP="00FE0D96">
      <w:pPr>
        <w:rPr>
          <w:rFonts w:asciiTheme="minorHAnsi" w:hAnsiTheme="minorHAnsi" w:cstheme="minorHAnsi"/>
          <w:sz w:val="24"/>
          <w:szCs w:val="24"/>
        </w:rPr>
      </w:pPr>
    </w:p>
    <w:p w14:paraId="374C4EFB" w14:textId="77777777" w:rsidR="00F4018C" w:rsidRDefault="00F4018C" w:rsidP="00FE0D96">
      <w:pPr>
        <w:rPr>
          <w:rFonts w:asciiTheme="minorHAnsi" w:hAnsiTheme="minorHAnsi" w:cstheme="minorHAnsi"/>
          <w:sz w:val="24"/>
          <w:szCs w:val="24"/>
        </w:rPr>
      </w:pPr>
    </w:p>
    <w:p w14:paraId="6CAEAF4C" w14:textId="77777777" w:rsidR="00F4018C" w:rsidRDefault="00F4018C" w:rsidP="00FE0D96">
      <w:pPr>
        <w:rPr>
          <w:rFonts w:asciiTheme="minorHAnsi" w:hAnsiTheme="minorHAnsi" w:cstheme="minorHAnsi"/>
          <w:sz w:val="24"/>
          <w:szCs w:val="24"/>
        </w:rPr>
      </w:pPr>
    </w:p>
    <w:p w14:paraId="6D59AF39" w14:textId="77777777" w:rsidR="00F4018C" w:rsidRDefault="00F4018C" w:rsidP="00FE0D96">
      <w:pPr>
        <w:rPr>
          <w:rFonts w:asciiTheme="minorHAnsi" w:hAnsiTheme="minorHAnsi" w:cstheme="minorHAnsi"/>
          <w:sz w:val="24"/>
          <w:szCs w:val="24"/>
        </w:rPr>
      </w:pPr>
    </w:p>
    <w:p w14:paraId="4575B854" w14:textId="77777777" w:rsidR="00F4018C" w:rsidRDefault="00F4018C" w:rsidP="00FE0D96">
      <w:pPr>
        <w:rPr>
          <w:rFonts w:asciiTheme="minorHAnsi" w:hAnsiTheme="minorHAnsi" w:cstheme="minorHAnsi"/>
          <w:sz w:val="24"/>
          <w:szCs w:val="24"/>
        </w:rPr>
      </w:pPr>
    </w:p>
    <w:p w14:paraId="72F8CB57" w14:textId="77777777" w:rsidR="00F4018C" w:rsidRDefault="00F4018C" w:rsidP="00FE0D96">
      <w:pPr>
        <w:rPr>
          <w:rFonts w:asciiTheme="minorHAnsi" w:hAnsiTheme="minorHAnsi" w:cstheme="minorHAnsi"/>
          <w:sz w:val="24"/>
          <w:szCs w:val="24"/>
        </w:rPr>
      </w:pPr>
    </w:p>
    <w:p w14:paraId="39E85677" w14:textId="77777777" w:rsidR="00F4018C" w:rsidRDefault="00F4018C" w:rsidP="00FE0D96">
      <w:pPr>
        <w:rPr>
          <w:rFonts w:asciiTheme="minorHAnsi" w:hAnsiTheme="minorHAnsi" w:cstheme="minorHAnsi"/>
          <w:sz w:val="24"/>
          <w:szCs w:val="24"/>
        </w:rPr>
      </w:pPr>
    </w:p>
    <w:p w14:paraId="2C213CD3" w14:textId="77777777" w:rsidR="00F4018C" w:rsidRDefault="00F4018C" w:rsidP="00FE0D96">
      <w:pPr>
        <w:rPr>
          <w:rFonts w:asciiTheme="minorHAnsi" w:hAnsiTheme="minorHAnsi" w:cstheme="minorHAnsi"/>
          <w:sz w:val="24"/>
          <w:szCs w:val="24"/>
        </w:rPr>
      </w:pPr>
    </w:p>
    <w:p w14:paraId="058FDD90" w14:textId="77777777" w:rsidR="00F4018C" w:rsidRDefault="00F4018C" w:rsidP="00FE0D96">
      <w:pPr>
        <w:rPr>
          <w:rFonts w:asciiTheme="minorHAnsi" w:hAnsiTheme="minorHAnsi" w:cstheme="minorHAnsi"/>
          <w:sz w:val="24"/>
          <w:szCs w:val="24"/>
        </w:rPr>
      </w:pPr>
    </w:p>
    <w:p w14:paraId="06546F64" w14:textId="77777777" w:rsidR="00F4018C" w:rsidRDefault="00F4018C" w:rsidP="00FE0D96">
      <w:pPr>
        <w:rPr>
          <w:rFonts w:asciiTheme="minorHAnsi" w:hAnsiTheme="minorHAnsi" w:cstheme="minorHAnsi"/>
          <w:sz w:val="24"/>
          <w:szCs w:val="24"/>
        </w:rPr>
      </w:pPr>
    </w:p>
    <w:p w14:paraId="315B1486" w14:textId="77777777" w:rsidR="00F4018C" w:rsidRDefault="00F4018C" w:rsidP="00FE0D96">
      <w:pPr>
        <w:rPr>
          <w:rFonts w:asciiTheme="minorHAnsi" w:hAnsiTheme="minorHAnsi" w:cstheme="minorHAnsi"/>
          <w:sz w:val="24"/>
          <w:szCs w:val="24"/>
        </w:rPr>
      </w:pPr>
    </w:p>
    <w:p w14:paraId="421F7C18" w14:textId="77777777" w:rsidR="00F4018C" w:rsidRDefault="00F4018C" w:rsidP="00FE0D96">
      <w:pPr>
        <w:rPr>
          <w:rFonts w:asciiTheme="minorHAnsi" w:hAnsiTheme="minorHAnsi" w:cstheme="minorHAnsi"/>
          <w:sz w:val="24"/>
          <w:szCs w:val="24"/>
        </w:rPr>
      </w:pPr>
    </w:p>
    <w:p w14:paraId="0E7443D0" w14:textId="77777777" w:rsidR="00F4018C" w:rsidRDefault="00F4018C" w:rsidP="00FE0D96">
      <w:pPr>
        <w:rPr>
          <w:rFonts w:asciiTheme="minorHAnsi" w:hAnsiTheme="minorHAnsi" w:cstheme="minorHAnsi"/>
          <w:sz w:val="24"/>
          <w:szCs w:val="24"/>
        </w:rPr>
      </w:pPr>
    </w:p>
    <w:p w14:paraId="337B1310" w14:textId="77777777" w:rsidR="00AC2F32" w:rsidRPr="00482217" w:rsidRDefault="00851F38" w:rsidP="00EC6A78">
      <w:pPr>
        <w:pStyle w:val="Heading1"/>
        <w:keepLines/>
        <w:spacing w:after="0" w:line="259" w:lineRule="auto"/>
        <w:rPr>
          <w:rFonts w:asciiTheme="minorHAnsi" w:hAnsiTheme="minorHAnsi" w:cstheme="minorHAnsi"/>
          <w:b w:val="0"/>
          <w:bCs w:val="0"/>
          <w:color w:val="365F91" w:themeColor="accent1" w:themeShade="BF"/>
          <w:kern w:val="0"/>
          <w:sz w:val="30"/>
          <w:szCs w:val="30"/>
        </w:rPr>
      </w:pPr>
      <w:r w:rsidRPr="00482217">
        <w:rPr>
          <w:rFonts w:asciiTheme="minorHAnsi" w:hAnsiTheme="minorHAnsi" w:cstheme="minorHAnsi"/>
          <w:b w:val="0"/>
          <w:bCs w:val="0"/>
          <w:color w:val="365F91" w:themeColor="accent1" w:themeShade="BF"/>
          <w:kern w:val="0"/>
          <w:sz w:val="30"/>
          <w:szCs w:val="30"/>
        </w:rPr>
        <w:lastRenderedPageBreak/>
        <w:t xml:space="preserve">Objective </w:t>
      </w:r>
      <w:r w:rsidR="00115EFD" w:rsidRPr="00482217">
        <w:rPr>
          <w:rFonts w:asciiTheme="minorHAnsi" w:hAnsiTheme="minorHAnsi" w:cstheme="minorHAnsi"/>
          <w:b w:val="0"/>
          <w:bCs w:val="0"/>
          <w:color w:val="365F91" w:themeColor="accent1" w:themeShade="BF"/>
          <w:kern w:val="0"/>
          <w:sz w:val="30"/>
          <w:szCs w:val="30"/>
        </w:rPr>
        <w:t>1.</w:t>
      </w:r>
      <w:r w:rsidRPr="00482217">
        <w:rPr>
          <w:rFonts w:asciiTheme="minorHAnsi" w:hAnsiTheme="minorHAnsi" w:cstheme="minorHAnsi"/>
          <w:b w:val="0"/>
          <w:bCs w:val="0"/>
          <w:color w:val="365F91" w:themeColor="accent1" w:themeShade="BF"/>
          <w:kern w:val="0"/>
          <w:sz w:val="30"/>
          <w:szCs w:val="30"/>
        </w:rPr>
        <w:t xml:space="preserve">2 - </w:t>
      </w:r>
      <w:r w:rsidR="00404F34" w:rsidRPr="00482217">
        <w:rPr>
          <w:rFonts w:asciiTheme="minorHAnsi" w:hAnsiTheme="minorHAnsi" w:cstheme="minorHAnsi"/>
          <w:b w:val="0"/>
          <w:bCs w:val="0"/>
          <w:color w:val="365F91" w:themeColor="accent1" w:themeShade="BF"/>
          <w:kern w:val="0"/>
          <w:sz w:val="30"/>
          <w:szCs w:val="30"/>
        </w:rPr>
        <w:t>Running Wireshark</w:t>
      </w:r>
    </w:p>
    <w:p w14:paraId="146F24BE" w14:textId="77777777" w:rsidR="007E7981" w:rsidRDefault="007E7981" w:rsidP="007E7981">
      <w:pPr>
        <w:jc w:val="both"/>
        <w:rPr>
          <w:rFonts w:asciiTheme="minorHAnsi" w:hAnsiTheme="minorHAnsi" w:cstheme="minorHAnsi"/>
          <w:sz w:val="24"/>
          <w:szCs w:val="24"/>
        </w:rPr>
      </w:pPr>
    </w:p>
    <w:p w14:paraId="337B1316" w14:textId="2B9B427F" w:rsidR="00867BC8" w:rsidRDefault="00404F34" w:rsidP="00E532A2">
      <w:pPr>
        <w:jc w:val="both"/>
        <w:rPr>
          <w:rFonts w:asciiTheme="minorHAnsi" w:hAnsiTheme="minorHAnsi" w:cstheme="minorHAnsi"/>
          <w:sz w:val="24"/>
          <w:szCs w:val="24"/>
        </w:rPr>
      </w:pPr>
      <w:r w:rsidRPr="00422F77">
        <w:rPr>
          <w:rFonts w:asciiTheme="minorHAnsi" w:hAnsiTheme="minorHAnsi" w:cstheme="minorHAnsi"/>
          <w:sz w:val="24"/>
          <w:szCs w:val="24"/>
        </w:rPr>
        <w:t>When you run the Wireshark program, you’ll get a startup screen, as shown below</w:t>
      </w:r>
      <w:r w:rsidR="00851F38" w:rsidRPr="00422F77">
        <w:rPr>
          <w:rFonts w:asciiTheme="minorHAnsi" w:hAnsiTheme="minorHAnsi" w:cstheme="minorHAnsi"/>
          <w:sz w:val="24"/>
          <w:szCs w:val="24"/>
        </w:rPr>
        <w:t xml:space="preserve"> (note: this screenshot </w:t>
      </w:r>
      <w:r w:rsidR="00867BC8" w:rsidRPr="00422F77">
        <w:rPr>
          <w:rFonts w:asciiTheme="minorHAnsi" w:hAnsiTheme="minorHAnsi" w:cstheme="minorHAnsi"/>
          <w:sz w:val="24"/>
          <w:szCs w:val="24"/>
        </w:rPr>
        <w:t>may be</w:t>
      </w:r>
      <w:r w:rsidR="00851F38" w:rsidRPr="00422F77">
        <w:rPr>
          <w:rFonts w:asciiTheme="minorHAnsi" w:hAnsiTheme="minorHAnsi" w:cstheme="minorHAnsi"/>
          <w:sz w:val="24"/>
          <w:szCs w:val="24"/>
        </w:rPr>
        <w:t xml:space="preserve"> an older version of Wireshark)</w:t>
      </w:r>
      <w:r w:rsidRPr="00422F77">
        <w:rPr>
          <w:rFonts w:asciiTheme="minorHAnsi" w:hAnsiTheme="minorHAnsi" w:cstheme="minorHAnsi"/>
          <w:sz w:val="24"/>
          <w:szCs w:val="24"/>
        </w:rPr>
        <w:t>:</w:t>
      </w:r>
    </w:p>
    <w:p w14:paraId="7E52C63E" w14:textId="77777777" w:rsidR="00E55836" w:rsidRPr="00422F77" w:rsidRDefault="00E55836" w:rsidP="00E532A2">
      <w:pPr>
        <w:jc w:val="both"/>
        <w:rPr>
          <w:rFonts w:asciiTheme="minorHAnsi" w:hAnsiTheme="minorHAnsi" w:cstheme="minorHAnsi"/>
          <w:sz w:val="24"/>
          <w:szCs w:val="24"/>
        </w:rPr>
      </w:pPr>
    </w:p>
    <w:p w14:paraId="4A4BCA18" w14:textId="77777777" w:rsidR="005374D5" w:rsidRDefault="00867BC8" w:rsidP="000E36FD">
      <w:pPr>
        <w:ind w:left="720" w:right="2689"/>
        <w:jc w:val="center"/>
        <w:rPr>
          <w:rFonts w:asciiTheme="minorHAnsi" w:hAnsiTheme="minorHAnsi" w:cstheme="minorHAnsi"/>
          <w:b/>
          <w:sz w:val="24"/>
          <w:szCs w:val="24"/>
        </w:rPr>
      </w:pPr>
      <w:r w:rsidRPr="00422F77">
        <w:rPr>
          <w:rFonts w:asciiTheme="minorHAnsi" w:hAnsiTheme="minorHAnsi" w:cstheme="minorHAnsi"/>
          <w:noProof/>
          <w:sz w:val="24"/>
          <w:szCs w:val="24"/>
        </w:rPr>
        <w:drawing>
          <wp:inline distT="0" distB="0" distL="0" distR="0" wp14:anchorId="337B1393" wp14:editId="605038B2">
            <wp:extent cx="4772076" cy="3733800"/>
            <wp:effectExtent l="0" t="0" r="9525"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2"/>
                    <a:srcRect l="-230" t="-1" r="67852" b="4594"/>
                    <a:stretch/>
                  </pic:blipFill>
                  <pic:spPr>
                    <a:xfrm>
                      <a:off x="0" y="0"/>
                      <a:ext cx="4797112" cy="3753389"/>
                    </a:xfrm>
                    <a:prstGeom prst="rect">
                      <a:avLst/>
                    </a:prstGeom>
                  </pic:spPr>
                </pic:pic>
              </a:graphicData>
            </a:graphic>
          </wp:inline>
        </w:drawing>
      </w:r>
      <w:r w:rsidRPr="00422F77">
        <w:rPr>
          <w:rFonts w:asciiTheme="minorHAnsi" w:hAnsiTheme="minorHAnsi" w:cstheme="minorHAnsi"/>
          <w:b/>
          <w:sz w:val="24"/>
          <w:szCs w:val="24"/>
        </w:rPr>
        <w:t xml:space="preserve"> </w:t>
      </w:r>
      <w:r w:rsidR="002073BF">
        <w:rPr>
          <w:rFonts w:asciiTheme="minorHAnsi" w:hAnsiTheme="minorHAnsi" w:cstheme="minorHAnsi"/>
          <w:b/>
          <w:sz w:val="24"/>
          <w:szCs w:val="24"/>
        </w:rPr>
        <w:t xml:space="preserve">  </w:t>
      </w:r>
    </w:p>
    <w:p w14:paraId="60100A9A" w14:textId="77777777" w:rsidR="005374D5" w:rsidRDefault="005374D5" w:rsidP="000E36FD">
      <w:pPr>
        <w:ind w:left="720" w:right="2689"/>
        <w:jc w:val="center"/>
        <w:rPr>
          <w:rFonts w:asciiTheme="minorHAnsi" w:hAnsiTheme="minorHAnsi" w:cstheme="minorHAnsi"/>
          <w:b/>
          <w:sz w:val="24"/>
          <w:szCs w:val="24"/>
        </w:rPr>
      </w:pPr>
    </w:p>
    <w:p w14:paraId="337B1317" w14:textId="2BA0CF3C" w:rsidR="00AC2F32" w:rsidRPr="00422F77" w:rsidRDefault="00867BC8" w:rsidP="005374D5">
      <w:pPr>
        <w:ind w:left="1440" w:right="2689" w:firstLine="720"/>
        <w:jc w:val="center"/>
        <w:rPr>
          <w:rFonts w:asciiTheme="minorHAnsi" w:hAnsiTheme="minorHAnsi" w:cstheme="minorHAnsi"/>
          <w:sz w:val="24"/>
          <w:szCs w:val="24"/>
        </w:rPr>
        <w:sectPr w:rsidR="00AC2F32" w:rsidRPr="00422F77">
          <w:footerReference w:type="default" r:id="rId13"/>
          <w:pgSz w:w="12240" w:h="15840"/>
          <w:pgMar w:top="1360" w:right="1720" w:bottom="280" w:left="1700" w:header="720" w:footer="720" w:gutter="0"/>
          <w:cols w:space="720"/>
        </w:sectPr>
      </w:pPr>
      <w:r w:rsidRPr="00422F77">
        <w:rPr>
          <w:rFonts w:asciiTheme="minorHAnsi" w:hAnsiTheme="minorHAnsi" w:cstheme="minorHAnsi"/>
          <w:b/>
          <w:sz w:val="24"/>
          <w:szCs w:val="24"/>
        </w:rPr>
        <w:t xml:space="preserve">Figure </w:t>
      </w:r>
      <w:r w:rsidR="00723AF9">
        <w:rPr>
          <w:rFonts w:asciiTheme="minorHAnsi" w:hAnsiTheme="minorHAnsi" w:cstheme="minorHAnsi"/>
          <w:b/>
          <w:sz w:val="24"/>
          <w:szCs w:val="24"/>
        </w:rPr>
        <w:t>1</w:t>
      </w:r>
      <w:r w:rsidRPr="00422F77">
        <w:rPr>
          <w:rFonts w:asciiTheme="minorHAnsi" w:hAnsiTheme="minorHAnsi" w:cstheme="minorHAnsi"/>
          <w:b/>
          <w:sz w:val="24"/>
          <w:szCs w:val="24"/>
        </w:rPr>
        <w:t xml:space="preserve">: </w:t>
      </w:r>
      <w:r w:rsidRPr="00422F77">
        <w:rPr>
          <w:rFonts w:asciiTheme="minorHAnsi" w:hAnsiTheme="minorHAnsi" w:cstheme="minorHAnsi"/>
          <w:sz w:val="24"/>
          <w:szCs w:val="24"/>
        </w:rPr>
        <w:t>Initial Wir</w:t>
      </w:r>
      <w:r w:rsidR="005A2AFA" w:rsidRPr="00422F77">
        <w:rPr>
          <w:rFonts w:asciiTheme="minorHAnsi" w:hAnsiTheme="minorHAnsi" w:cstheme="minorHAnsi"/>
          <w:sz w:val="24"/>
          <w:szCs w:val="24"/>
        </w:rPr>
        <w:t>e</w:t>
      </w:r>
      <w:r w:rsidRPr="00422F77">
        <w:rPr>
          <w:rFonts w:asciiTheme="minorHAnsi" w:hAnsiTheme="minorHAnsi" w:cstheme="minorHAnsi"/>
          <w:sz w:val="24"/>
          <w:szCs w:val="24"/>
        </w:rPr>
        <w:t>shark Scree</w:t>
      </w:r>
      <w:r w:rsidR="00F4018C">
        <w:rPr>
          <w:rFonts w:asciiTheme="minorHAnsi" w:hAnsiTheme="minorHAnsi" w:cstheme="minorHAnsi"/>
          <w:sz w:val="24"/>
          <w:szCs w:val="24"/>
        </w:rPr>
        <w:t>n</w:t>
      </w:r>
    </w:p>
    <w:p w14:paraId="337B1318" w14:textId="034A2B32" w:rsidR="00AC2F32" w:rsidRPr="00422F77" w:rsidRDefault="00404F34" w:rsidP="00D23E8A">
      <w:pPr>
        <w:spacing w:after="160" w:line="259" w:lineRule="auto"/>
        <w:jc w:val="both"/>
        <w:rPr>
          <w:rFonts w:asciiTheme="minorHAnsi" w:eastAsiaTheme="minorHAnsi" w:hAnsiTheme="minorHAnsi" w:cstheme="minorHAnsi"/>
          <w:sz w:val="24"/>
          <w:szCs w:val="24"/>
        </w:rPr>
      </w:pPr>
      <w:proofErr w:type="gramStart"/>
      <w:r w:rsidRPr="00422F77">
        <w:rPr>
          <w:rFonts w:asciiTheme="minorHAnsi" w:eastAsiaTheme="minorHAnsi" w:hAnsiTheme="minorHAnsi" w:cstheme="minorHAnsi"/>
          <w:sz w:val="24"/>
          <w:szCs w:val="24"/>
        </w:rPr>
        <w:lastRenderedPageBreak/>
        <w:t>Take a look</w:t>
      </w:r>
      <w:proofErr w:type="gramEnd"/>
      <w:r w:rsidRPr="00422F77">
        <w:rPr>
          <w:rFonts w:asciiTheme="minorHAnsi" w:eastAsiaTheme="minorHAnsi" w:hAnsiTheme="minorHAnsi" w:cstheme="minorHAnsi"/>
          <w:sz w:val="24"/>
          <w:szCs w:val="24"/>
        </w:rPr>
        <w:t xml:space="preserve"> at the upper </w:t>
      </w:r>
      <w:r w:rsidR="00B57618" w:rsidRPr="00422F77">
        <w:rPr>
          <w:rFonts w:asciiTheme="minorHAnsi" w:eastAsiaTheme="minorHAnsi" w:hAnsiTheme="minorHAnsi" w:cstheme="minorHAnsi"/>
          <w:sz w:val="24"/>
          <w:szCs w:val="24"/>
        </w:rPr>
        <w:t>left-hand</w:t>
      </w:r>
      <w:r w:rsidRPr="00422F77">
        <w:rPr>
          <w:rFonts w:asciiTheme="minorHAnsi" w:eastAsiaTheme="minorHAnsi" w:hAnsiTheme="minorHAnsi" w:cstheme="minorHAnsi"/>
          <w:sz w:val="24"/>
          <w:szCs w:val="24"/>
        </w:rPr>
        <w:t xml:space="preserve"> side of the screen – you’ll see an “Interface list”.  This is the list of network interfaces on your computer.  Once you choose an interface, Wireshark will capture all packets on that interface.  In the example above, there is an Ethernet interface (Gigabit network </w:t>
      </w:r>
      <w:r w:rsidR="001D3424" w:rsidRPr="00422F77">
        <w:rPr>
          <w:rFonts w:asciiTheme="minorHAnsi" w:eastAsiaTheme="minorHAnsi" w:hAnsiTheme="minorHAnsi" w:cstheme="minorHAnsi"/>
          <w:sz w:val="24"/>
          <w:szCs w:val="24"/>
        </w:rPr>
        <w:t>c</w:t>
      </w:r>
      <w:r w:rsidRPr="00422F77">
        <w:rPr>
          <w:rFonts w:asciiTheme="minorHAnsi" w:eastAsiaTheme="minorHAnsi" w:hAnsiTheme="minorHAnsi" w:cstheme="minorHAnsi"/>
          <w:sz w:val="24"/>
          <w:szCs w:val="24"/>
        </w:rPr>
        <w:t>onnection) and a wireless interface (“</w:t>
      </w:r>
      <w:r w:rsidR="001D3424" w:rsidRPr="00422F77">
        <w:rPr>
          <w:rFonts w:asciiTheme="minorHAnsi" w:eastAsiaTheme="minorHAnsi" w:hAnsiTheme="minorHAnsi" w:cstheme="minorHAnsi"/>
          <w:sz w:val="24"/>
          <w:szCs w:val="24"/>
        </w:rPr>
        <w:t>Wi-Fi</w:t>
      </w:r>
      <w:r w:rsidRPr="00422F77">
        <w:rPr>
          <w:rFonts w:asciiTheme="minorHAnsi" w:eastAsiaTheme="minorHAnsi" w:hAnsiTheme="minorHAnsi" w:cstheme="minorHAnsi"/>
          <w:sz w:val="24"/>
          <w:szCs w:val="24"/>
        </w:rPr>
        <w:t>”).</w:t>
      </w:r>
    </w:p>
    <w:p w14:paraId="337B1319" w14:textId="77777777" w:rsidR="00AC2F32" w:rsidRPr="00422F77" w:rsidRDefault="00404F34" w:rsidP="00D23E8A">
      <w:pPr>
        <w:spacing w:after="160" w:line="259" w:lineRule="auto"/>
        <w:jc w:val="both"/>
        <w:rPr>
          <w:rFonts w:asciiTheme="minorHAnsi" w:eastAsiaTheme="minorHAnsi" w:hAnsiTheme="minorHAnsi" w:cstheme="minorHAnsi"/>
          <w:sz w:val="24"/>
          <w:szCs w:val="24"/>
        </w:rPr>
      </w:pPr>
      <w:r w:rsidRPr="00422F77">
        <w:rPr>
          <w:rFonts w:asciiTheme="minorHAnsi" w:eastAsiaTheme="minorHAnsi" w:hAnsiTheme="minorHAnsi" w:cstheme="minorHAnsi"/>
          <w:sz w:val="24"/>
          <w:szCs w:val="24"/>
        </w:rPr>
        <w:t>If you click on one of these interfaces to start packet capture (i.e., for Wireshark to begin capturing all packets being sent to/from that interface), a screen like the one below will be displayed, showing information about the packets being captured.  Once you start packet capture, you can stop it by using the Capture pull down menu and selecting Stop.</w:t>
      </w:r>
    </w:p>
    <w:p w14:paraId="337B131A" w14:textId="77777777" w:rsidR="00AC2F32" w:rsidRPr="00422F77" w:rsidRDefault="00AC2F32" w:rsidP="00D23E8A">
      <w:pPr>
        <w:spacing w:before="3" w:line="240" w:lineRule="exact"/>
        <w:jc w:val="both"/>
        <w:rPr>
          <w:rFonts w:asciiTheme="minorHAnsi" w:hAnsiTheme="minorHAnsi" w:cstheme="minorHAnsi"/>
          <w:sz w:val="24"/>
          <w:szCs w:val="24"/>
        </w:rPr>
      </w:pPr>
    </w:p>
    <w:p w14:paraId="337B131B" w14:textId="77777777" w:rsidR="00AC2F32" w:rsidRPr="00422F77" w:rsidRDefault="00404F34" w:rsidP="00D23E8A">
      <w:pPr>
        <w:spacing w:before="33"/>
        <w:ind w:left="557"/>
        <w:jc w:val="both"/>
        <w:rPr>
          <w:rFonts w:asciiTheme="minorHAnsi" w:hAnsiTheme="minorHAnsi" w:cstheme="minorHAnsi"/>
          <w:sz w:val="24"/>
          <w:szCs w:val="24"/>
        </w:rPr>
      </w:pPr>
      <w:r w:rsidRPr="00422F77">
        <w:rPr>
          <w:rFonts w:asciiTheme="minorHAnsi" w:hAnsiTheme="minorHAnsi" w:cstheme="minorHAnsi"/>
          <w:b/>
          <w:w w:val="101"/>
          <w:sz w:val="24"/>
          <w:szCs w:val="24"/>
        </w:rPr>
        <w:t>command</w:t>
      </w:r>
    </w:p>
    <w:p w14:paraId="337B131C" w14:textId="77777777" w:rsidR="00AC2F32" w:rsidRPr="00422F77" w:rsidRDefault="00404F34" w:rsidP="00D23E8A">
      <w:pPr>
        <w:spacing w:before="3" w:line="240" w:lineRule="exact"/>
        <w:ind w:left="915"/>
        <w:jc w:val="both"/>
        <w:rPr>
          <w:rFonts w:asciiTheme="minorHAnsi" w:hAnsiTheme="minorHAnsi" w:cstheme="minorHAnsi"/>
          <w:sz w:val="24"/>
          <w:szCs w:val="24"/>
        </w:rPr>
      </w:pPr>
      <w:r w:rsidRPr="00422F77">
        <w:rPr>
          <w:rFonts w:asciiTheme="minorHAnsi" w:hAnsiTheme="minorHAnsi" w:cstheme="minorHAnsi"/>
          <w:spacing w:val="-2"/>
          <w:w w:val="101"/>
          <w:position w:val="-1"/>
          <w:sz w:val="24"/>
          <w:szCs w:val="24"/>
        </w:rPr>
        <w:t>m</w:t>
      </w:r>
      <w:r w:rsidRPr="00422F77">
        <w:rPr>
          <w:rFonts w:asciiTheme="minorHAnsi" w:hAnsiTheme="minorHAnsi" w:cstheme="minorHAnsi"/>
          <w:w w:val="101"/>
          <w:position w:val="-1"/>
          <w:sz w:val="24"/>
          <w:szCs w:val="24"/>
        </w:rPr>
        <w:t>enus</w:t>
      </w:r>
    </w:p>
    <w:p w14:paraId="337B131D" w14:textId="77777777" w:rsidR="00AC2F32" w:rsidRPr="00422F77" w:rsidRDefault="00AC2F32" w:rsidP="00D23E8A">
      <w:pPr>
        <w:spacing w:before="5" w:line="160" w:lineRule="exact"/>
        <w:jc w:val="both"/>
        <w:rPr>
          <w:rFonts w:asciiTheme="minorHAnsi" w:hAnsiTheme="minorHAnsi" w:cstheme="minorHAnsi"/>
          <w:sz w:val="24"/>
          <w:szCs w:val="24"/>
        </w:rPr>
      </w:pPr>
    </w:p>
    <w:p w14:paraId="337B131E" w14:textId="77777777" w:rsidR="00AC2F32" w:rsidRPr="00422F77" w:rsidRDefault="00AC2F32" w:rsidP="00D23E8A">
      <w:pPr>
        <w:spacing w:line="200" w:lineRule="exact"/>
        <w:jc w:val="both"/>
        <w:rPr>
          <w:rFonts w:asciiTheme="minorHAnsi" w:hAnsiTheme="minorHAnsi" w:cstheme="minorHAnsi"/>
          <w:sz w:val="24"/>
          <w:szCs w:val="24"/>
        </w:rPr>
      </w:pPr>
    </w:p>
    <w:p w14:paraId="337B131F" w14:textId="0F873A67" w:rsidR="00AC2F32" w:rsidRPr="00422F77" w:rsidRDefault="00404F34" w:rsidP="00D23E8A">
      <w:pPr>
        <w:spacing w:before="33" w:line="245" w:lineRule="auto"/>
        <w:ind w:left="428" w:right="7217" w:hanging="50"/>
        <w:jc w:val="both"/>
        <w:rPr>
          <w:rFonts w:asciiTheme="minorHAnsi" w:hAnsiTheme="minorHAnsi" w:cstheme="minorHAnsi"/>
          <w:sz w:val="24"/>
          <w:szCs w:val="24"/>
        </w:rPr>
      </w:pPr>
      <w:r w:rsidRPr="00422F77">
        <w:rPr>
          <w:rFonts w:asciiTheme="minorHAnsi" w:hAnsiTheme="minorHAnsi" w:cstheme="minorHAnsi"/>
          <w:sz w:val="24"/>
          <w:szCs w:val="24"/>
        </w:rPr>
        <w:t>disp</w:t>
      </w:r>
      <w:r w:rsidRPr="00422F77">
        <w:rPr>
          <w:rFonts w:asciiTheme="minorHAnsi" w:hAnsiTheme="minorHAnsi" w:cstheme="minorHAnsi"/>
          <w:spacing w:val="1"/>
          <w:sz w:val="24"/>
          <w:szCs w:val="24"/>
        </w:rPr>
        <w:t>l</w:t>
      </w:r>
      <w:r w:rsidR="001D3424" w:rsidRPr="00422F77">
        <w:rPr>
          <w:rFonts w:asciiTheme="minorHAnsi" w:hAnsiTheme="minorHAnsi" w:cstheme="minorHAnsi"/>
          <w:sz w:val="24"/>
          <w:szCs w:val="24"/>
        </w:rPr>
        <w:t xml:space="preserve">ay </w:t>
      </w:r>
      <w:r w:rsidRPr="00422F77">
        <w:rPr>
          <w:rFonts w:asciiTheme="minorHAnsi" w:hAnsiTheme="minorHAnsi" w:cstheme="minorHAnsi"/>
          <w:w w:val="101"/>
          <w:sz w:val="24"/>
          <w:szCs w:val="24"/>
        </w:rPr>
        <w:t>f</w:t>
      </w:r>
      <w:r w:rsidRPr="00422F77">
        <w:rPr>
          <w:rFonts w:asciiTheme="minorHAnsi" w:hAnsiTheme="minorHAnsi" w:cstheme="minorHAnsi"/>
          <w:spacing w:val="-1"/>
          <w:w w:val="101"/>
          <w:sz w:val="24"/>
          <w:szCs w:val="24"/>
        </w:rPr>
        <w:t>i</w:t>
      </w:r>
      <w:r w:rsidRPr="00422F77">
        <w:rPr>
          <w:rFonts w:asciiTheme="minorHAnsi" w:hAnsiTheme="minorHAnsi" w:cstheme="minorHAnsi"/>
          <w:w w:val="101"/>
          <w:sz w:val="24"/>
          <w:szCs w:val="24"/>
        </w:rPr>
        <w:t>l</w:t>
      </w:r>
      <w:r w:rsidRPr="00422F77">
        <w:rPr>
          <w:rFonts w:asciiTheme="minorHAnsi" w:hAnsiTheme="minorHAnsi" w:cstheme="minorHAnsi"/>
          <w:spacing w:val="1"/>
          <w:w w:val="101"/>
          <w:sz w:val="24"/>
          <w:szCs w:val="24"/>
        </w:rPr>
        <w:t>t</w:t>
      </w:r>
      <w:r w:rsidRPr="00422F77">
        <w:rPr>
          <w:rFonts w:asciiTheme="minorHAnsi" w:hAnsiTheme="minorHAnsi" w:cstheme="minorHAnsi"/>
          <w:spacing w:val="-1"/>
          <w:w w:val="101"/>
          <w:sz w:val="24"/>
          <w:szCs w:val="24"/>
        </w:rPr>
        <w:t>e</w:t>
      </w:r>
      <w:r w:rsidRPr="00422F77">
        <w:rPr>
          <w:rFonts w:asciiTheme="minorHAnsi" w:hAnsiTheme="minorHAnsi" w:cstheme="minorHAnsi"/>
          <w:w w:val="101"/>
          <w:sz w:val="24"/>
          <w:szCs w:val="24"/>
        </w:rPr>
        <w:t>r spec</w:t>
      </w:r>
      <w:r w:rsidRPr="00422F77">
        <w:rPr>
          <w:rFonts w:asciiTheme="minorHAnsi" w:hAnsiTheme="minorHAnsi" w:cstheme="minorHAnsi"/>
          <w:spacing w:val="1"/>
          <w:w w:val="101"/>
          <w:sz w:val="24"/>
          <w:szCs w:val="24"/>
        </w:rPr>
        <w:t>i</w:t>
      </w:r>
      <w:r w:rsidRPr="00422F77">
        <w:rPr>
          <w:rFonts w:asciiTheme="minorHAnsi" w:hAnsiTheme="minorHAnsi" w:cstheme="minorHAnsi"/>
          <w:w w:val="101"/>
          <w:sz w:val="24"/>
          <w:szCs w:val="24"/>
        </w:rPr>
        <w:t>fic</w:t>
      </w:r>
      <w:r w:rsidRPr="00422F77">
        <w:rPr>
          <w:rFonts w:asciiTheme="minorHAnsi" w:hAnsiTheme="minorHAnsi" w:cstheme="minorHAnsi"/>
          <w:spacing w:val="-1"/>
          <w:w w:val="101"/>
          <w:sz w:val="24"/>
          <w:szCs w:val="24"/>
        </w:rPr>
        <w:t>a</w:t>
      </w:r>
      <w:r w:rsidRPr="00422F77">
        <w:rPr>
          <w:rFonts w:asciiTheme="minorHAnsi" w:hAnsiTheme="minorHAnsi" w:cstheme="minorHAnsi"/>
          <w:w w:val="101"/>
          <w:sz w:val="24"/>
          <w:szCs w:val="24"/>
        </w:rPr>
        <w:t>t</w:t>
      </w:r>
      <w:r w:rsidRPr="00422F77">
        <w:rPr>
          <w:rFonts w:asciiTheme="minorHAnsi" w:hAnsiTheme="minorHAnsi" w:cstheme="minorHAnsi"/>
          <w:spacing w:val="1"/>
          <w:w w:val="101"/>
          <w:sz w:val="24"/>
          <w:szCs w:val="24"/>
        </w:rPr>
        <w:t>i</w:t>
      </w:r>
      <w:r w:rsidRPr="00422F77">
        <w:rPr>
          <w:rFonts w:asciiTheme="minorHAnsi" w:hAnsiTheme="minorHAnsi" w:cstheme="minorHAnsi"/>
          <w:w w:val="101"/>
          <w:sz w:val="24"/>
          <w:szCs w:val="24"/>
        </w:rPr>
        <w:t>on</w:t>
      </w:r>
    </w:p>
    <w:p w14:paraId="337B1320" w14:textId="77777777" w:rsidR="00AC2F32" w:rsidRPr="00422F77" w:rsidRDefault="00AC2F32" w:rsidP="00D23E8A">
      <w:pPr>
        <w:spacing w:before="2" w:line="280" w:lineRule="exact"/>
        <w:jc w:val="both"/>
        <w:rPr>
          <w:rFonts w:asciiTheme="minorHAnsi" w:hAnsiTheme="minorHAnsi" w:cstheme="minorHAnsi"/>
          <w:sz w:val="24"/>
          <w:szCs w:val="24"/>
        </w:rPr>
      </w:pPr>
    </w:p>
    <w:p w14:paraId="337B1321" w14:textId="7084B039" w:rsidR="00AC2F32" w:rsidRPr="00422F77" w:rsidRDefault="00000000" w:rsidP="00D23E8A">
      <w:pPr>
        <w:spacing w:before="33" w:line="243" w:lineRule="auto"/>
        <w:ind w:left="665" w:right="7351" w:hanging="57"/>
        <w:jc w:val="both"/>
        <w:rPr>
          <w:rFonts w:asciiTheme="minorHAnsi" w:hAnsiTheme="minorHAnsi" w:cstheme="minorHAnsi"/>
          <w:sz w:val="24"/>
          <w:szCs w:val="24"/>
        </w:rPr>
      </w:pPr>
      <w:r>
        <w:rPr>
          <w:rFonts w:asciiTheme="minorHAnsi" w:hAnsiTheme="minorHAnsi" w:cstheme="minorHAnsi"/>
          <w:sz w:val="24"/>
          <w:szCs w:val="24"/>
        </w:rPr>
        <w:pict w14:anchorId="337B1395">
          <v:group id="_x0000_s1030" style="position:absolute;left:0;text-align:left;margin-left:89.6pt;margin-top:-85.85pt;width:433.8pt;height:315.35pt;z-index:-251658240;mso-position-horizontal-relative:page" coordorigin="1793,-1717" coordsize="8676,6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3564;top:-1710;width:6908;height:6300">
              <v:imagedata r:id="rId14" o:title=""/>
            </v:shape>
            <v:shape id="_x0000_s1040" style="position:absolute;left:3329;top:-476;width:181;height:998" coordorigin="3329,-476" coordsize="181,998" path="m3509,-476r-23,3l3465,-465r-18,13l3433,-436r-10,19l3419,-396r,3l3419,-60r-3,22l3407,-19r-13,17l3376,11r-21,9l3332,23r-3,l3352,26r21,8l3391,47r15,16l3415,82r4,21l3419,107r,332l3422,461r9,20l3444,497r18,13l3483,519r23,3l3509,523e" filled="f" strokeweight=".24511mm">
              <v:path arrowok="t"/>
            </v:shape>
            <v:shape id="_x0000_s1039" style="position:absolute;left:3315;top:647;width:236;height:2426" coordorigin="3315,647" coordsize="236,2426" path="m3551,647r-47,17l3477,691r-21,39l3441,776r-7,53l3433,850r,808l3432,1686r-3,27l3423,1739r-7,24l3407,1784r-10,20l3385,1821r-13,14l3358,1847r-15,8l3327,1860r-12,l3331,1862r31,15l3389,1905r21,38l3425,1989r7,54l3433,2063r,808l3434,2899r3,27l3443,2952r7,24l3459,2997r10,20l3481,3034r13,14l3508,3060r15,8l3539,3073r12,1e" filled="f" strokeweight=".24514mm">
              <v:path arrowok="t"/>
            </v:shape>
            <v:shape id="_x0000_s1038" style="position:absolute;left:1995;top:1756;width:1334;height:1137" coordorigin="1995,1756" coordsize="1334,1137" path="m1995,2893r1334,l3329,1756r-1334,l1995,2893xe" stroked="f">
              <v:path arrowok="t"/>
            </v:shape>
            <v:shape id="_x0000_s1037" style="position:absolute;left:3329;top:3184;width:236;height:1262" coordorigin="3329,3184" coordsize="236,1262" path="m3565,3184r-24,3l3519,3193r-21,10l3481,3216r-15,16l3456,3250r-7,20l3447,3290r,420l3444,3732r-7,19l3426,3769r-14,16l3394,3798r-21,10l3351,3813r-22,2l3353,3817r22,7l3395,3834r18,13l3427,3863r11,18l3445,3901r2,19l3447,4341r2,21l3456,4382r11,18l3482,4416r18,13l3521,4438r22,6l3565,4446e" filled="f" strokeweight=".24511mm">
              <v:path arrowok="t"/>
            </v:shape>
            <v:shape id="_x0000_s1036" style="position:absolute;left:1744;top:3406;width:1668;height:957" coordorigin="1744,3406" coordsize="1668,957" path="m3412,3406r-1612,l1800,4363r1612,l3412,3406xe" stroked="f">
              <v:path arrowok="t"/>
            </v:shape>
            <v:shape id="_x0000_s1035" style="position:absolute;left:3285;top:-850;width:1127;height:194" coordorigin="3285,-850" coordsize="1127,194" path="m3285,-683r4,27l4304,-781r19,-2l4309,-740r104,-68l4319,-811r-18,2l3285,-683xe" fillcolor="black" stroked="f">
              <v:path arrowok="t"/>
            </v:shape>
            <v:shape id="_x0000_s1034" style="position:absolute;left:3285;top:-850;width:1127;height:194" coordorigin="3285,-850" coordsize="1127,194" path="m4319,-811r94,3l4296,-850r5,41l4319,-811xe" fillcolor="black" stroked="f">
              <v:path arrowok="t"/>
            </v:shape>
            <v:shape id="_x0000_s1033" style="position:absolute;left:3285;top:-850;width:1127;height:194" coordorigin="3285,-850" coordsize="1127,194" path="m4309,-740r14,-43l4304,-781r5,41xe" fillcolor="black" stroked="f">
              <v:path arrowok="t"/>
            </v:shape>
            <v:shape id="_x0000_s1032" style="position:absolute;left:3301;top:-1543;width:250;height:360" coordorigin="3301,-1543" coordsize="250,360" path="m3551,-1543r-31,1l3492,-1540r-25,5l3448,-1530r-14,6l3427,-1516r-1,3l3426,-1393r-4,7l3411,-1379r-17,6l3371,-1368r-26,3l3315,-1363r-14,l3332,-1362r28,3l3385,-1355r19,5l3418,-1343r7,7l3426,-1333r,120l3430,-1205r11,6l3458,-1193r23,5l3507,-1185r30,2l3551,-1183e" filled="f" strokeweight=".24494mm">
              <v:path arrowok="t"/>
            </v:shape>
            <v:shape id="_x0000_s1031" style="position:absolute;left:1995;top:-1779;width:1334;height:957" coordorigin="1995,-1779" coordsize="1334,957" path="m3329,-1710r-1334,l1995,-822r1334,l3329,-1710xe" stroked="f">
              <v:path arrowok="t"/>
            </v:shape>
            <w10:wrap anchorx="page"/>
          </v:group>
        </w:pict>
      </w:r>
      <w:r w:rsidR="00404F34" w:rsidRPr="00422F77">
        <w:rPr>
          <w:rFonts w:asciiTheme="minorHAnsi" w:hAnsiTheme="minorHAnsi" w:cstheme="minorHAnsi"/>
          <w:b/>
          <w:sz w:val="24"/>
          <w:szCs w:val="24"/>
        </w:rPr>
        <w:t>l</w:t>
      </w:r>
      <w:r w:rsidR="00404F34" w:rsidRPr="00422F77">
        <w:rPr>
          <w:rFonts w:asciiTheme="minorHAnsi" w:hAnsiTheme="minorHAnsi" w:cstheme="minorHAnsi"/>
          <w:b/>
          <w:spacing w:val="1"/>
          <w:sz w:val="24"/>
          <w:szCs w:val="24"/>
        </w:rPr>
        <w:t>i</w:t>
      </w:r>
      <w:r w:rsidR="00404F34" w:rsidRPr="00422F77">
        <w:rPr>
          <w:rFonts w:asciiTheme="minorHAnsi" w:hAnsiTheme="minorHAnsi" w:cstheme="minorHAnsi"/>
          <w:b/>
          <w:sz w:val="24"/>
          <w:szCs w:val="24"/>
        </w:rPr>
        <w:t>sting</w:t>
      </w:r>
      <w:r w:rsidR="00404F34" w:rsidRPr="00422F77">
        <w:rPr>
          <w:rFonts w:asciiTheme="minorHAnsi" w:hAnsiTheme="minorHAnsi" w:cstheme="minorHAnsi"/>
          <w:b/>
          <w:spacing w:val="7"/>
          <w:sz w:val="24"/>
          <w:szCs w:val="24"/>
        </w:rPr>
        <w:t xml:space="preserve"> </w:t>
      </w:r>
      <w:r w:rsidR="00404F34" w:rsidRPr="00422F77">
        <w:rPr>
          <w:rFonts w:asciiTheme="minorHAnsi" w:hAnsiTheme="minorHAnsi" w:cstheme="minorHAnsi"/>
          <w:w w:val="101"/>
          <w:sz w:val="24"/>
          <w:szCs w:val="24"/>
        </w:rPr>
        <w:t>of cap</w:t>
      </w:r>
      <w:r w:rsidR="00404F34" w:rsidRPr="00422F77">
        <w:rPr>
          <w:rFonts w:asciiTheme="minorHAnsi" w:hAnsiTheme="minorHAnsi" w:cstheme="minorHAnsi"/>
          <w:spacing w:val="1"/>
          <w:w w:val="101"/>
          <w:sz w:val="24"/>
          <w:szCs w:val="24"/>
        </w:rPr>
        <w:t>t</w:t>
      </w:r>
      <w:r w:rsidR="00404F34" w:rsidRPr="00422F77">
        <w:rPr>
          <w:rFonts w:asciiTheme="minorHAnsi" w:hAnsiTheme="minorHAnsi" w:cstheme="minorHAnsi"/>
          <w:w w:val="101"/>
          <w:sz w:val="24"/>
          <w:szCs w:val="24"/>
        </w:rPr>
        <w:t>ure</w:t>
      </w:r>
      <w:r w:rsidR="001D3424" w:rsidRPr="00422F77">
        <w:rPr>
          <w:rFonts w:asciiTheme="minorHAnsi" w:hAnsiTheme="minorHAnsi" w:cstheme="minorHAnsi"/>
          <w:w w:val="101"/>
          <w:sz w:val="24"/>
          <w:szCs w:val="24"/>
        </w:rPr>
        <w:t>d</w:t>
      </w:r>
      <w:r w:rsidR="00404F34" w:rsidRPr="00422F77">
        <w:rPr>
          <w:rFonts w:asciiTheme="minorHAnsi" w:hAnsiTheme="minorHAnsi" w:cstheme="minorHAnsi"/>
          <w:w w:val="101"/>
          <w:sz w:val="24"/>
          <w:szCs w:val="24"/>
        </w:rPr>
        <w:t xml:space="preserve"> packe</w:t>
      </w:r>
      <w:r w:rsidR="00404F34" w:rsidRPr="00422F77">
        <w:rPr>
          <w:rFonts w:asciiTheme="minorHAnsi" w:hAnsiTheme="minorHAnsi" w:cstheme="minorHAnsi"/>
          <w:spacing w:val="1"/>
          <w:w w:val="101"/>
          <w:sz w:val="24"/>
          <w:szCs w:val="24"/>
        </w:rPr>
        <w:t>t</w:t>
      </w:r>
      <w:r w:rsidR="00404F34" w:rsidRPr="00422F77">
        <w:rPr>
          <w:rFonts w:asciiTheme="minorHAnsi" w:hAnsiTheme="minorHAnsi" w:cstheme="minorHAnsi"/>
          <w:w w:val="101"/>
          <w:sz w:val="24"/>
          <w:szCs w:val="24"/>
        </w:rPr>
        <w:t>s</w:t>
      </w:r>
    </w:p>
    <w:p w14:paraId="337B1322" w14:textId="77777777" w:rsidR="00AC2F32" w:rsidRPr="00422F77" w:rsidRDefault="00AC2F32" w:rsidP="00D23E8A">
      <w:pPr>
        <w:spacing w:before="6" w:line="180" w:lineRule="exact"/>
        <w:jc w:val="both"/>
        <w:rPr>
          <w:rFonts w:asciiTheme="minorHAnsi" w:hAnsiTheme="minorHAnsi" w:cstheme="minorHAnsi"/>
          <w:sz w:val="24"/>
          <w:szCs w:val="24"/>
        </w:rPr>
      </w:pPr>
    </w:p>
    <w:p w14:paraId="337B1323" w14:textId="77777777" w:rsidR="00AC2F32" w:rsidRPr="00422F77" w:rsidRDefault="00AC2F32" w:rsidP="00D23E8A">
      <w:pPr>
        <w:spacing w:line="200" w:lineRule="exact"/>
        <w:jc w:val="both"/>
        <w:rPr>
          <w:rFonts w:asciiTheme="minorHAnsi" w:hAnsiTheme="minorHAnsi" w:cstheme="minorHAnsi"/>
          <w:sz w:val="24"/>
          <w:szCs w:val="24"/>
        </w:rPr>
      </w:pPr>
    </w:p>
    <w:p w14:paraId="337B1324" w14:textId="77777777" w:rsidR="00AC2F32" w:rsidRPr="00422F77" w:rsidRDefault="00AC2F32" w:rsidP="00D23E8A">
      <w:pPr>
        <w:spacing w:line="200" w:lineRule="exact"/>
        <w:jc w:val="both"/>
        <w:rPr>
          <w:rFonts w:asciiTheme="minorHAnsi" w:hAnsiTheme="minorHAnsi" w:cstheme="minorHAnsi"/>
          <w:sz w:val="24"/>
          <w:szCs w:val="24"/>
        </w:rPr>
      </w:pPr>
    </w:p>
    <w:p w14:paraId="337B1325" w14:textId="77777777" w:rsidR="00AC2F32" w:rsidRPr="00422F77" w:rsidRDefault="00AC2F32" w:rsidP="00D23E8A">
      <w:pPr>
        <w:spacing w:line="200" w:lineRule="exact"/>
        <w:jc w:val="both"/>
        <w:rPr>
          <w:rFonts w:asciiTheme="minorHAnsi" w:hAnsiTheme="minorHAnsi" w:cstheme="minorHAnsi"/>
          <w:sz w:val="24"/>
          <w:szCs w:val="24"/>
        </w:rPr>
      </w:pPr>
    </w:p>
    <w:p w14:paraId="337B1326" w14:textId="77777777" w:rsidR="00AC2F32" w:rsidRPr="00422F77" w:rsidRDefault="00AC2F32" w:rsidP="00D23E8A">
      <w:pPr>
        <w:spacing w:line="200" w:lineRule="exact"/>
        <w:jc w:val="both"/>
        <w:rPr>
          <w:rFonts w:asciiTheme="minorHAnsi" w:hAnsiTheme="minorHAnsi" w:cstheme="minorHAnsi"/>
          <w:sz w:val="24"/>
          <w:szCs w:val="24"/>
        </w:rPr>
      </w:pPr>
    </w:p>
    <w:p w14:paraId="337B1327" w14:textId="00EA490D" w:rsidR="00AC2F32" w:rsidRPr="00422F77" w:rsidRDefault="00404F34" w:rsidP="00D23E8A">
      <w:pPr>
        <w:spacing w:before="33"/>
        <w:ind w:left="740" w:right="7323" w:hanging="141"/>
        <w:jc w:val="both"/>
        <w:rPr>
          <w:rFonts w:asciiTheme="minorHAnsi" w:hAnsiTheme="minorHAnsi" w:cstheme="minorHAnsi"/>
          <w:sz w:val="24"/>
          <w:szCs w:val="24"/>
        </w:rPr>
      </w:pPr>
      <w:r w:rsidRPr="00422F77">
        <w:rPr>
          <w:rFonts w:asciiTheme="minorHAnsi" w:hAnsiTheme="minorHAnsi" w:cstheme="minorHAnsi"/>
          <w:b/>
          <w:sz w:val="24"/>
          <w:szCs w:val="24"/>
        </w:rPr>
        <w:t>deta</w:t>
      </w:r>
      <w:r w:rsidRPr="00422F77">
        <w:rPr>
          <w:rFonts w:asciiTheme="minorHAnsi" w:hAnsiTheme="minorHAnsi" w:cstheme="minorHAnsi"/>
          <w:b/>
          <w:spacing w:val="1"/>
          <w:sz w:val="24"/>
          <w:szCs w:val="24"/>
        </w:rPr>
        <w:t>i</w:t>
      </w:r>
      <w:r w:rsidRPr="00422F77">
        <w:rPr>
          <w:rFonts w:asciiTheme="minorHAnsi" w:hAnsiTheme="minorHAnsi" w:cstheme="minorHAnsi"/>
          <w:b/>
          <w:sz w:val="24"/>
          <w:szCs w:val="24"/>
        </w:rPr>
        <w:t>ls</w:t>
      </w:r>
      <w:r w:rsidRPr="00422F77">
        <w:rPr>
          <w:rFonts w:asciiTheme="minorHAnsi" w:hAnsiTheme="minorHAnsi" w:cstheme="minorHAnsi"/>
          <w:b/>
          <w:spacing w:val="7"/>
          <w:sz w:val="24"/>
          <w:szCs w:val="24"/>
        </w:rPr>
        <w:t xml:space="preserve"> </w:t>
      </w:r>
      <w:r w:rsidRPr="00422F77">
        <w:rPr>
          <w:rFonts w:asciiTheme="minorHAnsi" w:hAnsiTheme="minorHAnsi" w:cstheme="minorHAnsi"/>
          <w:w w:val="101"/>
          <w:sz w:val="24"/>
          <w:szCs w:val="24"/>
        </w:rPr>
        <w:t>of se</w:t>
      </w:r>
      <w:r w:rsidRPr="00422F77">
        <w:rPr>
          <w:rFonts w:asciiTheme="minorHAnsi" w:hAnsiTheme="minorHAnsi" w:cstheme="minorHAnsi"/>
          <w:spacing w:val="1"/>
          <w:w w:val="101"/>
          <w:sz w:val="24"/>
          <w:szCs w:val="24"/>
        </w:rPr>
        <w:t>l</w:t>
      </w:r>
      <w:r w:rsidRPr="00422F77">
        <w:rPr>
          <w:rFonts w:asciiTheme="minorHAnsi" w:hAnsiTheme="minorHAnsi" w:cstheme="minorHAnsi"/>
          <w:w w:val="101"/>
          <w:sz w:val="24"/>
          <w:szCs w:val="24"/>
        </w:rPr>
        <w:t>e</w:t>
      </w:r>
      <w:r w:rsidRPr="00422F77">
        <w:rPr>
          <w:rFonts w:asciiTheme="minorHAnsi" w:hAnsiTheme="minorHAnsi" w:cstheme="minorHAnsi"/>
          <w:spacing w:val="-1"/>
          <w:w w:val="101"/>
          <w:sz w:val="24"/>
          <w:szCs w:val="24"/>
        </w:rPr>
        <w:t>c</w:t>
      </w:r>
      <w:r w:rsidRPr="00422F77">
        <w:rPr>
          <w:rFonts w:asciiTheme="minorHAnsi" w:hAnsiTheme="minorHAnsi" w:cstheme="minorHAnsi"/>
          <w:w w:val="101"/>
          <w:sz w:val="24"/>
          <w:szCs w:val="24"/>
        </w:rPr>
        <w:t>t</w:t>
      </w:r>
      <w:r w:rsidR="00E22212">
        <w:rPr>
          <w:rFonts w:asciiTheme="minorHAnsi" w:hAnsiTheme="minorHAnsi" w:cstheme="minorHAnsi"/>
          <w:w w:val="101"/>
          <w:sz w:val="24"/>
          <w:szCs w:val="24"/>
        </w:rPr>
        <w:t>e</w:t>
      </w:r>
      <w:r w:rsidRPr="00422F77">
        <w:rPr>
          <w:rFonts w:asciiTheme="minorHAnsi" w:hAnsiTheme="minorHAnsi" w:cstheme="minorHAnsi"/>
          <w:w w:val="101"/>
          <w:sz w:val="24"/>
          <w:szCs w:val="24"/>
        </w:rPr>
        <w:t>d packet header</w:t>
      </w:r>
    </w:p>
    <w:p w14:paraId="337B1328" w14:textId="77777777" w:rsidR="00AC2F32" w:rsidRPr="00422F77" w:rsidRDefault="00AC2F32" w:rsidP="00D23E8A">
      <w:pPr>
        <w:spacing w:before="6" w:line="180" w:lineRule="exact"/>
        <w:jc w:val="both"/>
        <w:rPr>
          <w:rFonts w:asciiTheme="minorHAnsi" w:hAnsiTheme="minorHAnsi" w:cstheme="minorHAnsi"/>
          <w:sz w:val="24"/>
          <w:szCs w:val="24"/>
        </w:rPr>
      </w:pPr>
    </w:p>
    <w:p w14:paraId="337B1329" w14:textId="77777777" w:rsidR="00AC2F32" w:rsidRPr="00422F77" w:rsidRDefault="00AC2F32" w:rsidP="00D23E8A">
      <w:pPr>
        <w:spacing w:line="200" w:lineRule="exact"/>
        <w:jc w:val="both"/>
        <w:rPr>
          <w:rFonts w:asciiTheme="minorHAnsi" w:hAnsiTheme="minorHAnsi" w:cstheme="minorHAnsi"/>
          <w:sz w:val="24"/>
          <w:szCs w:val="24"/>
        </w:rPr>
      </w:pPr>
    </w:p>
    <w:p w14:paraId="337B132A" w14:textId="77777777" w:rsidR="00AC2F32" w:rsidRPr="00422F77" w:rsidRDefault="00AC2F32" w:rsidP="00D23E8A">
      <w:pPr>
        <w:spacing w:line="200" w:lineRule="exact"/>
        <w:jc w:val="both"/>
        <w:rPr>
          <w:rFonts w:asciiTheme="minorHAnsi" w:hAnsiTheme="minorHAnsi" w:cstheme="minorHAnsi"/>
          <w:sz w:val="24"/>
          <w:szCs w:val="24"/>
        </w:rPr>
      </w:pPr>
    </w:p>
    <w:p w14:paraId="337B132D" w14:textId="0F3EC5C4" w:rsidR="00AC2F32" w:rsidRPr="00422F77" w:rsidRDefault="00404F34" w:rsidP="001D3424">
      <w:pPr>
        <w:spacing w:before="33" w:line="243" w:lineRule="auto"/>
        <w:ind w:left="183" w:right="7249" w:firstLine="1"/>
        <w:jc w:val="both"/>
        <w:rPr>
          <w:rFonts w:asciiTheme="minorHAnsi" w:hAnsiTheme="minorHAnsi" w:cstheme="minorHAnsi"/>
          <w:sz w:val="24"/>
          <w:szCs w:val="24"/>
        </w:rPr>
      </w:pPr>
      <w:r w:rsidRPr="00422F77">
        <w:rPr>
          <w:rFonts w:asciiTheme="minorHAnsi" w:hAnsiTheme="minorHAnsi" w:cstheme="minorHAnsi"/>
          <w:sz w:val="24"/>
          <w:szCs w:val="24"/>
        </w:rPr>
        <w:t>packet</w:t>
      </w:r>
      <w:r w:rsidRPr="00422F77">
        <w:rPr>
          <w:rFonts w:asciiTheme="minorHAnsi" w:hAnsiTheme="minorHAnsi" w:cstheme="minorHAnsi"/>
          <w:spacing w:val="8"/>
          <w:sz w:val="24"/>
          <w:szCs w:val="24"/>
        </w:rPr>
        <w:t xml:space="preserve"> </w:t>
      </w:r>
      <w:r w:rsidRPr="00422F77">
        <w:rPr>
          <w:rFonts w:asciiTheme="minorHAnsi" w:hAnsiTheme="minorHAnsi" w:cstheme="minorHAnsi"/>
          <w:b/>
          <w:w w:val="101"/>
          <w:sz w:val="24"/>
          <w:szCs w:val="24"/>
        </w:rPr>
        <w:t>co</w:t>
      </w:r>
      <w:r w:rsidRPr="00422F77">
        <w:rPr>
          <w:rFonts w:asciiTheme="minorHAnsi" w:hAnsiTheme="minorHAnsi" w:cstheme="minorHAnsi"/>
          <w:b/>
          <w:spacing w:val="-1"/>
          <w:w w:val="101"/>
          <w:sz w:val="24"/>
          <w:szCs w:val="24"/>
        </w:rPr>
        <w:t>n</w:t>
      </w:r>
      <w:r w:rsidRPr="00422F77">
        <w:rPr>
          <w:rFonts w:asciiTheme="minorHAnsi" w:hAnsiTheme="minorHAnsi" w:cstheme="minorHAnsi"/>
          <w:b/>
          <w:w w:val="101"/>
          <w:sz w:val="24"/>
          <w:szCs w:val="24"/>
        </w:rPr>
        <w:t>te</w:t>
      </w:r>
      <w:r w:rsidRPr="00422F77">
        <w:rPr>
          <w:rFonts w:asciiTheme="minorHAnsi" w:hAnsiTheme="minorHAnsi" w:cstheme="minorHAnsi"/>
          <w:b/>
          <w:spacing w:val="-1"/>
          <w:w w:val="101"/>
          <w:sz w:val="24"/>
          <w:szCs w:val="24"/>
        </w:rPr>
        <w:t>n</w:t>
      </w:r>
      <w:r w:rsidRPr="00422F77">
        <w:rPr>
          <w:rFonts w:asciiTheme="minorHAnsi" w:hAnsiTheme="minorHAnsi" w:cstheme="minorHAnsi"/>
          <w:b/>
          <w:w w:val="101"/>
          <w:sz w:val="24"/>
          <w:szCs w:val="24"/>
        </w:rPr>
        <w:t xml:space="preserve">t </w:t>
      </w:r>
      <w:r w:rsidRPr="00422F77">
        <w:rPr>
          <w:rFonts w:asciiTheme="minorHAnsi" w:hAnsiTheme="minorHAnsi" w:cstheme="minorHAnsi"/>
          <w:sz w:val="24"/>
          <w:szCs w:val="24"/>
        </w:rPr>
        <w:t>in</w:t>
      </w:r>
      <w:r w:rsidRPr="00422F77">
        <w:rPr>
          <w:rFonts w:asciiTheme="minorHAnsi" w:hAnsiTheme="minorHAnsi" w:cstheme="minorHAnsi"/>
          <w:spacing w:val="3"/>
          <w:sz w:val="24"/>
          <w:szCs w:val="24"/>
        </w:rPr>
        <w:t xml:space="preserve"> </w:t>
      </w:r>
      <w:r w:rsidRPr="00422F77">
        <w:rPr>
          <w:rFonts w:asciiTheme="minorHAnsi" w:hAnsiTheme="minorHAnsi" w:cstheme="minorHAnsi"/>
          <w:w w:val="101"/>
          <w:sz w:val="24"/>
          <w:szCs w:val="24"/>
        </w:rPr>
        <w:t>hex</w:t>
      </w:r>
      <w:r w:rsidRPr="00422F77">
        <w:rPr>
          <w:rFonts w:asciiTheme="minorHAnsi" w:hAnsiTheme="minorHAnsi" w:cstheme="minorHAnsi"/>
          <w:spacing w:val="1"/>
          <w:w w:val="101"/>
          <w:sz w:val="24"/>
          <w:szCs w:val="24"/>
        </w:rPr>
        <w:t>a</w:t>
      </w:r>
      <w:r w:rsidRPr="00422F77">
        <w:rPr>
          <w:rFonts w:asciiTheme="minorHAnsi" w:hAnsiTheme="minorHAnsi" w:cstheme="minorHAnsi"/>
          <w:w w:val="101"/>
          <w:sz w:val="24"/>
          <w:szCs w:val="24"/>
        </w:rPr>
        <w:t>de</w:t>
      </w:r>
      <w:r w:rsidRPr="00422F77">
        <w:rPr>
          <w:rFonts w:asciiTheme="minorHAnsi" w:hAnsiTheme="minorHAnsi" w:cstheme="minorHAnsi"/>
          <w:spacing w:val="-1"/>
          <w:w w:val="101"/>
          <w:sz w:val="24"/>
          <w:szCs w:val="24"/>
        </w:rPr>
        <w:t>c</w:t>
      </w:r>
      <w:r w:rsidRPr="00422F77">
        <w:rPr>
          <w:rFonts w:asciiTheme="minorHAnsi" w:hAnsiTheme="minorHAnsi" w:cstheme="minorHAnsi"/>
          <w:w w:val="101"/>
          <w:sz w:val="24"/>
          <w:szCs w:val="24"/>
        </w:rPr>
        <w:t>i</w:t>
      </w:r>
      <w:r w:rsidRPr="00422F77">
        <w:rPr>
          <w:rFonts w:asciiTheme="minorHAnsi" w:hAnsiTheme="minorHAnsi" w:cstheme="minorHAnsi"/>
          <w:spacing w:val="-2"/>
          <w:w w:val="101"/>
          <w:sz w:val="24"/>
          <w:szCs w:val="24"/>
        </w:rPr>
        <w:t>m</w:t>
      </w:r>
      <w:r w:rsidRPr="00422F77">
        <w:rPr>
          <w:rFonts w:asciiTheme="minorHAnsi" w:hAnsiTheme="minorHAnsi" w:cstheme="minorHAnsi"/>
          <w:w w:val="101"/>
          <w:sz w:val="24"/>
          <w:szCs w:val="24"/>
        </w:rPr>
        <w:t xml:space="preserve">al </w:t>
      </w:r>
      <w:r w:rsidRPr="00422F77">
        <w:rPr>
          <w:rFonts w:asciiTheme="minorHAnsi" w:hAnsiTheme="minorHAnsi" w:cstheme="minorHAnsi"/>
          <w:sz w:val="24"/>
          <w:szCs w:val="24"/>
        </w:rPr>
        <w:t>and</w:t>
      </w:r>
      <w:r w:rsidRPr="00422F77">
        <w:rPr>
          <w:rFonts w:asciiTheme="minorHAnsi" w:hAnsiTheme="minorHAnsi" w:cstheme="minorHAnsi"/>
          <w:spacing w:val="4"/>
          <w:sz w:val="24"/>
          <w:szCs w:val="24"/>
        </w:rPr>
        <w:t xml:space="preserve"> </w:t>
      </w:r>
      <w:r w:rsidRPr="00422F77">
        <w:rPr>
          <w:rFonts w:asciiTheme="minorHAnsi" w:hAnsiTheme="minorHAnsi" w:cstheme="minorHAnsi"/>
          <w:w w:val="101"/>
          <w:sz w:val="24"/>
          <w:szCs w:val="24"/>
        </w:rPr>
        <w:t>AS</w:t>
      </w:r>
      <w:r w:rsidRPr="00422F77">
        <w:rPr>
          <w:rFonts w:asciiTheme="minorHAnsi" w:hAnsiTheme="minorHAnsi" w:cstheme="minorHAnsi"/>
          <w:spacing w:val="-1"/>
          <w:w w:val="101"/>
          <w:sz w:val="24"/>
          <w:szCs w:val="24"/>
        </w:rPr>
        <w:t>C</w:t>
      </w:r>
      <w:r w:rsidRPr="00422F77">
        <w:rPr>
          <w:rFonts w:asciiTheme="minorHAnsi" w:hAnsiTheme="minorHAnsi" w:cstheme="minorHAnsi"/>
          <w:w w:val="101"/>
          <w:sz w:val="24"/>
          <w:szCs w:val="24"/>
        </w:rPr>
        <w:t>II</w:t>
      </w:r>
    </w:p>
    <w:p w14:paraId="59643F54" w14:textId="77777777" w:rsidR="00E80C76" w:rsidRDefault="00E80C76" w:rsidP="00D23E8A">
      <w:pPr>
        <w:spacing w:before="33"/>
        <w:ind w:left="804"/>
        <w:jc w:val="both"/>
        <w:rPr>
          <w:rFonts w:asciiTheme="minorHAnsi" w:hAnsiTheme="minorHAnsi" w:cstheme="minorHAnsi"/>
          <w:b/>
          <w:sz w:val="24"/>
          <w:szCs w:val="24"/>
        </w:rPr>
      </w:pPr>
    </w:p>
    <w:p w14:paraId="337B132E" w14:textId="5CCDAC9F" w:rsidR="00AC2F32" w:rsidRPr="00422F77" w:rsidRDefault="00404F34" w:rsidP="00D23E8A">
      <w:pPr>
        <w:spacing w:before="33"/>
        <w:ind w:left="804"/>
        <w:jc w:val="both"/>
        <w:rPr>
          <w:rFonts w:asciiTheme="minorHAnsi" w:hAnsiTheme="minorHAnsi" w:cstheme="minorHAnsi"/>
          <w:sz w:val="24"/>
          <w:szCs w:val="24"/>
        </w:rPr>
      </w:pPr>
      <w:r w:rsidRPr="00422F77">
        <w:rPr>
          <w:rFonts w:asciiTheme="minorHAnsi" w:hAnsiTheme="minorHAnsi" w:cstheme="minorHAnsi"/>
          <w:b/>
          <w:sz w:val="24"/>
          <w:szCs w:val="24"/>
        </w:rPr>
        <w:t>Figure</w:t>
      </w:r>
      <w:r w:rsidRPr="00422F77">
        <w:rPr>
          <w:rFonts w:asciiTheme="minorHAnsi" w:hAnsiTheme="minorHAnsi" w:cstheme="minorHAnsi"/>
          <w:b/>
          <w:spacing w:val="7"/>
          <w:sz w:val="24"/>
          <w:szCs w:val="24"/>
        </w:rPr>
        <w:t xml:space="preserve"> </w:t>
      </w:r>
      <w:r w:rsidR="00021175">
        <w:rPr>
          <w:rFonts w:asciiTheme="minorHAnsi" w:hAnsiTheme="minorHAnsi" w:cstheme="minorHAnsi"/>
          <w:b/>
          <w:spacing w:val="1"/>
          <w:sz w:val="24"/>
          <w:szCs w:val="24"/>
        </w:rPr>
        <w:t>2</w:t>
      </w:r>
      <w:r w:rsidRPr="00422F77">
        <w:rPr>
          <w:rFonts w:asciiTheme="minorHAnsi" w:hAnsiTheme="minorHAnsi" w:cstheme="minorHAnsi"/>
          <w:b/>
          <w:sz w:val="24"/>
          <w:szCs w:val="24"/>
        </w:rPr>
        <w:t>:</w:t>
      </w:r>
      <w:r w:rsidRPr="00422F77">
        <w:rPr>
          <w:rFonts w:asciiTheme="minorHAnsi" w:hAnsiTheme="minorHAnsi" w:cstheme="minorHAnsi"/>
          <w:b/>
          <w:spacing w:val="3"/>
          <w:sz w:val="24"/>
          <w:szCs w:val="24"/>
        </w:rPr>
        <w:t xml:space="preserve"> </w:t>
      </w:r>
      <w:r w:rsidRPr="00422F77">
        <w:rPr>
          <w:rFonts w:asciiTheme="minorHAnsi" w:hAnsiTheme="minorHAnsi" w:cstheme="minorHAnsi"/>
          <w:spacing w:val="-1"/>
          <w:sz w:val="24"/>
          <w:szCs w:val="24"/>
        </w:rPr>
        <w:t>W</w:t>
      </w:r>
      <w:r w:rsidRPr="00422F77">
        <w:rPr>
          <w:rFonts w:asciiTheme="minorHAnsi" w:hAnsiTheme="minorHAnsi" w:cstheme="minorHAnsi"/>
          <w:sz w:val="24"/>
          <w:szCs w:val="24"/>
        </w:rPr>
        <w:t>i</w:t>
      </w:r>
      <w:r w:rsidRPr="00422F77">
        <w:rPr>
          <w:rFonts w:asciiTheme="minorHAnsi" w:hAnsiTheme="minorHAnsi" w:cstheme="minorHAnsi"/>
          <w:spacing w:val="1"/>
          <w:sz w:val="24"/>
          <w:szCs w:val="24"/>
        </w:rPr>
        <w:t>r</w:t>
      </w:r>
      <w:r w:rsidRPr="00422F77">
        <w:rPr>
          <w:rFonts w:asciiTheme="minorHAnsi" w:hAnsiTheme="minorHAnsi" w:cstheme="minorHAnsi"/>
          <w:sz w:val="24"/>
          <w:szCs w:val="24"/>
        </w:rPr>
        <w:t>eshark</w:t>
      </w:r>
      <w:r w:rsidRPr="00422F77">
        <w:rPr>
          <w:rFonts w:asciiTheme="minorHAnsi" w:hAnsiTheme="minorHAnsi" w:cstheme="minorHAnsi"/>
          <w:spacing w:val="10"/>
          <w:sz w:val="24"/>
          <w:szCs w:val="24"/>
        </w:rPr>
        <w:t xml:space="preserve"> </w:t>
      </w:r>
      <w:r w:rsidRPr="00422F77">
        <w:rPr>
          <w:rFonts w:asciiTheme="minorHAnsi" w:hAnsiTheme="minorHAnsi" w:cstheme="minorHAnsi"/>
          <w:sz w:val="24"/>
          <w:szCs w:val="24"/>
        </w:rPr>
        <w:t>Gr</w:t>
      </w:r>
      <w:r w:rsidRPr="00422F77">
        <w:rPr>
          <w:rFonts w:asciiTheme="minorHAnsi" w:hAnsiTheme="minorHAnsi" w:cstheme="minorHAnsi"/>
          <w:spacing w:val="-1"/>
          <w:sz w:val="24"/>
          <w:szCs w:val="24"/>
        </w:rPr>
        <w:t>a</w:t>
      </w:r>
      <w:r w:rsidRPr="00422F77">
        <w:rPr>
          <w:rFonts w:asciiTheme="minorHAnsi" w:hAnsiTheme="minorHAnsi" w:cstheme="minorHAnsi"/>
          <w:sz w:val="24"/>
          <w:szCs w:val="24"/>
        </w:rPr>
        <w:t>phic</w:t>
      </w:r>
      <w:r w:rsidRPr="00422F77">
        <w:rPr>
          <w:rFonts w:asciiTheme="minorHAnsi" w:hAnsiTheme="minorHAnsi" w:cstheme="minorHAnsi"/>
          <w:spacing w:val="1"/>
          <w:sz w:val="24"/>
          <w:szCs w:val="24"/>
        </w:rPr>
        <w:t>a</w:t>
      </w:r>
      <w:r w:rsidRPr="00422F77">
        <w:rPr>
          <w:rFonts w:asciiTheme="minorHAnsi" w:hAnsiTheme="minorHAnsi" w:cstheme="minorHAnsi"/>
          <w:sz w:val="24"/>
          <w:szCs w:val="24"/>
        </w:rPr>
        <w:t>l</w:t>
      </w:r>
      <w:r w:rsidRPr="00422F77">
        <w:rPr>
          <w:rFonts w:asciiTheme="minorHAnsi" w:hAnsiTheme="minorHAnsi" w:cstheme="minorHAnsi"/>
          <w:spacing w:val="10"/>
          <w:sz w:val="24"/>
          <w:szCs w:val="24"/>
        </w:rPr>
        <w:t xml:space="preserve"> </w:t>
      </w:r>
      <w:r w:rsidRPr="00422F77">
        <w:rPr>
          <w:rFonts w:asciiTheme="minorHAnsi" w:hAnsiTheme="minorHAnsi" w:cstheme="minorHAnsi"/>
          <w:sz w:val="24"/>
          <w:szCs w:val="24"/>
        </w:rPr>
        <w:t>Us</w:t>
      </w:r>
      <w:r w:rsidRPr="00422F77">
        <w:rPr>
          <w:rFonts w:asciiTheme="minorHAnsi" w:hAnsiTheme="minorHAnsi" w:cstheme="minorHAnsi"/>
          <w:spacing w:val="-1"/>
          <w:sz w:val="24"/>
          <w:szCs w:val="24"/>
        </w:rPr>
        <w:t>e</w:t>
      </w:r>
      <w:r w:rsidRPr="00422F77">
        <w:rPr>
          <w:rFonts w:asciiTheme="minorHAnsi" w:hAnsiTheme="minorHAnsi" w:cstheme="minorHAnsi"/>
          <w:sz w:val="24"/>
          <w:szCs w:val="24"/>
        </w:rPr>
        <w:t>r</w:t>
      </w:r>
      <w:r w:rsidRPr="00422F77">
        <w:rPr>
          <w:rFonts w:asciiTheme="minorHAnsi" w:hAnsiTheme="minorHAnsi" w:cstheme="minorHAnsi"/>
          <w:spacing w:val="4"/>
          <w:sz w:val="24"/>
          <w:szCs w:val="24"/>
        </w:rPr>
        <w:t xml:space="preserve"> </w:t>
      </w:r>
      <w:r w:rsidRPr="00422F77">
        <w:rPr>
          <w:rFonts w:asciiTheme="minorHAnsi" w:hAnsiTheme="minorHAnsi" w:cstheme="minorHAnsi"/>
          <w:sz w:val="24"/>
          <w:szCs w:val="24"/>
        </w:rPr>
        <w:t>In</w:t>
      </w:r>
      <w:r w:rsidRPr="00422F77">
        <w:rPr>
          <w:rFonts w:asciiTheme="minorHAnsi" w:hAnsiTheme="minorHAnsi" w:cstheme="minorHAnsi"/>
          <w:spacing w:val="1"/>
          <w:sz w:val="24"/>
          <w:szCs w:val="24"/>
        </w:rPr>
        <w:t>t</w:t>
      </w:r>
      <w:r w:rsidRPr="00422F77">
        <w:rPr>
          <w:rFonts w:asciiTheme="minorHAnsi" w:hAnsiTheme="minorHAnsi" w:cstheme="minorHAnsi"/>
          <w:sz w:val="24"/>
          <w:szCs w:val="24"/>
        </w:rPr>
        <w:t>erfa</w:t>
      </w:r>
      <w:r w:rsidRPr="00422F77">
        <w:rPr>
          <w:rFonts w:asciiTheme="minorHAnsi" w:hAnsiTheme="minorHAnsi" w:cstheme="minorHAnsi"/>
          <w:spacing w:val="-1"/>
          <w:sz w:val="24"/>
          <w:szCs w:val="24"/>
        </w:rPr>
        <w:t>c</w:t>
      </w:r>
      <w:r w:rsidRPr="00422F77">
        <w:rPr>
          <w:rFonts w:asciiTheme="minorHAnsi" w:hAnsiTheme="minorHAnsi" w:cstheme="minorHAnsi"/>
          <w:spacing w:val="1"/>
          <w:sz w:val="24"/>
          <w:szCs w:val="24"/>
        </w:rPr>
        <w:t>e</w:t>
      </w:r>
      <w:r w:rsidRPr="00422F77">
        <w:rPr>
          <w:rFonts w:asciiTheme="minorHAnsi" w:hAnsiTheme="minorHAnsi" w:cstheme="minorHAnsi"/>
          <w:sz w:val="24"/>
          <w:szCs w:val="24"/>
        </w:rPr>
        <w:t>,</w:t>
      </w:r>
      <w:r w:rsidRPr="00422F77">
        <w:rPr>
          <w:rFonts w:asciiTheme="minorHAnsi" w:hAnsiTheme="minorHAnsi" w:cstheme="minorHAnsi"/>
          <w:spacing w:val="9"/>
          <w:sz w:val="24"/>
          <w:szCs w:val="24"/>
        </w:rPr>
        <w:t xml:space="preserve"> </w:t>
      </w:r>
      <w:r w:rsidRPr="00422F77">
        <w:rPr>
          <w:rFonts w:asciiTheme="minorHAnsi" w:hAnsiTheme="minorHAnsi" w:cstheme="minorHAnsi"/>
          <w:sz w:val="24"/>
          <w:szCs w:val="24"/>
        </w:rPr>
        <w:t>d</w:t>
      </w:r>
      <w:r w:rsidRPr="00422F77">
        <w:rPr>
          <w:rFonts w:asciiTheme="minorHAnsi" w:hAnsiTheme="minorHAnsi" w:cstheme="minorHAnsi"/>
          <w:spacing w:val="-1"/>
          <w:sz w:val="24"/>
          <w:szCs w:val="24"/>
        </w:rPr>
        <w:t>u</w:t>
      </w:r>
      <w:r w:rsidRPr="00422F77">
        <w:rPr>
          <w:rFonts w:asciiTheme="minorHAnsi" w:hAnsiTheme="minorHAnsi" w:cstheme="minorHAnsi"/>
          <w:sz w:val="24"/>
          <w:szCs w:val="24"/>
        </w:rPr>
        <w:t>r</w:t>
      </w:r>
      <w:r w:rsidRPr="00422F77">
        <w:rPr>
          <w:rFonts w:asciiTheme="minorHAnsi" w:hAnsiTheme="minorHAnsi" w:cstheme="minorHAnsi"/>
          <w:spacing w:val="1"/>
          <w:sz w:val="24"/>
          <w:szCs w:val="24"/>
        </w:rPr>
        <w:t>i</w:t>
      </w:r>
      <w:r w:rsidRPr="00422F77">
        <w:rPr>
          <w:rFonts w:asciiTheme="minorHAnsi" w:hAnsiTheme="minorHAnsi" w:cstheme="minorHAnsi"/>
          <w:sz w:val="24"/>
          <w:szCs w:val="24"/>
        </w:rPr>
        <w:t>ng</w:t>
      </w:r>
      <w:r w:rsidRPr="00422F77">
        <w:rPr>
          <w:rFonts w:asciiTheme="minorHAnsi" w:hAnsiTheme="minorHAnsi" w:cstheme="minorHAnsi"/>
          <w:spacing w:val="7"/>
          <w:sz w:val="24"/>
          <w:szCs w:val="24"/>
        </w:rPr>
        <w:t xml:space="preserve"> </w:t>
      </w:r>
      <w:r w:rsidRPr="00422F77">
        <w:rPr>
          <w:rFonts w:asciiTheme="minorHAnsi" w:hAnsiTheme="minorHAnsi" w:cstheme="minorHAnsi"/>
          <w:sz w:val="24"/>
          <w:szCs w:val="24"/>
        </w:rPr>
        <w:t>pac</w:t>
      </w:r>
      <w:r w:rsidRPr="00422F77">
        <w:rPr>
          <w:rFonts w:asciiTheme="minorHAnsi" w:hAnsiTheme="minorHAnsi" w:cstheme="minorHAnsi"/>
          <w:spacing w:val="-1"/>
          <w:sz w:val="24"/>
          <w:szCs w:val="24"/>
        </w:rPr>
        <w:t>k</w:t>
      </w:r>
      <w:r w:rsidRPr="00422F77">
        <w:rPr>
          <w:rFonts w:asciiTheme="minorHAnsi" w:hAnsiTheme="minorHAnsi" w:cstheme="minorHAnsi"/>
          <w:sz w:val="24"/>
          <w:szCs w:val="24"/>
        </w:rPr>
        <w:t>et</w:t>
      </w:r>
      <w:r w:rsidRPr="00422F77">
        <w:rPr>
          <w:rFonts w:asciiTheme="minorHAnsi" w:hAnsiTheme="minorHAnsi" w:cstheme="minorHAnsi"/>
          <w:spacing w:val="7"/>
          <w:sz w:val="24"/>
          <w:szCs w:val="24"/>
        </w:rPr>
        <w:t xml:space="preserve"> </w:t>
      </w:r>
      <w:r w:rsidRPr="00422F77">
        <w:rPr>
          <w:rFonts w:asciiTheme="minorHAnsi" w:hAnsiTheme="minorHAnsi" w:cstheme="minorHAnsi"/>
          <w:sz w:val="24"/>
          <w:szCs w:val="24"/>
        </w:rPr>
        <w:t>capture</w:t>
      </w:r>
      <w:r w:rsidRPr="00422F77">
        <w:rPr>
          <w:rFonts w:asciiTheme="minorHAnsi" w:hAnsiTheme="minorHAnsi" w:cstheme="minorHAnsi"/>
          <w:spacing w:val="7"/>
          <w:sz w:val="24"/>
          <w:szCs w:val="24"/>
        </w:rPr>
        <w:t xml:space="preserve"> </w:t>
      </w:r>
      <w:r w:rsidRPr="00422F77">
        <w:rPr>
          <w:rFonts w:asciiTheme="minorHAnsi" w:hAnsiTheme="minorHAnsi" w:cstheme="minorHAnsi"/>
          <w:sz w:val="24"/>
          <w:szCs w:val="24"/>
        </w:rPr>
        <w:t>and</w:t>
      </w:r>
      <w:r w:rsidRPr="00422F77">
        <w:rPr>
          <w:rFonts w:asciiTheme="minorHAnsi" w:hAnsiTheme="minorHAnsi" w:cstheme="minorHAnsi"/>
          <w:spacing w:val="3"/>
          <w:sz w:val="24"/>
          <w:szCs w:val="24"/>
        </w:rPr>
        <w:t xml:space="preserve"> </w:t>
      </w:r>
      <w:r w:rsidRPr="00422F77">
        <w:rPr>
          <w:rFonts w:asciiTheme="minorHAnsi" w:hAnsiTheme="minorHAnsi" w:cstheme="minorHAnsi"/>
          <w:w w:val="101"/>
          <w:sz w:val="24"/>
          <w:szCs w:val="24"/>
        </w:rPr>
        <w:t>ana</w:t>
      </w:r>
      <w:r w:rsidRPr="00422F77">
        <w:rPr>
          <w:rFonts w:asciiTheme="minorHAnsi" w:hAnsiTheme="minorHAnsi" w:cstheme="minorHAnsi"/>
          <w:spacing w:val="1"/>
          <w:w w:val="101"/>
          <w:sz w:val="24"/>
          <w:szCs w:val="24"/>
        </w:rPr>
        <w:t>l</w:t>
      </w:r>
      <w:r w:rsidRPr="00422F77">
        <w:rPr>
          <w:rFonts w:asciiTheme="minorHAnsi" w:hAnsiTheme="minorHAnsi" w:cstheme="minorHAnsi"/>
          <w:w w:val="101"/>
          <w:sz w:val="24"/>
          <w:szCs w:val="24"/>
        </w:rPr>
        <w:t>y</w:t>
      </w:r>
      <w:r w:rsidRPr="00422F77">
        <w:rPr>
          <w:rFonts w:asciiTheme="minorHAnsi" w:hAnsiTheme="minorHAnsi" w:cstheme="minorHAnsi"/>
          <w:spacing w:val="-1"/>
          <w:w w:val="101"/>
          <w:sz w:val="24"/>
          <w:szCs w:val="24"/>
        </w:rPr>
        <w:t>s</w:t>
      </w:r>
      <w:r w:rsidRPr="00422F77">
        <w:rPr>
          <w:rFonts w:asciiTheme="minorHAnsi" w:hAnsiTheme="minorHAnsi" w:cstheme="minorHAnsi"/>
          <w:w w:val="101"/>
          <w:sz w:val="24"/>
          <w:szCs w:val="24"/>
        </w:rPr>
        <w:t>is</w:t>
      </w:r>
    </w:p>
    <w:p w14:paraId="337B132F" w14:textId="77777777" w:rsidR="00AC2F32" w:rsidRPr="00422F77" w:rsidRDefault="00AC2F32" w:rsidP="00D23E8A">
      <w:pPr>
        <w:spacing w:line="200" w:lineRule="exact"/>
        <w:jc w:val="both"/>
        <w:rPr>
          <w:rFonts w:asciiTheme="minorHAnsi" w:hAnsiTheme="minorHAnsi" w:cstheme="minorHAnsi"/>
          <w:sz w:val="24"/>
          <w:szCs w:val="24"/>
        </w:rPr>
      </w:pPr>
    </w:p>
    <w:p w14:paraId="337B1330" w14:textId="77777777" w:rsidR="00AC2F32" w:rsidRPr="00422F77" w:rsidRDefault="00AC2F32" w:rsidP="00D23E8A">
      <w:pPr>
        <w:spacing w:before="19" w:line="220" w:lineRule="exact"/>
        <w:jc w:val="both"/>
        <w:rPr>
          <w:rFonts w:asciiTheme="minorHAnsi" w:hAnsiTheme="minorHAnsi" w:cstheme="minorHAnsi"/>
          <w:sz w:val="24"/>
          <w:szCs w:val="24"/>
        </w:rPr>
      </w:pPr>
    </w:p>
    <w:p w14:paraId="337B1331" w14:textId="77777777" w:rsidR="00AC2F32" w:rsidRPr="00422F77" w:rsidRDefault="00404F34" w:rsidP="00D23E8A">
      <w:pPr>
        <w:spacing w:after="160" w:line="259" w:lineRule="auto"/>
        <w:jc w:val="both"/>
        <w:rPr>
          <w:rFonts w:asciiTheme="minorHAnsi" w:eastAsiaTheme="minorHAnsi" w:hAnsiTheme="minorHAnsi" w:cstheme="minorHAnsi"/>
          <w:sz w:val="24"/>
          <w:szCs w:val="24"/>
        </w:rPr>
      </w:pPr>
      <w:r w:rsidRPr="00422F77">
        <w:rPr>
          <w:rFonts w:asciiTheme="minorHAnsi" w:eastAsiaTheme="minorHAnsi" w:hAnsiTheme="minorHAnsi" w:cstheme="minorHAnsi"/>
          <w:sz w:val="24"/>
          <w:szCs w:val="24"/>
        </w:rPr>
        <w:t>The Wireshark interface has five major components:</w:t>
      </w:r>
    </w:p>
    <w:p w14:paraId="690DE09E" w14:textId="77777777" w:rsidR="00852FE7" w:rsidRDefault="00404F34" w:rsidP="00852FE7">
      <w:pPr>
        <w:tabs>
          <w:tab w:val="left" w:pos="820"/>
        </w:tabs>
        <w:spacing w:before="17"/>
        <w:ind w:left="820" w:right="360" w:hanging="360"/>
        <w:jc w:val="both"/>
        <w:rPr>
          <w:rFonts w:asciiTheme="minorHAnsi" w:hAnsiTheme="minorHAnsi" w:cstheme="minorHAnsi"/>
          <w:sz w:val="24"/>
          <w:szCs w:val="24"/>
        </w:rPr>
      </w:pPr>
      <w:r w:rsidRPr="00422F77">
        <w:rPr>
          <w:rFonts w:asciiTheme="minorHAnsi" w:hAnsiTheme="minorHAnsi" w:cstheme="minorHAnsi"/>
          <w:w w:val="131"/>
          <w:sz w:val="24"/>
          <w:szCs w:val="24"/>
        </w:rPr>
        <w:t>•</w:t>
      </w:r>
      <w:r w:rsidRPr="00422F77">
        <w:rPr>
          <w:rFonts w:asciiTheme="minorHAnsi" w:hAnsiTheme="minorHAnsi" w:cstheme="minorHAnsi"/>
          <w:sz w:val="24"/>
          <w:szCs w:val="24"/>
        </w:rPr>
        <w:tab/>
        <w:t xml:space="preserve">The </w:t>
      </w:r>
      <w:r w:rsidRPr="00422F77">
        <w:rPr>
          <w:rFonts w:asciiTheme="minorHAnsi" w:hAnsiTheme="minorHAnsi" w:cstheme="minorHAnsi"/>
          <w:b/>
          <w:sz w:val="24"/>
          <w:szCs w:val="24"/>
        </w:rPr>
        <w:t xml:space="preserve">command menus </w:t>
      </w:r>
      <w:r w:rsidRPr="00422F77">
        <w:rPr>
          <w:rFonts w:asciiTheme="minorHAnsi" w:hAnsiTheme="minorHAnsi" w:cstheme="minorHAnsi"/>
          <w:sz w:val="24"/>
          <w:szCs w:val="24"/>
        </w:rPr>
        <w:t xml:space="preserve">are standard pulldown menus located at the top of the window.  Of interest to us now are the File and Capture menus.  The File menu </w:t>
      </w:r>
      <w:r w:rsidRPr="00422F77">
        <w:rPr>
          <w:rFonts w:asciiTheme="minorHAnsi" w:hAnsiTheme="minorHAnsi" w:cstheme="minorHAnsi"/>
          <w:sz w:val="24"/>
          <w:szCs w:val="24"/>
        </w:rPr>
        <w:lastRenderedPageBreak/>
        <w:t xml:space="preserve">allows you to save captured packet data or open a file containing previously captured packet </w:t>
      </w:r>
      <w:r w:rsidR="009161A1" w:rsidRPr="00422F77">
        <w:rPr>
          <w:rFonts w:asciiTheme="minorHAnsi" w:hAnsiTheme="minorHAnsi" w:cstheme="minorHAnsi"/>
          <w:sz w:val="24"/>
          <w:szCs w:val="24"/>
        </w:rPr>
        <w:t>data and</w:t>
      </w:r>
      <w:r w:rsidRPr="00422F77">
        <w:rPr>
          <w:rFonts w:asciiTheme="minorHAnsi" w:hAnsiTheme="minorHAnsi" w:cstheme="minorHAnsi"/>
          <w:sz w:val="24"/>
          <w:szCs w:val="24"/>
        </w:rPr>
        <w:t xml:space="preserve"> exit the Wireshark application.  The Capture menu allows you to begin packet capture.</w:t>
      </w:r>
    </w:p>
    <w:p w14:paraId="337B1333" w14:textId="672A9E75" w:rsidR="00AC2F32" w:rsidRPr="00422F77" w:rsidRDefault="00404F34" w:rsidP="00852FE7">
      <w:pPr>
        <w:tabs>
          <w:tab w:val="left" w:pos="820"/>
        </w:tabs>
        <w:spacing w:before="17"/>
        <w:ind w:left="820" w:right="360" w:hanging="360"/>
        <w:jc w:val="both"/>
        <w:rPr>
          <w:rFonts w:asciiTheme="minorHAnsi" w:hAnsiTheme="minorHAnsi" w:cstheme="minorHAnsi"/>
          <w:sz w:val="24"/>
          <w:szCs w:val="24"/>
        </w:rPr>
      </w:pPr>
      <w:r w:rsidRPr="00422F77">
        <w:rPr>
          <w:rFonts w:asciiTheme="minorHAnsi" w:hAnsiTheme="minorHAnsi" w:cstheme="minorHAnsi"/>
          <w:w w:val="131"/>
          <w:sz w:val="24"/>
          <w:szCs w:val="24"/>
        </w:rPr>
        <w:t>•</w:t>
      </w:r>
      <w:r w:rsidRPr="00422F77">
        <w:rPr>
          <w:rFonts w:asciiTheme="minorHAnsi" w:hAnsiTheme="minorHAnsi" w:cstheme="minorHAnsi"/>
          <w:sz w:val="24"/>
          <w:szCs w:val="24"/>
        </w:rPr>
        <w:tab/>
        <w:t xml:space="preserve">The </w:t>
      </w:r>
      <w:r w:rsidRPr="00422F77">
        <w:rPr>
          <w:rFonts w:asciiTheme="minorHAnsi" w:hAnsiTheme="minorHAnsi" w:cstheme="minorHAnsi"/>
          <w:b/>
          <w:sz w:val="24"/>
          <w:szCs w:val="24"/>
        </w:rPr>
        <w:t xml:space="preserve">packet-listing window </w:t>
      </w:r>
      <w:r w:rsidRPr="00422F77">
        <w:rPr>
          <w:rFonts w:asciiTheme="minorHAnsi" w:hAnsiTheme="minorHAnsi" w:cstheme="minorHAnsi"/>
          <w:sz w:val="24"/>
          <w:szCs w:val="24"/>
        </w:rPr>
        <w:t xml:space="preserve">displays a one-line summary for each packet captured, including the packet number (assigned by Wireshark; this is </w:t>
      </w:r>
      <w:r w:rsidRPr="00422F77">
        <w:rPr>
          <w:rFonts w:asciiTheme="minorHAnsi" w:hAnsiTheme="minorHAnsi" w:cstheme="minorHAnsi"/>
          <w:i/>
          <w:sz w:val="24"/>
          <w:szCs w:val="24"/>
        </w:rPr>
        <w:t xml:space="preserve">not </w:t>
      </w:r>
      <w:r w:rsidRPr="00422F77">
        <w:rPr>
          <w:rFonts w:asciiTheme="minorHAnsi" w:hAnsiTheme="minorHAnsi" w:cstheme="minorHAnsi"/>
          <w:sz w:val="24"/>
          <w:szCs w:val="24"/>
        </w:rPr>
        <w:t>a packet number contained in any protocol’s header), the time at which the packet was captured, the packet’s source and destination addresses, the protocol type, and protocol-specific information contained in the packet. The packet listing can</w:t>
      </w:r>
      <w:r w:rsidR="00A95D0C" w:rsidRPr="00422F77">
        <w:rPr>
          <w:rFonts w:asciiTheme="minorHAnsi" w:hAnsiTheme="minorHAnsi" w:cstheme="minorHAnsi"/>
          <w:sz w:val="24"/>
          <w:szCs w:val="24"/>
        </w:rPr>
        <w:t xml:space="preserve"> </w:t>
      </w:r>
      <w:r w:rsidRPr="00422F77">
        <w:rPr>
          <w:rFonts w:asciiTheme="minorHAnsi" w:hAnsiTheme="minorHAnsi" w:cstheme="minorHAnsi"/>
          <w:sz w:val="24"/>
          <w:szCs w:val="24"/>
        </w:rPr>
        <w:t>be sorted according to any of these categories by clicking on a column name.  The</w:t>
      </w:r>
      <w:r w:rsidR="00A95D0C" w:rsidRPr="00422F77">
        <w:rPr>
          <w:rFonts w:asciiTheme="minorHAnsi" w:hAnsiTheme="minorHAnsi" w:cstheme="minorHAnsi"/>
          <w:sz w:val="24"/>
          <w:szCs w:val="24"/>
        </w:rPr>
        <w:t xml:space="preserve"> </w:t>
      </w:r>
      <w:r w:rsidRPr="00422F77">
        <w:rPr>
          <w:rFonts w:asciiTheme="minorHAnsi" w:hAnsiTheme="minorHAnsi" w:cstheme="minorHAnsi"/>
          <w:sz w:val="24"/>
          <w:szCs w:val="24"/>
        </w:rPr>
        <w:t>protocol type field lists the highest-level protocol that sent or received this packet, i.e., the protocol that is the source or ultimate sink for this packet.</w:t>
      </w:r>
    </w:p>
    <w:p w14:paraId="337B1334" w14:textId="77777777" w:rsidR="00AC2F32" w:rsidRPr="00422F77" w:rsidRDefault="00404F34" w:rsidP="00D23E8A">
      <w:pPr>
        <w:tabs>
          <w:tab w:val="left" w:pos="820"/>
        </w:tabs>
        <w:spacing w:before="19"/>
        <w:ind w:left="820" w:right="434" w:hanging="360"/>
        <w:jc w:val="both"/>
        <w:rPr>
          <w:rFonts w:asciiTheme="minorHAnsi" w:hAnsiTheme="minorHAnsi" w:cstheme="minorHAnsi"/>
          <w:sz w:val="24"/>
          <w:szCs w:val="24"/>
        </w:rPr>
      </w:pPr>
      <w:r w:rsidRPr="00422F77">
        <w:rPr>
          <w:rFonts w:asciiTheme="minorHAnsi" w:hAnsiTheme="minorHAnsi" w:cstheme="minorHAnsi"/>
          <w:w w:val="131"/>
          <w:sz w:val="24"/>
          <w:szCs w:val="24"/>
        </w:rPr>
        <w:t>•</w:t>
      </w:r>
      <w:r w:rsidRPr="00422F77">
        <w:rPr>
          <w:rFonts w:asciiTheme="minorHAnsi" w:hAnsiTheme="minorHAnsi" w:cstheme="minorHAnsi"/>
          <w:sz w:val="24"/>
          <w:szCs w:val="24"/>
        </w:rPr>
        <w:tab/>
        <w:t xml:space="preserve">The </w:t>
      </w:r>
      <w:r w:rsidRPr="00422F77">
        <w:rPr>
          <w:rFonts w:asciiTheme="minorHAnsi" w:hAnsiTheme="minorHAnsi" w:cstheme="minorHAnsi"/>
          <w:b/>
          <w:sz w:val="24"/>
          <w:szCs w:val="24"/>
        </w:rPr>
        <w:t xml:space="preserve">packet-header details window </w:t>
      </w:r>
      <w:r w:rsidRPr="00422F77">
        <w:rPr>
          <w:rFonts w:asciiTheme="minorHAnsi" w:hAnsiTheme="minorHAnsi" w:cstheme="minorHAnsi"/>
          <w:sz w:val="24"/>
          <w:szCs w:val="24"/>
        </w:rPr>
        <w:t>provides details about the packet selected (highlighted) in the packet-listing window.  (To select a packet in the packet- listing window, place the cursor over the packet’s one-line summary in the packet-listing window and click with the left mouse button.).  These details include information about the Ethernet frame (assuming the packet was sent/received over an Ethernet interface) and IP datagram that contains this</w:t>
      </w:r>
      <w:r w:rsidR="00A95D0C" w:rsidRPr="00422F77">
        <w:rPr>
          <w:rFonts w:asciiTheme="minorHAnsi" w:hAnsiTheme="minorHAnsi" w:cstheme="minorHAnsi"/>
          <w:sz w:val="24"/>
          <w:szCs w:val="24"/>
        </w:rPr>
        <w:t xml:space="preserve"> </w:t>
      </w:r>
      <w:r w:rsidRPr="00422F77">
        <w:rPr>
          <w:rFonts w:asciiTheme="minorHAnsi" w:hAnsiTheme="minorHAnsi" w:cstheme="minorHAnsi"/>
          <w:sz w:val="24"/>
          <w:szCs w:val="24"/>
        </w:rPr>
        <w:t>packet. The amount of Ethernet and IP-layer detail displayed can be expanded or</w:t>
      </w:r>
      <w:r w:rsidR="00A95D0C" w:rsidRPr="00422F77">
        <w:rPr>
          <w:rFonts w:asciiTheme="minorHAnsi" w:hAnsiTheme="minorHAnsi" w:cstheme="minorHAnsi"/>
          <w:sz w:val="24"/>
          <w:szCs w:val="24"/>
        </w:rPr>
        <w:t xml:space="preserve"> </w:t>
      </w:r>
      <w:r w:rsidRPr="00422F77">
        <w:rPr>
          <w:rFonts w:asciiTheme="minorHAnsi" w:hAnsiTheme="minorHAnsi" w:cstheme="minorHAnsi"/>
          <w:sz w:val="24"/>
          <w:szCs w:val="24"/>
        </w:rPr>
        <w:t>minimized by clicking on the plus minus boxes to the left of the Ethernet frame or IP datagram line in the packet details window.  If the packet has been carried over TCP or UDP, TCP or UDP details will also be displayed, which can similarly be expanded or minimized.  Finally, details about the highest-level protocol that sent or received this packet are also provided.</w:t>
      </w:r>
    </w:p>
    <w:p w14:paraId="337B1335" w14:textId="77777777" w:rsidR="00AC2F32" w:rsidRPr="00422F77" w:rsidRDefault="00404F34" w:rsidP="00D23E8A">
      <w:pPr>
        <w:tabs>
          <w:tab w:val="left" w:pos="820"/>
        </w:tabs>
        <w:spacing w:before="21" w:line="260" w:lineRule="exact"/>
        <w:ind w:left="820" w:right="207" w:hanging="360"/>
        <w:jc w:val="both"/>
        <w:rPr>
          <w:rFonts w:asciiTheme="minorHAnsi" w:hAnsiTheme="minorHAnsi" w:cstheme="minorHAnsi"/>
          <w:sz w:val="24"/>
          <w:szCs w:val="24"/>
        </w:rPr>
      </w:pPr>
      <w:r w:rsidRPr="00422F77">
        <w:rPr>
          <w:rFonts w:asciiTheme="minorHAnsi" w:hAnsiTheme="minorHAnsi" w:cstheme="minorHAnsi"/>
          <w:w w:val="131"/>
          <w:sz w:val="24"/>
          <w:szCs w:val="24"/>
        </w:rPr>
        <w:t>•</w:t>
      </w:r>
      <w:r w:rsidRPr="00422F77">
        <w:rPr>
          <w:rFonts w:asciiTheme="minorHAnsi" w:hAnsiTheme="minorHAnsi" w:cstheme="minorHAnsi"/>
          <w:sz w:val="24"/>
          <w:szCs w:val="24"/>
        </w:rPr>
        <w:tab/>
        <w:t xml:space="preserve">The </w:t>
      </w:r>
      <w:r w:rsidRPr="00422F77">
        <w:rPr>
          <w:rFonts w:asciiTheme="minorHAnsi" w:hAnsiTheme="minorHAnsi" w:cstheme="minorHAnsi"/>
          <w:b/>
          <w:sz w:val="24"/>
          <w:szCs w:val="24"/>
        </w:rPr>
        <w:t xml:space="preserve">packet-contents window </w:t>
      </w:r>
      <w:r w:rsidRPr="00422F77">
        <w:rPr>
          <w:rFonts w:asciiTheme="minorHAnsi" w:hAnsiTheme="minorHAnsi" w:cstheme="minorHAnsi"/>
          <w:sz w:val="24"/>
          <w:szCs w:val="24"/>
        </w:rPr>
        <w:t>displays the entire contents of the captured frame, in both ASCII and hexadecimal format.</w:t>
      </w:r>
    </w:p>
    <w:p w14:paraId="337B1336" w14:textId="77777777" w:rsidR="00AC2F32" w:rsidRDefault="00404F34" w:rsidP="00D23E8A">
      <w:pPr>
        <w:tabs>
          <w:tab w:val="left" w:pos="820"/>
        </w:tabs>
        <w:spacing w:before="19"/>
        <w:ind w:left="820" w:right="247" w:hanging="360"/>
        <w:jc w:val="both"/>
        <w:rPr>
          <w:rFonts w:asciiTheme="minorHAnsi" w:hAnsiTheme="minorHAnsi" w:cstheme="minorHAnsi"/>
          <w:sz w:val="24"/>
          <w:szCs w:val="24"/>
        </w:rPr>
      </w:pPr>
      <w:r w:rsidRPr="00422F77">
        <w:rPr>
          <w:rFonts w:asciiTheme="minorHAnsi" w:hAnsiTheme="minorHAnsi" w:cstheme="minorHAnsi"/>
          <w:w w:val="131"/>
          <w:sz w:val="24"/>
          <w:szCs w:val="24"/>
        </w:rPr>
        <w:t>•</w:t>
      </w:r>
      <w:r w:rsidRPr="00422F77">
        <w:rPr>
          <w:rFonts w:asciiTheme="minorHAnsi" w:hAnsiTheme="minorHAnsi" w:cstheme="minorHAnsi"/>
          <w:sz w:val="24"/>
          <w:szCs w:val="24"/>
        </w:rPr>
        <w:tab/>
        <w:t xml:space="preserve">Towards the top of the Wireshark graphical user interface, is the </w:t>
      </w:r>
      <w:r w:rsidRPr="00422F77">
        <w:rPr>
          <w:rFonts w:asciiTheme="minorHAnsi" w:hAnsiTheme="minorHAnsi" w:cstheme="minorHAnsi"/>
          <w:b/>
          <w:sz w:val="24"/>
          <w:szCs w:val="24"/>
        </w:rPr>
        <w:t xml:space="preserve">packet display filter field, </w:t>
      </w:r>
      <w:r w:rsidRPr="00422F77">
        <w:rPr>
          <w:rFonts w:asciiTheme="minorHAnsi" w:hAnsiTheme="minorHAnsi" w:cstheme="minorHAnsi"/>
          <w:sz w:val="24"/>
          <w:szCs w:val="24"/>
        </w:rPr>
        <w:t xml:space="preserve">into which a protocol name or other information can be entered </w:t>
      </w:r>
      <w:proofErr w:type="gramStart"/>
      <w:r w:rsidRPr="00422F77">
        <w:rPr>
          <w:rFonts w:asciiTheme="minorHAnsi" w:hAnsiTheme="minorHAnsi" w:cstheme="minorHAnsi"/>
          <w:sz w:val="24"/>
          <w:szCs w:val="24"/>
        </w:rPr>
        <w:t>in order to</w:t>
      </w:r>
      <w:proofErr w:type="gramEnd"/>
      <w:r w:rsidRPr="00422F77">
        <w:rPr>
          <w:rFonts w:asciiTheme="minorHAnsi" w:hAnsiTheme="minorHAnsi" w:cstheme="minorHAnsi"/>
          <w:sz w:val="24"/>
          <w:szCs w:val="24"/>
        </w:rPr>
        <w:t xml:space="preserve">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1753CC16" w14:textId="77777777" w:rsidR="00F4018C" w:rsidRDefault="00F4018C" w:rsidP="00D23E8A">
      <w:pPr>
        <w:tabs>
          <w:tab w:val="left" w:pos="820"/>
        </w:tabs>
        <w:spacing w:before="19"/>
        <w:ind w:left="820" w:right="247" w:hanging="360"/>
        <w:jc w:val="both"/>
        <w:rPr>
          <w:rFonts w:asciiTheme="minorHAnsi" w:hAnsiTheme="minorHAnsi" w:cstheme="minorHAnsi"/>
          <w:sz w:val="24"/>
          <w:szCs w:val="24"/>
        </w:rPr>
      </w:pPr>
    </w:p>
    <w:p w14:paraId="316C2510" w14:textId="77777777" w:rsidR="00F4018C" w:rsidRDefault="00F4018C" w:rsidP="00D23E8A">
      <w:pPr>
        <w:tabs>
          <w:tab w:val="left" w:pos="820"/>
        </w:tabs>
        <w:spacing w:before="19"/>
        <w:ind w:left="820" w:right="247" w:hanging="360"/>
        <w:jc w:val="both"/>
        <w:rPr>
          <w:rFonts w:asciiTheme="minorHAnsi" w:hAnsiTheme="minorHAnsi" w:cstheme="minorHAnsi"/>
          <w:sz w:val="24"/>
          <w:szCs w:val="24"/>
        </w:rPr>
      </w:pPr>
    </w:p>
    <w:p w14:paraId="6F333727" w14:textId="77777777" w:rsidR="00F4018C" w:rsidRDefault="00F4018C" w:rsidP="00D23E8A">
      <w:pPr>
        <w:tabs>
          <w:tab w:val="left" w:pos="820"/>
        </w:tabs>
        <w:spacing w:before="19"/>
        <w:ind w:left="820" w:right="247" w:hanging="360"/>
        <w:jc w:val="both"/>
        <w:rPr>
          <w:rFonts w:asciiTheme="minorHAnsi" w:hAnsiTheme="minorHAnsi" w:cstheme="minorHAnsi"/>
          <w:sz w:val="24"/>
          <w:szCs w:val="24"/>
        </w:rPr>
      </w:pPr>
    </w:p>
    <w:p w14:paraId="641CBD89" w14:textId="77777777" w:rsidR="00F4018C" w:rsidRDefault="00F4018C" w:rsidP="00D23E8A">
      <w:pPr>
        <w:tabs>
          <w:tab w:val="left" w:pos="820"/>
        </w:tabs>
        <w:spacing w:before="19"/>
        <w:ind w:left="820" w:right="247" w:hanging="360"/>
        <w:jc w:val="both"/>
        <w:rPr>
          <w:rFonts w:asciiTheme="minorHAnsi" w:hAnsiTheme="minorHAnsi" w:cstheme="minorHAnsi"/>
          <w:sz w:val="24"/>
          <w:szCs w:val="24"/>
        </w:rPr>
      </w:pPr>
    </w:p>
    <w:p w14:paraId="4005F15F" w14:textId="77777777" w:rsidR="00F4018C" w:rsidRDefault="00F4018C" w:rsidP="00D23E8A">
      <w:pPr>
        <w:tabs>
          <w:tab w:val="left" w:pos="820"/>
        </w:tabs>
        <w:spacing w:before="19"/>
        <w:ind w:left="820" w:right="247" w:hanging="360"/>
        <w:jc w:val="both"/>
        <w:rPr>
          <w:rFonts w:asciiTheme="minorHAnsi" w:hAnsiTheme="minorHAnsi" w:cstheme="minorHAnsi"/>
          <w:sz w:val="24"/>
          <w:szCs w:val="24"/>
        </w:rPr>
      </w:pPr>
    </w:p>
    <w:p w14:paraId="6D06854F" w14:textId="77777777" w:rsidR="00F4018C" w:rsidRDefault="00F4018C" w:rsidP="00D23E8A">
      <w:pPr>
        <w:tabs>
          <w:tab w:val="left" w:pos="820"/>
        </w:tabs>
        <w:spacing w:before="19"/>
        <w:ind w:left="820" w:right="247" w:hanging="360"/>
        <w:jc w:val="both"/>
        <w:rPr>
          <w:rFonts w:asciiTheme="minorHAnsi" w:hAnsiTheme="minorHAnsi" w:cstheme="minorHAnsi"/>
          <w:sz w:val="24"/>
          <w:szCs w:val="24"/>
        </w:rPr>
      </w:pPr>
    </w:p>
    <w:p w14:paraId="45885A6D" w14:textId="77777777" w:rsidR="00F4018C" w:rsidRDefault="00F4018C" w:rsidP="00D23E8A">
      <w:pPr>
        <w:tabs>
          <w:tab w:val="left" w:pos="820"/>
        </w:tabs>
        <w:spacing w:before="19"/>
        <w:ind w:left="820" w:right="247" w:hanging="360"/>
        <w:jc w:val="both"/>
        <w:rPr>
          <w:rFonts w:asciiTheme="minorHAnsi" w:hAnsiTheme="minorHAnsi" w:cstheme="minorHAnsi"/>
          <w:sz w:val="24"/>
          <w:szCs w:val="24"/>
        </w:rPr>
      </w:pPr>
    </w:p>
    <w:p w14:paraId="304C8D37" w14:textId="77777777" w:rsidR="00F4018C" w:rsidRPr="00422F77" w:rsidRDefault="00F4018C" w:rsidP="00D23E8A">
      <w:pPr>
        <w:tabs>
          <w:tab w:val="left" w:pos="820"/>
        </w:tabs>
        <w:spacing w:before="19"/>
        <w:ind w:left="820" w:right="247" w:hanging="360"/>
        <w:jc w:val="both"/>
        <w:rPr>
          <w:rFonts w:asciiTheme="minorHAnsi" w:hAnsiTheme="minorHAnsi" w:cstheme="minorHAnsi"/>
          <w:sz w:val="24"/>
          <w:szCs w:val="24"/>
        </w:rPr>
      </w:pPr>
    </w:p>
    <w:p w14:paraId="337B1356" w14:textId="6073212E" w:rsidR="007401A3" w:rsidRPr="001F0737" w:rsidRDefault="007401A3" w:rsidP="00D23E8A">
      <w:pPr>
        <w:pStyle w:val="Heading1"/>
        <w:keepLines/>
        <w:spacing w:after="0" w:line="259" w:lineRule="auto"/>
        <w:jc w:val="both"/>
        <w:rPr>
          <w:rFonts w:asciiTheme="minorHAnsi" w:hAnsiTheme="minorHAnsi" w:cstheme="minorHAnsi"/>
          <w:b w:val="0"/>
          <w:bCs w:val="0"/>
          <w:color w:val="365F91" w:themeColor="accent1" w:themeShade="BF"/>
          <w:kern w:val="0"/>
        </w:rPr>
      </w:pPr>
      <w:r w:rsidRPr="001F0737">
        <w:rPr>
          <w:rFonts w:asciiTheme="minorHAnsi" w:hAnsiTheme="minorHAnsi" w:cstheme="minorHAnsi"/>
          <w:b w:val="0"/>
          <w:bCs w:val="0"/>
          <w:color w:val="365F91" w:themeColor="accent1" w:themeShade="BF"/>
          <w:kern w:val="0"/>
        </w:rPr>
        <w:lastRenderedPageBreak/>
        <w:t>Part 2</w:t>
      </w:r>
    </w:p>
    <w:p w14:paraId="337B1357" w14:textId="3D745331" w:rsidR="006E5C9D" w:rsidRDefault="007401A3" w:rsidP="00D23E8A">
      <w:pPr>
        <w:pStyle w:val="Heading1"/>
        <w:keepLines/>
        <w:spacing w:after="0" w:line="259" w:lineRule="auto"/>
        <w:jc w:val="both"/>
        <w:rPr>
          <w:rFonts w:asciiTheme="minorHAnsi" w:hAnsiTheme="minorHAnsi" w:cstheme="minorHAnsi"/>
          <w:b w:val="0"/>
          <w:bCs w:val="0"/>
          <w:color w:val="365F91" w:themeColor="accent1" w:themeShade="BF"/>
          <w:kern w:val="0"/>
          <w:sz w:val="30"/>
          <w:szCs w:val="30"/>
        </w:rPr>
      </w:pPr>
      <w:r w:rsidRPr="00E804B6">
        <w:rPr>
          <w:rFonts w:asciiTheme="minorHAnsi" w:hAnsiTheme="minorHAnsi" w:cstheme="minorHAnsi"/>
          <w:b w:val="0"/>
          <w:bCs w:val="0"/>
          <w:color w:val="365F91" w:themeColor="accent1" w:themeShade="BF"/>
          <w:kern w:val="0"/>
          <w:sz w:val="30"/>
          <w:szCs w:val="30"/>
        </w:rPr>
        <w:t xml:space="preserve">Objective </w:t>
      </w:r>
      <w:r w:rsidR="00AE40FF" w:rsidRPr="00E804B6">
        <w:rPr>
          <w:rFonts w:asciiTheme="minorHAnsi" w:hAnsiTheme="minorHAnsi" w:cstheme="minorHAnsi"/>
          <w:b w:val="0"/>
          <w:bCs w:val="0"/>
          <w:color w:val="365F91" w:themeColor="accent1" w:themeShade="BF"/>
          <w:kern w:val="0"/>
          <w:sz w:val="30"/>
          <w:szCs w:val="30"/>
        </w:rPr>
        <w:t>2.</w:t>
      </w:r>
      <w:r w:rsidRPr="00E804B6">
        <w:rPr>
          <w:rFonts w:asciiTheme="minorHAnsi" w:hAnsiTheme="minorHAnsi" w:cstheme="minorHAnsi"/>
          <w:b w:val="0"/>
          <w:bCs w:val="0"/>
          <w:color w:val="365F91" w:themeColor="accent1" w:themeShade="BF"/>
          <w:kern w:val="0"/>
          <w:sz w:val="30"/>
          <w:szCs w:val="30"/>
        </w:rPr>
        <w:t xml:space="preserve">1 </w:t>
      </w:r>
      <w:r w:rsidR="00974A5D" w:rsidRPr="00E804B6">
        <w:rPr>
          <w:rFonts w:asciiTheme="minorHAnsi" w:hAnsiTheme="minorHAnsi" w:cstheme="minorHAnsi"/>
          <w:b w:val="0"/>
          <w:bCs w:val="0"/>
          <w:color w:val="365F91" w:themeColor="accent1" w:themeShade="BF"/>
          <w:kern w:val="0"/>
          <w:sz w:val="30"/>
          <w:szCs w:val="30"/>
        </w:rPr>
        <w:t>–</w:t>
      </w:r>
      <w:r w:rsidRPr="00E804B6">
        <w:rPr>
          <w:rFonts w:asciiTheme="minorHAnsi" w:hAnsiTheme="minorHAnsi" w:cstheme="minorHAnsi"/>
          <w:b w:val="0"/>
          <w:bCs w:val="0"/>
          <w:color w:val="365F91" w:themeColor="accent1" w:themeShade="BF"/>
          <w:kern w:val="0"/>
          <w:sz w:val="30"/>
          <w:szCs w:val="30"/>
        </w:rPr>
        <w:t xml:space="preserve"> </w:t>
      </w:r>
      <w:r w:rsidR="00974A5D" w:rsidRPr="00E804B6">
        <w:rPr>
          <w:rFonts w:asciiTheme="minorHAnsi" w:hAnsiTheme="minorHAnsi" w:cstheme="minorHAnsi"/>
          <w:b w:val="0"/>
          <w:bCs w:val="0"/>
          <w:color w:val="365F91" w:themeColor="accent1" w:themeShade="BF"/>
          <w:kern w:val="0"/>
          <w:sz w:val="30"/>
          <w:szCs w:val="30"/>
        </w:rPr>
        <w:t>ICMP</w:t>
      </w:r>
    </w:p>
    <w:p w14:paraId="32A84589" w14:textId="77777777" w:rsidR="00AD08F8" w:rsidRPr="00AD08F8" w:rsidRDefault="00AD08F8" w:rsidP="00AD08F8"/>
    <w:p w14:paraId="337B1358" w14:textId="35E7767C" w:rsidR="00974A5D" w:rsidRPr="00422F77" w:rsidRDefault="00974A5D" w:rsidP="008B3C9A">
      <w:pPr>
        <w:pStyle w:val="ListParagraph"/>
        <w:numPr>
          <w:ilvl w:val="0"/>
          <w:numId w:val="3"/>
        </w:numPr>
        <w:spacing w:line="360" w:lineRule="auto"/>
        <w:jc w:val="both"/>
        <w:rPr>
          <w:rFonts w:eastAsia="Arial" w:cstheme="minorHAnsi"/>
          <w:spacing w:val="2"/>
          <w:sz w:val="24"/>
          <w:szCs w:val="24"/>
        </w:rPr>
      </w:pPr>
      <w:r w:rsidRPr="00422F77">
        <w:rPr>
          <w:rFonts w:eastAsia="Arial" w:cstheme="minorHAnsi"/>
          <w:spacing w:val="2"/>
          <w:sz w:val="24"/>
          <w:szCs w:val="24"/>
        </w:rPr>
        <w:t>Open command prompt/terminal (depending on the operati</w:t>
      </w:r>
      <w:r w:rsidR="00A37D96" w:rsidRPr="00422F77">
        <w:rPr>
          <w:rFonts w:eastAsia="Arial" w:cstheme="minorHAnsi"/>
          <w:spacing w:val="2"/>
          <w:sz w:val="24"/>
          <w:szCs w:val="24"/>
        </w:rPr>
        <w:t>ng</w:t>
      </w:r>
      <w:r w:rsidRPr="00422F77">
        <w:rPr>
          <w:rFonts w:eastAsia="Arial" w:cstheme="minorHAnsi"/>
          <w:spacing w:val="2"/>
          <w:sz w:val="24"/>
          <w:szCs w:val="24"/>
        </w:rPr>
        <w:t xml:space="preserve"> system</w:t>
      </w:r>
      <w:r w:rsidR="00CD7196" w:rsidRPr="00422F77">
        <w:rPr>
          <w:rFonts w:eastAsia="Arial" w:cstheme="minorHAnsi"/>
          <w:spacing w:val="2"/>
          <w:sz w:val="24"/>
          <w:szCs w:val="24"/>
        </w:rPr>
        <w:t>)</w:t>
      </w:r>
      <w:r w:rsidR="00CC093F" w:rsidRPr="00422F77">
        <w:rPr>
          <w:rFonts w:eastAsia="Arial" w:cstheme="minorHAnsi"/>
          <w:spacing w:val="2"/>
          <w:sz w:val="24"/>
          <w:szCs w:val="24"/>
        </w:rPr>
        <w:t xml:space="preserve"> </w:t>
      </w:r>
    </w:p>
    <w:p w14:paraId="337B1359" w14:textId="0EC3CEA2" w:rsidR="00974A5D" w:rsidRPr="00422F77" w:rsidRDefault="00974A5D" w:rsidP="008B3C9A">
      <w:pPr>
        <w:pStyle w:val="ListParagraph"/>
        <w:numPr>
          <w:ilvl w:val="0"/>
          <w:numId w:val="3"/>
        </w:numPr>
        <w:spacing w:line="360" w:lineRule="auto"/>
        <w:jc w:val="both"/>
        <w:rPr>
          <w:rFonts w:eastAsia="Arial" w:cstheme="minorHAnsi"/>
          <w:spacing w:val="2"/>
          <w:sz w:val="24"/>
          <w:szCs w:val="24"/>
        </w:rPr>
      </w:pPr>
      <w:r w:rsidRPr="00422F77">
        <w:rPr>
          <w:rFonts w:eastAsia="Arial" w:cstheme="minorHAnsi"/>
          <w:spacing w:val="2"/>
          <w:sz w:val="24"/>
          <w:szCs w:val="24"/>
        </w:rPr>
        <w:t>Start Wireshark</w:t>
      </w:r>
      <w:r w:rsidR="00CD7196" w:rsidRPr="00422F77">
        <w:rPr>
          <w:rFonts w:eastAsia="Arial" w:cstheme="minorHAnsi"/>
          <w:spacing w:val="2"/>
          <w:sz w:val="24"/>
          <w:szCs w:val="24"/>
        </w:rPr>
        <w:t xml:space="preserve"> and begin </w:t>
      </w:r>
      <w:proofErr w:type="gramStart"/>
      <w:r w:rsidR="00CD7196" w:rsidRPr="00422F77">
        <w:rPr>
          <w:rFonts w:eastAsia="Arial" w:cstheme="minorHAnsi"/>
          <w:spacing w:val="2"/>
          <w:sz w:val="24"/>
          <w:szCs w:val="24"/>
        </w:rPr>
        <w:t>capture</w:t>
      </w:r>
      <w:proofErr w:type="gramEnd"/>
      <w:r w:rsidR="00CC093F" w:rsidRPr="00422F77">
        <w:rPr>
          <w:rFonts w:eastAsia="Arial" w:cstheme="minorHAnsi"/>
          <w:spacing w:val="2"/>
          <w:sz w:val="24"/>
          <w:szCs w:val="24"/>
        </w:rPr>
        <w:t xml:space="preserve"> </w:t>
      </w:r>
    </w:p>
    <w:p w14:paraId="337B135B" w14:textId="4F57B122" w:rsidR="00CD7196" w:rsidRPr="00422F77" w:rsidRDefault="00974A5D" w:rsidP="000B05D3">
      <w:pPr>
        <w:pStyle w:val="ListParagraph"/>
        <w:numPr>
          <w:ilvl w:val="0"/>
          <w:numId w:val="3"/>
        </w:numPr>
        <w:spacing w:line="360" w:lineRule="auto"/>
        <w:jc w:val="both"/>
        <w:rPr>
          <w:rFonts w:eastAsia="Arial" w:cstheme="minorHAnsi"/>
          <w:spacing w:val="2"/>
          <w:sz w:val="24"/>
          <w:szCs w:val="24"/>
        </w:rPr>
      </w:pPr>
      <w:r w:rsidRPr="00422F77">
        <w:rPr>
          <w:rFonts w:eastAsia="Arial" w:cstheme="minorHAnsi"/>
          <w:spacing w:val="2"/>
          <w:sz w:val="24"/>
          <w:szCs w:val="24"/>
        </w:rPr>
        <w:t xml:space="preserve">Ping </w:t>
      </w:r>
      <w:r w:rsidR="00CD7196" w:rsidRPr="00422F77">
        <w:rPr>
          <w:rFonts w:eastAsia="Arial" w:cstheme="minorHAnsi"/>
          <w:spacing w:val="2"/>
          <w:sz w:val="24"/>
          <w:szCs w:val="24"/>
        </w:rPr>
        <w:t>a</w:t>
      </w:r>
      <w:r w:rsidR="000B05D3" w:rsidRPr="00422F77">
        <w:rPr>
          <w:rFonts w:eastAsia="Arial" w:cstheme="minorHAnsi"/>
          <w:spacing w:val="2"/>
          <w:sz w:val="24"/>
          <w:szCs w:val="24"/>
        </w:rPr>
        <w:t>ny</w:t>
      </w:r>
      <w:r w:rsidR="00CD7196" w:rsidRPr="00422F77">
        <w:rPr>
          <w:rFonts w:eastAsia="Arial" w:cstheme="minorHAnsi"/>
          <w:spacing w:val="2"/>
          <w:sz w:val="24"/>
          <w:szCs w:val="24"/>
        </w:rPr>
        <w:t xml:space="preserve"> </w:t>
      </w:r>
      <w:r w:rsidRPr="00422F77">
        <w:rPr>
          <w:rFonts w:eastAsia="Arial" w:cstheme="minorHAnsi"/>
          <w:spacing w:val="2"/>
          <w:sz w:val="24"/>
          <w:szCs w:val="24"/>
        </w:rPr>
        <w:t xml:space="preserve">“hostname” (where </w:t>
      </w:r>
      <w:r w:rsidR="00CD7196" w:rsidRPr="00422F77">
        <w:rPr>
          <w:rFonts w:eastAsia="Arial" w:cstheme="minorHAnsi"/>
          <w:spacing w:val="2"/>
          <w:sz w:val="24"/>
          <w:szCs w:val="24"/>
        </w:rPr>
        <w:t>the “</w:t>
      </w:r>
      <w:r w:rsidRPr="00422F77">
        <w:rPr>
          <w:rFonts w:eastAsia="Arial" w:cstheme="minorHAnsi"/>
          <w:spacing w:val="2"/>
          <w:sz w:val="24"/>
          <w:szCs w:val="24"/>
        </w:rPr>
        <w:t>hostname</w:t>
      </w:r>
      <w:r w:rsidR="00CD7196" w:rsidRPr="00422F77">
        <w:rPr>
          <w:rFonts w:eastAsia="Arial" w:cstheme="minorHAnsi"/>
          <w:spacing w:val="2"/>
          <w:sz w:val="24"/>
          <w:szCs w:val="24"/>
        </w:rPr>
        <w:t>”</w:t>
      </w:r>
      <w:r w:rsidRPr="00422F77">
        <w:rPr>
          <w:rFonts w:eastAsia="Arial" w:cstheme="minorHAnsi"/>
          <w:spacing w:val="2"/>
          <w:sz w:val="24"/>
          <w:szCs w:val="24"/>
        </w:rPr>
        <w:t xml:space="preserve"> is a URL</w:t>
      </w:r>
      <w:r w:rsidR="000B05D3" w:rsidRPr="00422F77">
        <w:rPr>
          <w:rFonts w:eastAsia="Arial" w:cstheme="minorHAnsi"/>
          <w:spacing w:val="2"/>
          <w:sz w:val="24"/>
          <w:szCs w:val="24"/>
        </w:rPr>
        <w:t>, e</w:t>
      </w:r>
      <w:r w:rsidRPr="00422F77">
        <w:rPr>
          <w:rFonts w:eastAsia="Arial" w:cstheme="minorHAnsi"/>
          <w:spacing w:val="2"/>
          <w:sz w:val="24"/>
          <w:szCs w:val="24"/>
        </w:rPr>
        <w:t xml:space="preserve">xample:  ping </w:t>
      </w:r>
      <w:hyperlink r:id="rId15" w:history="1">
        <w:r w:rsidR="00CD7196" w:rsidRPr="00422F77">
          <w:rPr>
            <w:rStyle w:val="Hyperlink"/>
            <w:rFonts w:eastAsia="Arial" w:cstheme="minorHAnsi"/>
            <w:spacing w:val="2"/>
            <w:sz w:val="24"/>
            <w:szCs w:val="24"/>
          </w:rPr>
          <w:t>www.google.com</w:t>
        </w:r>
      </w:hyperlink>
      <w:r w:rsidR="00531E12" w:rsidRPr="00422F77">
        <w:rPr>
          <w:rFonts w:eastAsia="Calibri" w:cstheme="minorHAnsi"/>
          <w:sz w:val="24"/>
          <w:szCs w:val="24"/>
        </w:rPr>
        <w:t>)</w:t>
      </w:r>
    </w:p>
    <w:p w14:paraId="337B135C" w14:textId="3BABCDB6" w:rsidR="00CD7196" w:rsidRPr="00422F77" w:rsidRDefault="00CD7196" w:rsidP="008B3C9A">
      <w:pPr>
        <w:pStyle w:val="ListParagraph"/>
        <w:numPr>
          <w:ilvl w:val="0"/>
          <w:numId w:val="3"/>
        </w:numPr>
        <w:spacing w:line="360" w:lineRule="auto"/>
        <w:jc w:val="both"/>
        <w:rPr>
          <w:rFonts w:eastAsia="Arial" w:cstheme="minorHAnsi"/>
          <w:spacing w:val="2"/>
          <w:sz w:val="24"/>
          <w:szCs w:val="24"/>
        </w:rPr>
      </w:pPr>
      <w:r w:rsidRPr="00422F77">
        <w:rPr>
          <w:rFonts w:eastAsia="Arial" w:cstheme="minorHAnsi"/>
          <w:spacing w:val="2"/>
          <w:sz w:val="24"/>
          <w:szCs w:val="24"/>
        </w:rPr>
        <w:t>When the Ping finishes, stop the capture</w:t>
      </w:r>
      <w:r w:rsidR="00CF1EB9" w:rsidRPr="00422F77">
        <w:rPr>
          <w:rFonts w:eastAsia="Arial" w:cstheme="minorHAnsi"/>
          <w:spacing w:val="2"/>
          <w:sz w:val="24"/>
          <w:szCs w:val="24"/>
        </w:rPr>
        <w:t>.</w:t>
      </w:r>
      <w:r w:rsidR="006C7F13" w:rsidRPr="00422F77">
        <w:rPr>
          <w:rFonts w:eastAsia="Arial" w:cstheme="minorHAnsi"/>
          <w:spacing w:val="2"/>
          <w:sz w:val="24"/>
          <w:szCs w:val="24"/>
        </w:rPr>
        <w:t xml:space="preserve"> </w:t>
      </w:r>
      <w:r w:rsidR="004F1BD4" w:rsidRPr="00422F77">
        <w:rPr>
          <w:rFonts w:eastAsia="Calibri" w:cstheme="minorHAnsi"/>
          <w:sz w:val="24"/>
          <w:szCs w:val="24"/>
        </w:rPr>
        <w:t>[Press Ctrl + C in MAC to stop the ping]</w:t>
      </w:r>
    </w:p>
    <w:p w14:paraId="36DEFC68" w14:textId="3300FDEE" w:rsidR="008B3C9A" w:rsidRPr="00422F77" w:rsidRDefault="008B3C9A" w:rsidP="008B3C9A">
      <w:pPr>
        <w:pStyle w:val="ListParagraph"/>
        <w:numPr>
          <w:ilvl w:val="0"/>
          <w:numId w:val="3"/>
        </w:numPr>
        <w:spacing w:line="360" w:lineRule="auto"/>
        <w:jc w:val="both"/>
        <w:rPr>
          <w:rFonts w:eastAsia="Arial" w:cstheme="minorHAnsi"/>
          <w:spacing w:val="2"/>
          <w:sz w:val="24"/>
          <w:szCs w:val="24"/>
        </w:rPr>
      </w:pPr>
      <w:r w:rsidRPr="00422F77">
        <w:rPr>
          <w:rFonts w:eastAsia="Arial" w:cstheme="minorHAnsi"/>
          <w:spacing w:val="2"/>
          <w:sz w:val="24"/>
          <w:szCs w:val="24"/>
        </w:rPr>
        <w:t xml:space="preserve">Filter the capture to only display DNS </w:t>
      </w:r>
      <w:proofErr w:type="gramStart"/>
      <w:r w:rsidRPr="00422F77">
        <w:rPr>
          <w:rFonts w:eastAsia="Arial" w:cstheme="minorHAnsi"/>
          <w:spacing w:val="2"/>
          <w:sz w:val="24"/>
          <w:szCs w:val="24"/>
        </w:rPr>
        <w:t>traffic</w:t>
      </w:r>
      <w:proofErr w:type="gramEnd"/>
    </w:p>
    <w:p w14:paraId="481A6F9F" w14:textId="16006970" w:rsidR="008B3C9A" w:rsidRPr="00422F77" w:rsidRDefault="008B3C9A" w:rsidP="008B3C9A">
      <w:pPr>
        <w:pStyle w:val="ListParagraph"/>
        <w:numPr>
          <w:ilvl w:val="1"/>
          <w:numId w:val="3"/>
        </w:numPr>
        <w:spacing w:line="360" w:lineRule="auto"/>
        <w:jc w:val="both"/>
        <w:rPr>
          <w:rFonts w:eastAsia="Arial" w:cstheme="minorHAnsi"/>
          <w:spacing w:val="2"/>
          <w:sz w:val="24"/>
          <w:szCs w:val="24"/>
        </w:rPr>
      </w:pPr>
      <w:r w:rsidRPr="00422F77">
        <w:rPr>
          <w:rFonts w:eastAsia="Arial" w:cstheme="minorHAnsi"/>
          <w:spacing w:val="2"/>
          <w:sz w:val="24"/>
          <w:szCs w:val="24"/>
        </w:rPr>
        <w:t>Provide a screenshot of the DNS reply from the server that shows the IP address of the URL</w:t>
      </w:r>
      <w:r w:rsidR="001372DF">
        <w:rPr>
          <w:rFonts w:eastAsia="Arial" w:cstheme="minorHAnsi"/>
          <w:spacing w:val="2"/>
          <w:sz w:val="24"/>
          <w:szCs w:val="24"/>
        </w:rPr>
        <w:t>.</w:t>
      </w:r>
      <w:r w:rsidRPr="00422F77">
        <w:rPr>
          <w:rFonts w:eastAsia="Arial" w:cstheme="minorHAnsi"/>
          <w:spacing w:val="2"/>
          <w:sz w:val="24"/>
          <w:szCs w:val="24"/>
        </w:rPr>
        <w:t xml:space="preserve"> [</w:t>
      </w:r>
      <w:r w:rsidRPr="00422F77">
        <w:rPr>
          <w:rFonts w:eastAsia="Arial" w:cstheme="minorHAnsi"/>
          <w:b/>
          <w:spacing w:val="2"/>
          <w:sz w:val="24"/>
          <w:szCs w:val="24"/>
        </w:rPr>
        <w:t>5 points</w:t>
      </w:r>
      <w:r w:rsidRPr="00422F77">
        <w:rPr>
          <w:rFonts w:eastAsia="Arial" w:cstheme="minorHAnsi"/>
          <w:spacing w:val="2"/>
          <w:sz w:val="24"/>
          <w:szCs w:val="24"/>
        </w:rPr>
        <w:t>]</w:t>
      </w:r>
    </w:p>
    <w:p w14:paraId="30534286" w14:textId="634A3FE6" w:rsidR="008B3C9A" w:rsidRPr="00422F77" w:rsidRDefault="008B3C9A" w:rsidP="008B3C9A">
      <w:pPr>
        <w:pStyle w:val="ListParagraph"/>
        <w:numPr>
          <w:ilvl w:val="1"/>
          <w:numId w:val="3"/>
        </w:numPr>
        <w:spacing w:line="360" w:lineRule="auto"/>
        <w:jc w:val="both"/>
        <w:rPr>
          <w:rFonts w:eastAsia="Arial" w:cstheme="minorHAnsi"/>
          <w:spacing w:val="2"/>
          <w:sz w:val="24"/>
          <w:szCs w:val="24"/>
        </w:rPr>
      </w:pPr>
      <w:r w:rsidRPr="00422F77">
        <w:rPr>
          <w:rFonts w:eastAsia="Arial" w:cstheme="minorHAnsi"/>
          <w:spacing w:val="2"/>
          <w:sz w:val="24"/>
          <w:szCs w:val="24"/>
        </w:rPr>
        <w:t>Explain why DNS would be in this capture when you pinged</w:t>
      </w:r>
      <w:r w:rsidR="00C66693">
        <w:rPr>
          <w:rFonts w:eastAsia="Arial" w:cstheme="minorHAnsi"/>
          <w:spacing w:val="2"/>
          <w:sz w:val="24"/>
          <w:szCs w:val="24"/>
        </w:rPr>
        <w:t>?</w:t>
      </w:r>
      <w:r w:rsidRPr="00422F77">
        <w:rPr>
          <w:rFonts w:eastAsia="Arial" w:cstheme="minorHAnsi"/>
          <w:spacing w:val="2"/>
          <w:sz w:val="24"/>
          <w:szCs w:val="24"/>
        </w:rPr>
        <w:t xml:space="preserve"> [</w:t>
      </w:r>
      <w:r w:rsidRPr="00422F77">
        <w:rPr>
          <w:rFonts w:eastAsia="Arial" w:cstheme="minorHAnsi"/>
          <w:b/>
          <w:spacing w:val="2"/>
          <w:sz w:val="24"/>
          <w:szCs w:val="24"/>
        </w:rPr>
        <w:t>5 points</w:t>
      </w:r>
      <w:r w:rsidRPr="00422F77">
        <w:rPr>
          <w:rFonts w:eastAsia="Arial" w:cstheme="minorHAnsi"/>
          <w:spacing w:val="2"/>
          <w:sz w:val="24"/>
          <w:szCs w:val="24"/>
        </w:rPr>
        <w:t>]</w:t>
      </w:r>
    </w:p>
    <w:p w14:paraId="337B135D" w14:textId="74ADF2DB" w:rsidR="00CD7196" w:rsidRPr="00422F77" w:rsidRDefault="00CD7196" w:rsidP="008B3C9A">
      <w:pPr>
        <w:pStyle w:val="ListParagraph"/>
        <w:numPr>
          <w:ilvl w:val="0"/>
          <w:numId w:val="3"/>
        </w:numPr>
        <w:spacing w:line="360" w:lineRule="auto"/>
        <w:jc w:val="both"/>
        <w:rPr>
          <w:rFonts w:eastAsia="Arial" w:cstheme="minorHAnsi"/>
          <w:spacing w:val="2"/>
          <w:sz w:val="24"/>
          <w:szCs w:val="24"/>
        </w:rPr>
      </w:pPr>
      <w:r w:rsidRPr="00422F77">
        <w:rPr>
          <w:rFonts w:eastAsia="Arial" w:cstheme="minorHAnsi"/>
          <w:spacing w:val="2"/>
          <w:sz w:val="24"/>
          <w:szCs w:val="24"/>
        </w:rPr>
        <w:t xml:space="preserve">Filter the capture to only display the Ping </w:t>
      </w:r>
      <w:proofErr w:type="gramStart"/>
      <w:r w:rsidRPr="00422F77">
        <w:rPr>
          <w:rFonts w:eastAsia="Arial" w:cstheme="minorHAnsi"/>
          <w:spacing w:val="2"/>
          <w:sz w:val="24"/>
          <w:szCs w:val="24"/>
        </w:rPr>
        <w:t>traffic</w:t>
      </w:r>
      <w:proofErr w:type="gramEnd"/>
    </w:p>
    <w:p w14:paraId="7C426AF1" w14:textId="77777777" w:rsidR="008B3C9A" w:rsidRPr="00422F77" w:rsidRDefault="00CD7196" w:rsidP="008B3C9A">
      <w:pPr>
        <w:pStyle w:val="ListParagraph"/>
        <w:numPr>
          <w:ilvl w:val="1"/>
          <w:numId w:val="3"/>
        </w:numPr>
        <w:spacing w:line="360" w:lineRule="auto"/>
        <w:jc w:val="both"/>
        <w:rPr>
          <w:rFonts w:eastAsia="Arial" w:cstheme="minorHAnsi"/>
          <w:spacing w:val="2"/>
          <w:sz w:val="24"/>
          <w:szCs w:val="24"/>
        </w:rPr>
      </w:pPr>
      <w:r w:rsidRPr="00422F77">
        <w:rPr>
          <w:rFonts w:eastAsia="Arial" w:cstheme="minorHAnsi"/>
          <w:spacing w:val="2"/>
          <w:sz w:val="24"/>
          <w:szCs w:val="24"/>
        </w:rPr>
        <w:t xml:space="preserve">Were the Pings successful? </w:t>
      </w:r>
    </w:p>
    <w:p w14:paraId="337B135E" w14:textId="0542E3CC" w:rsidR="00CD7196" w:rsidRPr="00422F77" w:rsidRDefault="008B3C9A" w:rsidP="008B3C9A">
      <w:pPr>
        <w:pStyle w:val="ListParagraph"/>
        <w:numPr>
          <w:ilvl w:val="1"/>
          <w:numId w:val="3"/>
        </w:numPr>
        <w:spacing w:line="360" w:lineRule="auto"/>
        <w:jc w:val="both"/>
        <w:rPr>
          <w:rFonts w:eastAsia="Arial" w:cstheme="minorHAnsi"/>
          <w:spacing w:val="2"/>
          <w:sz w:val="24"/>
          <w:szCs w:val="24"/>
        </w:rPr>
      </w:pPr>
      <w:r w:rsidRPr="00422F77">
        <w:rPr>
          <w:rFonts w:eastAsia="Arial" w:cstheme="minorHAnsi"/>
          <w:spacing w:val="2"/>
          <w:sz w:val="24"/>
          <w:szCs w:val="24"/>
        </w:rPr>
        <w:t>P</w:t>
      </w:r>
      <w:r w:rsidR="00CD7196" w:rsidRPr="00422F77">
        <w:rPr>
          <w:rFonts w:eastAsia="Arial" w:cstheme="minorHAnsi"/>
          <w:spacing w:val="2"/>
          <w:sz w:val="24"/>
          <w:szCs w:val="24"/>
        </w:rPr>
        <w:t>rovide the filtered Wireshark screenshot, and explain how you know they wer</w:t>
      </w:r>
      <w:r w:rsidRPr="00422F77">
        <w:rPr>
          <w:rFonts w:eastAsia="Arial" w:cstheme="minorHAnsi"/>
          <w:spacing w:val="2"/>
          <w:sz w:val="24"/>
          <w:szCs w:val="24"/>
        </w:rPr>
        <w:t>e/were not successful</w:t>
      </w:r>
      <w:r w:rsidR="006C0355">
        <w:rPr>
          <w:rFonts w:eastAsia="Arial" w:cstheme="minorHAnsi"/>
          <w:spacing w:val="2"/>
          <w:sz w:val="24"/>
          <w:szCs w:val="24"/>
        </w:rPr>
        <w:t>?</w:t>
      </w:r>
      <w:r w:rsidR="006C7F13" w:rsidRPr="00422F77">
        <w:rPr>
          <w:rFonts w:eastAsia="Arial" w:cstheme="minorHAnsi"/>
          <w:spacing w:val="2"/>
          <w:sz w:val="24"/>
          <w:szCs w:val="24"/>
        </w:rPr>
        <w:t xml:space="preserve"> [</w:t>
      </w:r>
      <w:r w:rsidR="006C7F13" w:rsidRPr="00422F77">
        <w:rPr>
          <w:rFonts w:eastAsia="Arial" w:cstheme="minorHAnsi"/>
          <w:b/>
          <w:spacing w:val="2"/>
          <w:sz w:val="24"/>
          <w:szCs w:val="24"/>
        </w:rPr>
        <w:t>10 points</w:t>
      </w:r>
      <w:r w:rsidR="006C7F13" w:rsidRPr="00422F77">
        <w:rPr>
          <w:rFonts w:eastAsia="Arial" w:cstheme="minorHAnsi"/>
          <w:spacing w:val="2"/>
          <w:sz w:val="24"/>
          <w:szCs w:val="24"/>
        </w:rPr>
        <w:t>]</w:t>
      </w:r>
    </w:p>
    <w:p w14:paraId="337B135F" w14:textId="52E5C01D" w:rsidR="00CD7196" w:rsidRPr="00422F77" w:rsidRDefault="00CD7196" w:rsidP="003D6E48">
      <w:pPr>
        <w:pStyle w:val="ListParagraph"/>
        <w:numPr>
          <w:ilvl w:val="0"/>
          <w:numId w:val="3"/>
        </w:numPr>
        <w:spacing w:line="360" w:lineRule="auto"/>
        <w:jc w:val="both"/>
        <w:rPr>
          <w:rFonts w:eastAsia="Arial" w:cstheme="minorHAnsi"/>
          <w:spacing w:val="2"/>
          <w:sz w:val="24"/>
          <w:szCs w:val="24"/>
        </w:rPr>
      </w:pPr>
      <w:r w:rsidRPr="00422F77">
        <w:rPr>
          <w:rFonts w:eastAsia="Arial" w:cstheme="minorHAnsi"/>
          <w:spacing w:val="2"/>
          <w:sz w:val="24"/>
          <w:szCs w:val="24"/>
        </w:rPr>
        <w:t>What is the IP address of your host?</w:t>
      </w:r>
      <w:r w:rsidR="00D94113" w:rsidRPr="00422F77">
        <w:rPr>
          <w:rFonts w:eastAsia="Arial" w:cstheme="minorHAnsi"/>
          <w:spacing w:val="2"/>
          <w:sz w:val="24"/>
          <w:szCs w:val="24"/>
        </w:rPr>
        <w:t xml:space="preserve"> </w:t>
      </w:r>
      <w:r w:rsidR="003D6E48" w:rsidRPr="00422F77">
        <w:rPr>
          <w:rFonts w:eastAsia="Arial" w:cstheme="minorHAnsi"/>
          <w:spacing w:val="2"/>
          <w:sz w:val="24"/>
          <w:szCs w:val="24"/>
        </w:rPr>
        <w:t>(s</w:t>
      </w:r>
      <w:r w:rsidR="008B3C9A" w:rsidRPr="00422F77">
        <w:rPr>
          <w:rFonts w:eastAsia="Arial" w:cstheme="minorHAnsi"/>
          <w:spacing w:val="2"/>
          <w:sz w:val="24"/>
          <w:szCs w:val="24"/>
        </w:rPr>
        <w:t>how within Wireshark</w:t>
      </w:r>
      <w:r w:rsidR="003D6E48" w:rsidRPr="00422F77">
        <w:rPr>
          <w:rFonts w:eastAsia="Arial" w:cstheme="minorHAnsi"/>
          <w:spacing w:val="2"/>
          <w:sz w:val="24"/>
          <w:szCs w:val="24"/>
        </w:rPr>
        <w:t>)</w:t>
      </w:r>
      <w:r w:rsidR="006C7F13" w:rsidRPr="00422F77">
        <w:rPr>
          <w:rFonts w:eastAsia="Arial" w:cstheme="minorHAnsi"/>
          <w:spacing w:val="2"/>
          <w:sz w:val="24"/>
          <w:szCs w:val="24"/>
        </w:rPr>
        <w:t xml:space="preserve"> [</w:t>
      </w:r>
      <w:r w:rsidR="008B3C9A" w:rsidRPr="00422F77">
        <w:rPr>
          <w:rFonts w:eastAsia="Arial" w:cstheme="minorHAnsi"/>
          <w:b/>
          <w:spacing w:val="2"/>
          <w:sz w:val="24"/>
          <w:szCs w:val="24"/>
        </w:rPr>
        <w:t>5</w:t>
      </w:r>
      <w:r w:rsidR="006C7F13" w:rsidRPr="00422F77">
        <w:rPr>
          <w:rFonts w:eastAsia="Arial" w:cstheme="minorHAnsi"/>
          <w:b/>
          <w:spacing w:val="2"/>
          <w:sz w:val="24"/>
          <w:szCs w:val="24"/>
        </w:rPr>
        <w:t xml:space="preserve"> points</w:t>
      </w:r>
      <w:r w:rsidR="006C7F13" w:rsidRPr="00422F77">
        <w:rPr>
          <w:rFonts w:eastAsia="Arial" w:cstheme="minorHAnsi"/>
          <w:spacing w:val="2"/>
          <w:sz w:val="24"/>
          <w:szCs w:val="24"/>
        </w:rPr>
        <w:t>]</w:t>
      </w:r>
    </w:p>
    <w:p w14:paraId="1E69B2E3" w14:textId="77777777" w:rsidR="008B3C9A" w:rsidRPr="00422F77" w:rsidRDefault="00CD7196" w:rsidP="008B3C9A">
      <w:pPr>
        <w:pStyle w:val="ListParagraph"/>
        <w:numPr>
          <w:ilvl w:val="0"/>
          <w:numId w:val="3"/>
        </w:numPr>
        <w:spacing w:line="360" w:lineRule="auto"/>
        <w:jc w:val="both"/>
        <w:rPr>
          <w:rFonts w:eastAsia="Arial" w:cstheme="minorHAnsi"/>
          <w:spacing w:val="2"/>
          <w:sz w:val="24"/>
          <w:szCs w:val="24"/>
        </w:rPr>
      </w:pPr>
      <w:r w:rsidRPr="00422F77">
        <w:rPr>
          <w:rFonts w:eastAsia="Arial" w:cstheme="minorHAnsi"/>
          <w:spacing w:val="2"/>
          <w:sz w:val="24"/>
          <w:szCs w:val="24"/>
        </w:rPr>
        <w:t>What is the IP address of the destination host?</w:t>
      </w:r>
      <w:r w:rsidR="00D94113" w:rsidRPr="00422F77">
        <w:rPr>
          <w:rFonts w:eastAsia="Arial" w:cstheme="minorHAnsi"/>
          <w:spacing w:val="2"/>
          <w:sz w:val="24"/>
          <w:szCs w:val="24"/>
        </w:rPr>
        <w:t xml:space="preserve"> </w:t>
      </w:r>
    </w:p>
    <w:p w14:paraId="337B1363" w14:textId="0847A1B0" w:rsidR="00CD7196" w:rsidRPr="00422F77" w:rsidRDefault="008B3C9A" w:rsidP="00AF5802">
      <w:pPr>
        <w:pStyle w:val="ListParagraph"/>
        <w:numPr>
          <w:ilvl w:val="1"/>
          <w:numId w:val="3"/>
        </w:numPr>
        <w:spacing w:line="360" w:lineRule="auto"/>
        <w:jc w:val="both"/>
        <w:rPr>
          <w:rFonts w:eastAsia="Arial" w:cstheme="minorHAnsi"/>
          <w:spacing w:val="2"/>
          <w:sz w:val="24"/>
          <w:szCs w:val="24"/>
        </w:rPr>
      </w:pPr>
      <w:r w:rsidRPr="00422F77">
        <w:rPr>
          <w:rFonts w:eastAsia="Arial" w:cstheme="minorHAnsi"/>
          <w:spacing w:val="2"/>
          <w:sz w:val="24"/>
          <w:szCs w:val="24"/>
        </w:rPr>
        <w:t>S</w:t>
      </w:r>
      <w:r w:rsidR="00D94113" w:rsidRPr="00422F77">
        <w:rPr>
          <w:rFonts w:eastAsia="Arial" w:cstheme="minorHAnsi"/>
          <w:spacing w:val="2"/>
          <w:sz w:val="24"/>
          <w:szCs w:val="24"/>
        </w:rPr>
        <w:t>how within Wireshark</w:t>
      </w:r>
      <w:r w:rsidRPr="00422F77">
        <w:rPr>
          <w:rFonts w:eastAsia="Arial" w:cstheme="minorHAnsi"/>
          <w:spacing w:val="2"/>
          <w:sz w:val="24"/>
          <w:szCs w:val="24"/>
        </w:rPr>
        <w:t>, and explain how this address was selected</w:t>
      </w:r>
      <w:r w:rsidR="005E4E49">
        <w:rPr>
          <w:rFonts w:eastAsia="Arial" w:cstheme="minorHAnsi"/>
          <w:spacing w:val="2"/>
          <w:sz w:val="24"/>
          <w:szCs w:val="24"/>
        </w:rPr>
        <w:t>?</w:t>
      </w:r>
      <w:r w:rsidR="00D94113" w:rsidRPr="00422F77">
        <w:rPr>
          <w:rFonts w:eastAsia="Arial" w:cstheme="minorHAnsi"/>
          <w:spacing w:val="2"/>
          <w:sz w:val="24"/>
          <w:szCs w:val="24"/>
        </w:rPr>
        <w:t xml:space="preserve"> </w:t>
      </w:r>
      <w:r w:rsidR="006C7F13" w:rsidRPr="00422F77">
        <w:rPr>
          <w:rFonts w:eastAsia="Arial" w:cstheme="minorHAnsi"/>
          <w:spacing w:val="2"/>
          <w:sz w:val="24"/>
          <w:szCs w:val="24"/>
        </w:rPr>
        <w:t xml:space="preserve"> [</w:t>
      </w:r>
      <w:r w:rsidR="006C7F13" w:rsidRPr="00422F77">
        <w:rPr>
          <w:rFonts w:eastAsia="Arial" w:cstheme="minorHAnsi"/>
          <w:b/>
          <w:spacing w:val="2"/>
          <w:sz w:val="24"/>
          <w:szCs w:val="24"/>
        </w:rPr>
        <w:t>10 points</w:t>
      </w:r>
      <w:r w:rsidR="006C7F13" w:rsidRPr="00422F77">
        <w:rPr>
          <w:rFonts w:eastAsia="Arial" w:cstheme="minorHAnsi"/>
          <w:spacing w:val="2"/>
          <w:sz w:val="24"/>
          <w:szCs w:val="24"/>
        </w:rPr>
        <w:t>]</w:t>
      </w:r>
    </w:p>
    <w:p w14:paraId="3E9B130A" w14:textId="12B1785D" w:rsidR="000C67C3" w:rsidRPr="00422F77" w:rsidRDefault="000C67C3" w:rsidP="000C67C3">
      <w:pPr>
        <w:pStyle w:val="ListParagraph"/>
        <w:numPr>
          <w:ilvl w:val="0"/>
          <w:numId w:val="3"/>
        </w:numPr>
        <w:spacing w:line="360" w:lineRule="auto"/>
        <w:ind w:right="70"/>
        <w:rPr>
          <w:rFonts w:eastAsia="Calibri" w:cstheme="minorHAnsi"/>
          <w:sz w:val="24"/>
          <w:szCs w:val="24"/>
        </w:rPr>
      </w:pPr>
      <w:r w:rsidRPr="00422F77">
        <w:rPr>
          <w:rFonts w:eastAsia="Calibri" w:cstheme="minorHAnsi"/>
          <w:sz w:val="24"/>
          <w:szCs w:val="24"/>
        </w:rPr>
        <w:t>Exami</w:t>
      </w:r>
      <w:r w:rsidRPr="00422F77">
        <w:rPr>
          <w:rFonts w:eastAsia="Calibri" w:cstheme="minorHAnsi"/>
          <w:spacing w:val="1"/>
          <w:sz w:val="24"/>
          <w:szCs w:val="24"/>
        </w:rPr>
        <w:t>n</w:t>
      </w:r>
      <w:r w:rsidRPr="00422F77">
        <w:rPr>
          <w:rFonts w:eastAsia="Calibri" w:cstheme="minorHAnsi"/>
          <w:sz w:val="24"/>
          <w:szCs w:val="24"/>
        </w:rPr>
        <w:t>e</w:t>
      </w:r>
      <w:r w:rsidRPr="00422F77">
        <w:rPr>
          <w:rFonts w:eastAsia="Calibri" w:cstheme="minorHAnsi"/>
          <w:spacing w:val="11"/>
          <w:sz w:val="24"/>
          <w:szCs w:val="24"/>
        </w:rPr>
        <w:t xml:space="preserve"> </w:t>
      </w:r>
      <w:r w:rsidRPr="00422F77">
        <w:rPr>
          <w:rFonts w:eastAsia="Calibri" w:cstheme="minorHAnsi"/>
          <w:spacing w:val="-2"/>
          <w:sz w:val="24"/>
          <w:szCs w:val="24"/>
        </w:rPr>
        <w:t>o</w:t>
      </w:r>
      <w:r w:rsidRPr="00422F77">
        <w:rPr>
          <w:rFonts w:eastAsia="Calibri" w:cstheme="minorHAnsi"/>
          <w:spacing w:val="1"/>
          <w:sz w:val="24"/>
          <w:szCs w:val="24"/>
        </w:rPr>
        <w:t>n</w:t>
      </w:r>
      <w:r w:rsidRPr="00422F77">
        <w:rPr>
          <w:rFonts w:eastAsia="Calibri" w:cstheme="minorHAnsi"/>
          <w:sz w:val="24"/>
          <w:szCs w:val="24"/>
        </w:rPr>
        <w:t>e</w:t>
      </w:r>
      <w:r w:rsidRPr="00422F77">
        <w:rPr>
          <w:rFonts w:eastAsia="Calibri" w:cstheme="minorHAnsi"/>
          <w:spacing w:val="11"/>
          <w:sz w:val="24"/>
          <w:szCs w:val="24"/>
        </w:rPr>
        <w:t xml:space="preserve"> </w:t>
      </w:r>
      <w:r w:rsidRPr="00422F77">
        <w:rPr>
          <w:rFonts w:eastAsia="Calibri" w:cstheme="minorHAnsi"/>
          <w:sz w:val="24"/>
          <w:szCs w:val="24"/>
        </w:rPr>
        <w:t>of</w:t>
      </w:r>
      <w:r w:rsidRPr="00422F77">
        <w:rPr>
          <w:rFonts w:eastAsia="Calibri" w:cstheme="minorHAnsi"/>
          <w:spacing w:val="9"/>
          <w:sz w:val="24"/>
          <w:szCs w:val="24"/>
        </w:rPr>
        <w:t xml:space="preserve"> </w:t>
      </w:r>
      <w:r w:rsidRPr="00422F77">
        <w:rPr>
          <w:rFonts w:eastAsia="Calibri" w:cstheme="minorHAnsi"/>
          <w:spacing w:val="1"/>
          <w:sz w:val="24"/>
          <w:szCs w:val="24"/>
        </w:rPr>
        <w:t>t</w:t>
      </w:r>
      <w:r w:rsidRPr="00422F77">
        <w:rPr>
          <w:rFonts w:eastAsia="Calibri" w:cstheme="minorHAnsi"/>
          <w:spacing w:val="-1"/>
          <w:sz w:val="24"/>
          <w:szCs w:val="24"/>
        </w:rPr>
        <w:t>h</w:t>
      </w:r>
      <w:r w:rsidRPr="00422F77">
        <w:rPr>
          <w:rFonts w:eastAsia="Calibri" w:cstheme="minorHAnsi"/>
          <w:sz w:val="24"/>
          <w:szCs w:val="24"/>
        </w:rPr>
        <w:t>e</w:t>
      </w:r>
      <w:r w:rsidRPr="00422F77">
        <w:rPr>
          <w:rFonts w:eastAsia="Calibri" w:cstheme="minorHAnsi"/>
          <w:spacing w:val="13"/>
          <w:sz w:val="24"/>
          <w:szCs w:val="24"/>
        </w:rPr>
        <w:t xml:space="preserve"> </w:t>
      </w:r>
      <w:r w:rsidRPr="00422F77">
        <w:rPr>
          <w:rFonts w:eastAsia="Calibri" w:cstheme="minorHAnsi"/>
          <w:spacing w:val="1"/>
          <w:sz w:val="24"/>
          <w:szCs w:val="24"/>
        </w:rPr>
        <w:t>p</w:t>
      </w:r>
      <w:r w:rsidRPr="00422F77">
        <w:rPr>
          <w:rFonts w:eastAsia="Calibri" w:cstheme="minorHAnsi"/>
          <w:spacing w:val="-2"/>
          <w:sz w:val="24"/>
          <w:szCs w:val="24"/>
        </w:rPr>
        <w:t>i</w:t>
      </w:r>
      <w:r w:rsidRPr="00422F77">
        <w:rPr>
          <w:rFonts w:eastAsia="Calibri" w:cstheme="minorHAnsi"/>
          <w:spacing w:val="1"/>
          <w:sz w:val="24"/>
          <w:szCs w:val="24"/>
        </w:rPr>
        <w:t>n</w:t>
      </w:r>
      <w:r w:rsidRPr="00422F77">
        <w:rPr>
          <w:rFonts w:eastAsia="Calibri" w:cstheme="minorHAnsi"/>
          <w:sz w:val="24"/>
          <w:szCs w:val="24"/>
        </w:rPr>
        <w:t>g</w:t>
      </w:r>
      <w:r w:rsidRPr="00422F77">
        <w:rPr>
          <w:rFonts w:eastAsia="Calibri" w:cstheme="minorHAnsi"/>
          <w:spacing w:val="8"/>
          <w:sz w:val="24"/>
          <w:szCs w:val="24"/>
        </w:rPr>
        <w:t xml:space="preserve"> </w:t>
      </w:r>
      <w:r w:rsidRPr="00422F77">
        <w:rPr>
          <w:rFonts w:eastAsia="Calibri" w:cstheme="minorHAnsi"/>
          <w:sz w:val="24"/>
          <w:szCs w:val="24"/>
        </w:rPr>
        <w:t>r</w:t>
      </w:r>
      <w:r w:rsidRPr="00422F77">
        <w:rPr>
          <w:rFonts w:eastAsia="Calibri" w:cstheme="minorHAnsi"/>
          <w:spacing w:val="1"/>
          <w:sz w:val="24"/>
          <w:szCs w:val="24"/>
        </w:rPr>
        <w:t>eq</w:t>
      </w:r>
      <w:r w:rsidRPr="00422F77">
        <w:rPr>
          <w:rFonts w:eastAsia="Calibri" w:cstheme="minorHAnsi"/>
          <w:spacing w:val="-1"/>
          <w:sz w:val="24"/>
          <w:szCs w:val="24"/>
        </w:rPr>
        <w:t>u</w:t>
      </w:r>
      <w:r w:rsidRPr="00422F77">
        <w:rPr>
          <w:rFonts w:eastAsia="Calibri" w:cstheme="minorHAnsi"/>
          <w:sz w:val="24"/>
          <w:szCs w:val="24"/>
        </w:rPr>
        <w:t>est</w:t>
      </w:r>
      <w:r w:rsidRPr="00422F77">
        <w:rPr>
          <w:rFonts w:eastAsia="Calibri" w:cstheme="minorHAnsi"/>
          <w:spacing w:val="12"/>
          <w:sz w:val="24"/>
          <w:szCs w:val="24"/>
        </w:rPr>
        <w:t xml:space="preserve"> </w:t>
      </w:r>
      <w:r w:rsidRPr="00422F77">
        <w:rPr>
          <w:rFonts w:eastAsia="Calibri" w:cstheme="minorHAnsi"/>
          <w:spacing w:val="1"/>
          <w:sz w:val="24"/>
          <w:szCs w:val="24"/>
        </w:rPr>
        <w:t>p</w:t>
      </w:r>
      <w:r w:rsidRPr="00422F77">
        <w:rPr>
          <w:rFonts w:eastAsia="Calibri" w:cstheme="minorHAnsi"/>
          <w:sz w:val="24"/>
          <w:szCs w:val="24"/>
        </w:rPr>
        <w:t>ac</w:t>
      </w:r>
      <w:r w:rsidRPr="00422F77">
        <w:rPr>
          <w:rFonts w:eastAsia="Calibri" w:cstheme="minorHAnsi"/>
          <w:spacing w:val="-2"/>
          <w:sz w:val="24"/>
          <w:szCs w:val="24"/>
        </w:rPr>
        <w:t>k</w:t>
      </w:r>
      <w:r w:rsidRPr="00422F77">
        <w:rPr>
          <w:rFonts w:eastAsia="Calibri" w:cstheme="minorHAnsi"/>
          <w:sz w:val="24"/>
          <w:szCs w:val="24"/>
        </w:rPr>
        <w:t>e</w:t>
      </w:r>
      <w:r w:rsidRPr="00422F77">
        <w:rPr>
          <w:rFonts w:eastAsia="Calibri" w:cstheme="minorHAnsi"/>
          <w:spacing w:val="2"/>
          <w:sz w:val="24"/>
          <w:szCs w:val="24"/>
        </w:rPr>
        <w:t>t</w:t>
      </w:r>
      <w:r w:rsidRPr="00422F77">
        <w:rPr>
          <w:rFonts w:eastAsia="Calibri" w:cstheme="minorHAnsi"/>
          <w:sz w:val="24"/>
          <w:szCs w:val="24"/>
        </w:rPr>
        <w:t>s</w:t>
      </w:r>
      <w:r w:rsidRPr="00422F77">
        <w:rPr>
          <w:rFonts w:eastAsia="Calibri" w:cstheme="minorHAnsi"/>
          <w:spacing w:val="10"/>
          <w:sz w:val="24"/>
          <w:szCs w:val="24"/>
        </w:rPr>
        <w:t xml:space="preserve"> </w:t>
      </w:r>
      <w:r w:rsidRPr="00422F77">
        <w:rPr>
          <w:rFonts w:eastAsia="Calibri" w:cstheme="minorHAnsi"/>
          <w:sz w:val="24"/>
          <w:szCs w:val="24"/>
        </w:rPr>
        <w:t>s</w:t>
      </w:r>
      <w:r w:rsidRPr="00422F77">
        <w:rPr>
          <w:rFonts w:eastAsia="Calibri" w:cstheme="minorHAnsi"/>
          <w:spacing w:val="-2"/>
          <w:sz w:val="24"/>
          <w:szCs w:val="24"/>
        </w:rPr>
        <w:t>e</w:t>
      </w:r>
      <w:r w:rsidRPr="00422F77">
        <w:rPr>
          <w:rFonts w:eastAsia="Calibri" w:cstheme="minorHAnsi"/>
          <w:spacing w:val="1"/>
          <w:sz w:val="24"/>
          <w:szCs w:val="24"/>
        </w:rPr>
        <w:t>n</w:t>
      </w:r>
      <w:r w:rsidRPr="00422F77">
        <w:rPr>
          <w:rFonts w:eastAsia="Calibri" w:cstheme="minorHAnsi"/>
          <w:sz w:val="24"/>
          <w:szCs w:val="24"/>
        </w:rPr>
        <w:t>t</w:t>
      </w:r>
      <w:r w:rsidRPr="00422F77">
        <w:rPr>
          <w:rFonts w:eastAsia="Calibri" w:cstheme="minorHAnsi"/>
          <w:spacing w:val="9"/>
          <w:sz w:val="24"/>
          <w:szCs w:val="24"/>
        </w:rPr>
        <w:t xml:space="preserve"> </w:t>
      </w:r>
      <w:r w:rsidRPr="00422F77">
        <w:rPr>
          <w:rFonts w:eastAsia="Calibri" w:cstheme="minorHAnsi"/>
          <w:spacing w:val="1"/>
          <w:sz w:val="24"/>
          <w:szCs w:val="24"/>
        </w:rPr>
        <w:t>b</w:t>
      </w:r>
      <w:r w:rsidRPr="00422F77">
        <w:rPr>
          <w:rFonts w:eastAsia="Calibri" w:cstheme="minorHAnsi"/>
          <w:sz w:val="24"/>
          <w:szCs w:val="24"/>
        </w:rPr>
        <w:t>y</w:t>
      </w:r>
      <w:r w:rsidRPr="00422F77">
        <w:rPr>
          <w:rFonts w:eastAsia="Calibri" w:cstheme="minorHAnsi"/>
          <w:spacing w:val="7"/>
          <w:sz w:val="24"/>
          <w:szCs w:val="24"/>
        </w:rPr>
        <w:t xml:space="preserve"> </w:t>
      </w:r>
      <w:r w:rsidRPr="00422F77">
        <w:rPr>
          <w:rFonts w:eastAsia="Calibri" w:cstheme="minorHAnsi"/>
          <w:sz w:val="24"/>
          <w:szCs w:val="24"/>
        </w:rPr>
        <w:t>yo</w:t>
      </w:r>
      <w:r w:rsidRPr="00422F77">
        <w:rPr>
          <w:rFonts w:eastAsia="Calibri" w:cstheme="minorHAnsi"/>
          <w:spacing w:val="1"/>
          <w:sz w:val="24"/>
          <w:szCs w:val="24"/>
        </w:rPr>
        <w:t>u</w:t>
      </w:r>
      <w:r w:rsidRPr="00422F77">
        <w:rPr>
          <w:rFonts w:eastAsia="Calibri" w:cstheme="minorHAnsi"/>
          <w:sz w:val="24"/>
          <w:szCs w:val="24"/>
        </w:rPr>
        <w:t>r</w:t>
      </w:r>
      <w:r w:rsidRPr="00422F77">
        <w:rPr>
          <w:rFonts w:eastAsia="Calibri" w:cstheme="minorHAnsi"/>
          <w:spacing w:val="11"/>
          <w:sz w:val="24"/>
          <w:szCs w:val="24"/>
        </w:rPr>
        <w:t xml:space="preserve"> </w:t>
      </w:r>
      <w:r w:rsidRPr="00422F77">
        <w:rPr>
          <w:rFonts w:eastAsia="Calibri" w:cstheme="minorHAnsi"/>
          <w:spacing w:val="1"/>
          <w:sz w:val="24"/>
          <w:szCs w:val="24"/>
        </w:rPr>
        <w:t>h</w:t>
      </w:r>
      <w:r w:rsidRPr="00422F77">
        <w:rPr>
          <w:rFonts w:eastAsia="Calibri" w:cstheme="minorHAnsi"/>
          <w:sz w:val="24"/>
          <w:szCs w:val="24"/>
        </w:rPr>
        <w:t>o</w:t>
      </w:r>
      <w:r w:rsidRPr="00422F77">
        <w:rPr>
          <w:rFonts w:eastAsia="Calibri" w:cstheme="minorHAnsi"/>
          <w:spacing w:val="-2"/>
          <w:sz w:val="24"/>
          <w:szCs w:val="24"/>
        </w:rPr>
        <w:t>s</w:t>
      </w:r>
      <w:r w:rsidRPr="00422F77">
        <w:rPr>
          <w:rFonts w:eastAsia="Calibri" w:cstheme="minorHAnsi"/>
          <w:spacing w:val="1"/>
          <w:sz w:val="24"/>
          <w:szCs w:val="24"/>
        </w:rPr>
        <w:t>t</w:t>
      </w:r>
      <w:r w:rsidRPr="00422F77">
        <w:rPr>
          <w:rFonts w:eastAsia="Calibri" w:cstheme="minorHAnsi"/>
          <w:sz w:val="24"/>
          <w:szCs w:val="24"/>
        </w:rPr>
        <w:t>.</w:t>
      </w:r>
      <w:r w:rsidRPr="00422F77">
        <w:rPr>
          <w:rFonts w:eastAsia="Calibri" w:cstheme="minorHAnsi"/>
          <w:spacing w:val="10"/>
          <w:sz w:val="24"/>
          <w:szCs w:val="24"/>
        </w:rPr>
        <w:t xml:space="preserve"> </w:t>
      </w:r>
      <w:r w:rsidRPr="00422F77">
        <w:rPr>
          <w:rFonts w:eastAsia="Calibri" w:cstheme="minorHAnsi"/>
          <w:sz w:val="24"/>
          <w:szCs w:val="24"/>
        </w:rPr>
        <w:t>W</w:t>
      </w:r>
      <w:r w:rsidRPr="00422F77">
        <w:rPr>
          <w:rFonts w:eastAsia="Calibri" w:cstheme="minorHAnsi"/>
          <w:spacing w:val="1"/>
          <w:sz w:val="24"/>
          <w:szCs w:val="24"/>
        </w:rPr>
        <w:t>h</w:t>
      </w:r>
      <w:r w:rsidRPr="00422F77">
        <w:rPr>
          <w:rFonts w:eastAsia="Calibri" w:cstheme="minorHAnsi"/>
          <w:sz w:val="24"/>
          <w:szCs w:val="24"/>
        </w:rPr>
        <w:t>at</w:t>
      </w:r>
      <w:r w:rsidRPr="00422F77">
        <w:rPr>
          <w:rFonts w:eastAsia="Calibri" w:cstheme="minorHAnsi"/>
          <w:spacing w:val="9"/>
          <w:sz w:val="24"/>
          <w:szCs w:val="24"/>
        </w:rPr>
        <w:t xml:space="preserve"> </w:t>
      </w:r>
      <w:r w:rsidRPr="00422F77">
        <w:rPr>
          <w:rFonts w:eastAsia="Calibri" w:cstheme="minorHAnsi"/>
          <w:sz w:val="24"/>
          <w:szCs w:val="24"/>
        </w:rPr>
        <w:t>are</w:t>
      </w:r>
      <w:r w:rsidRPr="00422F77">
        <w:rPr>
          <w:rFonts w:eastAsia="Calibri" w:cstheme="minorHAnsi"/>
          <w:spacing w:val="11"/>
          <w:sz w:val="24"/>
          <w:szCs w:val="24"/>
        </w:rPr>
        <w:t xml:space="preserve"> </w:t>
      </w:r>
      <w:r w:rsidRPr="00422F77">
        <w:rPr>
          <w:rFonts w:eastAsia="Calibri" w:cstheme="minorHAnsi"/>
          <w:spacing w:val="-1"/>
          <w:sz w:val="24"/>
          <w:szCs w:val="24"/>
        </w:rPr>
        <w:t>th</w:t>
      </w:r>
      <w:r w:rsidRPr="00422F77">
        <w:rPr>
          <w:rFonts w:eastAsia="Calibri" w:cstheme="minorHAnsi"/>
          <w:sz w:val="24"/>
          <w:szCs w:val="24"/>
        </w:rPr>
        <w:t>e</w:t>
      </w:r>
      <w:r w:rsidRPr="00422F77">
        <w:rPr>
          <w:rFonts w:eastAsia="Calibri" w:cstheme="minorHAnsi"/>
          <w:spacing w:val="11"/>
          <w:sz w:val="24"/>
          <w:szCs w:val="24"/>
        </w:rPr>
        <w:t xml:space="preserve"> </w:t>
      </w:r>
      <w:r w:rsidRPr="00422F77">
        <w:rPr>
          <w:rFonts w:eastAsia="Calibri" w:cstheme="minorHAnsi"/>
          <w:sz w:val="24"/>
          <w:szCs w:val="24"/>
        </w:rPr>
        <w:t>I</w:t>
      </w:r>
      <w:r w:rsidRPr="00422F77">
        <w:rPr>
          <w:rFonts w:eastAsia="Calibri" w:cstheme="minorHAnsi"/>
          <w:spacing w:val="-1"/>
          <w:sz w:val="24"/>
          <w:szCs w:val="24"/>
        </w:rPr>
        <w:t>C</w:t>
      </w:r>
      <w:r w:rsidRPr="00422F77">
        <w:rPr>
          <w:rFonts w:eastAsia="Calibri" w:cstheme="minorHAnsi"/>
          <w:spacing w:val="1"/>
          <w:sz w:val="24"/>
          <w:szCs w:val="24"/>
        </w:rPr>
        <w:t>M</w:t>
      </w:r>
      <w:r w:rsidRPr="00422F77">
        <w:rPr>
          <w:rFonts w:eastAsia="Calibri" w:cstheme="minorHAnsi"/>
          <w:sz w:val="24"/>
          <w:szCs w:val="24"/>
        </w:rPr>
        <w:t xml:space="preserve">P </w:t>
      </w:r>
      <w:r w:rsidRPr="00422F77">
        <w:rPr>
          <w:rFonts w:eastAsia="Calibri" w:cstheme="minorHAnsi"/>
          <w:spacing w:val="1"/>
          <w:sz w:val="24"/>
          <w:szCs w:val="24"/>
        </w:rPr>
        <w:t>t</w:t>
      </w:r>
      <w:r w:rsidRPr="00422F77">
        <w:rPr>
          <w:rFonts w:eastAsia="Calibri" w:cstheme="minorHAnsi"/>
          <w:sz w:val="24"/>
          <w:szCs w:val="24"/>
        </w:rPr>
        <w:t>ype</w:t>
      </w:r>
      <w:r w:rsidRPr="00422F77">
        <w:rPr>
          <w:rFonts w:eastAsia="Calibri" w:cstheme="minorHAnsi"/>
          <w:spacing w:val="-8"/>
          <w:sz w:val="24"/>
          <w:szCs w:val="24"/>
        </w:rPr>
        <w:t xml:space="preserve"> </w:t>
      </w:r>
      <w:r w:rsidRPr="00422F77">
        <w:rPr>
          <w:rFonts w:eastAsia="Calibri" w:cstheme="minorHAnsi"/>
          <w:sz w:val="24"/>
          <w:szCs w:val="24"/>
        </w:rPr>
        <w:t>a</w:t>
      </w:r>
      <w:r w:rsidRPr="00422F77">
        <w:rPr>
          <w:rFonts w:eastAsia="Calibri" w:cstheme="minorHAnsi"/>
          <w:spacing w:val="-1"/>
          <w:sz w:val="24"/>
          <w:szCs w:val="24"/>
        </w:rPr>
        <w:t>n</w:t>
      </w:r>
      <w:r w:rsidRPr="00422F77">
        <w:rPr>
          <w:rFonts w:eastAsia="Calibri" w:cstheme="minorHAnsi"/>
          <w:sz w:val="24"/>
          <w:szCs w:val="24"/>
        </w:rPr>
        <w:t>d</w:t>
      </w:r>
      <w:r w:rsidRPr="00422F77">
        <w:rPr>
          <w:rFonts w:eastAsia="Calibri" w:cstheme="minorHAnsi"/>
          <w:spacing w:val="-8"/>
          <w:sz w:val="24"/>
          <w:szCs w:val="24"/>
        </w:rPr>
        <w:t xml:space="preserve"> </w:t>
      </w:r>
      <w:r w:rsidRPr="00422F77">
        <w:rPr>
          <w:rFonts w:eastAsia="Calibri" w:cstheme="minorHAnsi"/>
          <w:spacing w:val="-1"/>
          <w:sz w:val="24"/>
          <w:szCs w:val="24"/>
        </w:rPr>
        <w:t>c</w:t>
      </w:r>
      <w:r w:rsidRPr="00422F77">
        <w:rPr>
          <w:rFonts w:eastAsia="Calibri" w:cstheme="minorHAnsi"/>
          <w:sz w:val="24"/>
          <w:szCs w:val="24"/>
        </w:rPr>
        <w:t>ode</w:t>
      </w:r>
      <w:r w:rsidRPr="00422F77">
        <w:rPr>
          <w:rFonts w:eastAsia="Calibri" w:cstheme="minorHAnsi"/>
          <w:spacing w:val="-9"/>
          <w:sz w:val="24"/>
          <w:szCs w:val="24"/>
        </w:rPr>
        <w:t xml:space="preserve"> </w:t>
      </w:r>
      <w:r w:rsidRPr="00422F77">
        <w:rPr>
          <w:rFonts w:eastAsia="Calibri" w:cstheme="minorHAnsi"/>
          <w:spacing w:val="1"/>
          <w:sz w:val="24"/>
          <w:szCs w:val="24"/>
        </w:rPr>
        <w:t>n</w:t>
      </w:r>
      <w:r w:rsidRPr="00422F77">
        <w:rPr>
          <w:rFonts w:eastAsia="Calibri" w:cstheme="minorHAnsi"/>
          <w:spacing w:val="-1"/>
          <w:sz w:val="24"/>
          <w:szCs w:val="24"/>
        </w:rPr>
        <w:t>u</w:t>
      </w:r>
      <w:r w:rsidRPr="00422F77">
        <w:rPr>
          <w:rFonts w:eastAsia="Calibri" w:cstheme="minorHAnsi"/>
          <w:sz w:val="24"/>
          <w:szCs w:val="24"/>
        </w:rPr>
        <w:t>m</w:t>
      </w:r>
      <w:r w:rsidRPr="00422F77">
        <w:rPr>
          <w:rFonts w:eastAsia="Calibri" w:cstheme="minorHAnsi"/>
          <w:spacing w:val="1"/>
          <w:sz w:val="24"/>
          <w:szCs w:val="24"/>
        </w:rPr>
        <w:t>b</w:t>
      </w:r>
      <w:r w:rsidRPr="00422F77">
        <w:rPr>
          <w:rFonts w:eastAsia="Calibri" w:cstheme="minorHAnsi"/>
          <w:sz w:val="24"/>
          <w:szCs w:val="24"/>
        </w:rPr>
        <w:t>e</w:t>
      </w:r>
      <w:r w:rsidRPr="00422F77">
        <w:rPr>
          <w:rFonts w:eastAsia="Calibri" w:cstheme="minorHAnsi"/>
          <w:spacing w:val="1"/>
          <w:sz w:val="24"/>
          <w:szCs w:val="24"/>
        </w:rPr>
        <w:t>r</w:t>
      </w:r>
      <w:r w:rsidRPr="00422F77">
        <w:rPr>
          <w:rFonts w:eastAsia="Calibri" w:cstheme="minorHAnsi"/>
          <w:sz w:val="24"/>
          <w:szCs w:val="24"/>
        </w:rPr>
        <w:t>s?</w:t>
      </w:r>
      <w:r w:rsidRPr="00422F77">
        <w:rPr>
          <w:rFonts w:eastAsia="Calibri" w:cstheme="minorHAnsi"/>
          <w:spacing w:val="-12"/>
          <w:sz w:val="24"/>
          <w:szCs w:val="24"/>
        </w:rPr>
        <w:t xml:space="preserve"> </w:t>
      </w:r>
      <w:r w:rsidRPr="00422F77">
        <w:rPr>
          <w:rFonts w:eastAsia="Calibri" w:cstheme="minorHAnsi"/>
          <w:sz w:val="24"/>
          <w:szCs w:val="24"/>
        </w:rPr>
        <w:t>W</w:t>
      </w:r>
      <w:r w:rsidRPr="00422F77">
        <w:rPr>
          <w:rFonts w:eastAsia="Calibri" w:cstheme="minorHAnsi"/>
          <w:spacing w:val="1"/>
          <w:sz w:val="24"/>
          <w:szCs w:val="24"/>
        </w:rPr>
        <w:t>h</w:t>
      </w:r>
      <w:r w:rsidRPr="00422F77">
        <w:rPr>
          <w:rFonts w:eastAsia="Calibri" w:cstheme="minorHAnsi"/>
          <w:sz w:val="24"/>
          <w:szCs w:val="24"/>
        </w:rPr>
        <w:t>at</w:t>
      </w:r>
      <w:r w:rsidRPr="00422F77">
        <w:rPr>
          <w:rFonts w:eastAsia="Calibri" w:cstheme="minorHAnsi"/>
          <w:spacing w:val="-7"/>
          <w:sz w:val="24"/>
          <w:szCs w:val="24"/>
        </w:rPr>
        <w:t xml:space="preserve"> </w:t>
      </w:r>
      <w:r w:rsidRPr="00422F77">
        <w:rPr>
          <w:rFonts w:eastAsia="Calibri" w:cstheme="minorHAnsi"/>
          <w:spacing w:val="-2"/>
          <w:sz w:val="24"/>
          <w:szCs w:val="24"/>
        </w:rPr>
        <w:t>o</w:t>
      </w:r>
      <w:r w:rsidRPr="00422F77">
        <w:rPr>
          <w:rFonts w:eastAsia="Calibri" w:cstheme="minorHAnsi"/>
          <w:spacing w:val="1"/>
          <w:sz w:val="24"/>
          <w:szCs w:val="24"/>
        </w:rPr>
        <w:t>t</w:t>
      </w:r>
      <w:r w:rsidRPr="00422F77">
        <w:rPr>
          <w:rFonts w:eastAsia="Calibri" w:cstheme="minorHAnsi"/>
          <w:spacing w:val="-1"/>
          <w:sz w:val="24"/>
          <w:szCs w:val="24"/>
        </w:rPr>
        <w:t>h</w:t>
      </w:r>
      <w:r w:rsidRPr="00422F77">
        <w:rPr>
          <w:rFonts w:eastAsia="Calibri" w:cstheme="minorHAnsi"/>
          <w:sz w:val="24"/>
          <w:szCs w:val="24"/>
        </w:rPr>
        <w:t>er</w:t>
      </w:r>
      <w:r w:rsidRPr="00422F77">
        <w:rPr>
          <w:rFonts w:eastAsia="Calibri" w:cstheme="minorHAnsi"/>
          <w:spacing w:val="-8"/>
          <w:sz w:val="24"/>
          <w:szCs w:val="24"/>
        </w:rPr>
        <w:t xml:space="preserve"> </w:t>
      </w:r>
      <w:r w:rsidRPr="00422F77">
        <w:rPr>
          <w:rFonts w:eastAsia="Calibri" w:cstheme="minorHAnsi"/>
          <w:spacing w:val="1"/>
          <w:sz w:val="24"/>
          <w:szCs w:val="24"/>
        </w:rPr>
        <w:t>f</w:t>
      </w:r>
      <w:r w:rsidRPr="00422F77">
        <w:rPr>
          <w:rFonts w:eastAsia="Calibri" w:cstheme="minorHAnsi"/>
          <w:sz w:val="24"/>
          <w:szCs w:val="24"/>
        </w:rPr>
        <w:t>ie</w:t>
      </w:r>
      <w:r w:rsidRPr="00422F77">
        <w:rPr>
          <w:rFonts w:eastAsia="Calibri" w:cstheme="minorHAnsi"/>
          <w:spacing w:val="-2"/>
          <w:sz w:val="24"/>
          <w:szCs w:val="24"/>
        </w:rPr>
        <w:t>l</w:t>
      </w:r>
      <w:r w:rsidRPr="00422F77">
        <w:rPr>
          <w:rFonts w:eastAsia="Calibri" w:cstheme="minorHAnsi"/>
          <w:spacing w:val="1"/>
          <w:sz w:val="24"/>
          <w:szCs w:val="24"/>
        </w:rPr>
        <w:t>d</w:t>
      </w:r>
      <w:r w:rsidRPr="00422F77">
        <w:rPr>
          <w:rFonts w:eastAsia="Calibri" w:cstheme="minorHAnsi"/>
          <w:sz w:val="24"/>
          <w:szCs w:val="24"/>
        </w:rPr>
        <w:t>s</w:t>
      </w:r>
      <w:r w:rsidRPr="00422F77">
        <w:rPr>
          <w:rFonts w:eastAsia="Calibri" w:cstheme="minorHAnsi"/>
          <w:spacing w:val="-9"/>
          <w:sz w:val="24"/>
          <w:szCs w:val="24"/>
        </w:rPr>
        <w:t xml:space="preserve"> </w:t>
      </w:r>
      <w:r w:rsidRPr="00422F77">
        <w:rPr>
          <w:rFonts w:eastAsia="Calibri" w:cstheme="minorHAnsi"/>
          <w:spacing w:val="-1"/>
          <w:sz w:val="24"/>
          <w:szCs w:val="24"/>
        </w:rPr>
        <w:t>d</w:t>
      </w:r>
      <w:r w:rsidRPr="00422F77">
        <w:rPr>
          <w:rFonts w:eastAsia="Calibri" w:cstheme="minorHAnsi"/>
          <w:sz w:val="24"/>
          <w:szCs w:val="24"/>
        </w:rPr>
        <w:t>o</w:t>
      </w:r>
      <w:r w:rsidRPr="00422F77">
        <w:rPr>
          <w:rFonts w:eastAsia="Calibri" w:cstheme="minorHAnsi"/>
          <w:spacing w:val="1"/>
          <w:sz w:val="24"/>
          <w:szCs w:val="24"/>
        </w:rPr>
        <w:t>e</w:t>
      </w:r>
      <w:r w:rsidRPr="00422F77">
        <w:rPr>
          <w:rFonts w:eastAsia="Calibri" w:cstheme="minorHAnsi"/>
          <w:sz w:val="24"/>
          <w:szCs w:val="24"/>
        </w:rPr>
        <w:t>s</w:t>
      </w:r>
      <w:r w:rsidRPr="00422F77">
        <w:rPr>
          <w:rFonts w:eastAsia="Calibri" w:cstheme="minorHAnsi"/>
          <w:spacing w:val="-9"/>
          <w:sz w:val="24"/>
          <w:szCs w:val="24"/>
        </w:rPr>
        <w:t xml:space="preserve"> </w:t>
      </w:r>
      <w:r w:rsidRPr="00422F77">
        <w:rPr>
          <w:rFonts w:eastAsia="Calibri" w:cstheme="minorHAnsi"/>
          <w:spacing w:val="-1"/>
          <w:sz w:val="24"/>
          <w:szCs w:val="24"/>
        </w:rPr>
        <w:t>th</w:t>
      </w:r>
      <w:r w:rsidRPr="00422F77">
        <w:rPr>
          <w:rFonts w:eastAsia="Calibri" w:cstheme="minorHAnsi"/>
          <w:sz w:val="24"/>
          <w:szCs w:val="24"/>
        </w:rPr>
        <w:t>is</w:t>
      </w:r>
      <w:r w:rsidRPr="00422F77">
        <w:rPr>
          <w:rFonts w:eastAsia="Calibri" w:cstheme="minorHAnsi"/>
          <w:spacing w:val="-9"/>
          <w:sz w:val="24"/>
          <w:szCs w:val="24"/>
        </w:rPr>
        <w:t xml:space="preserve"> </w:t>
      </w:r>
      <w:r w:rsidRPr="00422F77">
        <w:rPr>
          <w:rFonts w:eastAsia="Calibri" w:cstheme="minorHAnsi"/>
          <w:sz w:val="24"/>
          <w:szCs w:val="24"/>
        </w:rPr>
        <w:t>I</w:t>
      </w:r>
      <w:r w:rsidRPr="00422F77">
        <w:rPr>
          <w:rFonts w:eastAsia="Calibri" w:cstheme="minorHAnsi"/>
          <w:spacing w:val="-1"/>
          <w:sz w:val="24"/>
          <w:szCs w:val="24"/>
        </w:rPr>
        <w:t>C</w:t>
      </w:r>
      <w:r w:rsidRPr="00422F77">
        <w:rPr>
          <w:rFonts w:eastAsia="Calibri" w:cstheme="minorHAnsi"/>
          <w:spacing w:val="1"/>
          <w:sz w:val="24"/>
          <w:szCs w:val="24"/>
        </w:rPr>
        <w:t>M</w:t>
      </w:r>
      <w:r w:rsidRPr="00422F77">
        <w:rPr>
          <w:rFonts w:eastAsia="Calibri" w:cstheme="minorHAnsi"/>
          <w:sz w:val="24"/>
          <w:szCs w:val="24"/>
        </w:rPr>
        <w:t>P</w:t>
      </w:r>
      <w:r w:rsidRPr="00422F77">
        <w:rPr>
          <w:rFonts w:eastAsia="Calibri" w:cstheme="minorHAnsi"/>
          <w:spacing w:val="-8"/>
          <w:sz w:val="24"/>
          <w:szCs w:val="24"/>
        </w:rPr>
        <w:t xml:space="preserve"> </w:t>
      </w:r>
      <w:r w:rsidRPr="00422F77">
        <w:rPr>
          <w:rFonts w:eastAsia="Calibri" w:cstheme="minorHAnsi"/>
          <w:spacing w:val="1"/>
          <w:sz w:val="24"/>
          <w:szCs w:val="24"/>
        </w:rPr>
        <w:t>p</w:t>
      </w:r>
      <w:r w:rsidRPr="00422F77">
        <w:rPr>
          <w:rFonts w:eastAsia="Calibri" w:cstheme="minorHAnsi"/>
          <w:sz w:val="24"/>
          <w:szCs w:val="24"/>
        </w:rPr>
        <w:t>ac</w:t>
      </w:r>
      <w:r w:rsidRPr="00422F77">
        <w:rPr>
          <w:rFonts w:eastAsia="Calibri" w:cstheme="minorHAnsi"/>
          <w:spacing w:val="-2"/>
          <w:sz w:val="24"/>
          <w:szCs w:val="24"/>
        </w:rPr>
        <w:t>k</w:t>
      </w:r>
      <w:r w:rsidRPr="00422F77">
        <w:rPr>
          <w:rFonts w:eastAsia="Calibri" w:cstheme="minorHAnsi"/>
          <w:sz w:val="24"/>
          <w:szCs w:val="24"/>
        </w:rPr>
        <w:t>et</w:t>
      </w:r>
      <w:r w:rsidRPr="00422F77">
        <w:rPr>
          <w:rFonts w:eastAsia="Calibri" w:cstheme="minorHAnsi"/>
          <w:spacing w:val="-7"/>
          <w:sz w:val="24"/>
          <w:szCs w:val="24"/>
        </w:rPr>
        <w:t xml:space="preserve"> </w:t>
      </w:r>
      <w:r w:rsidRPr="00422F77">
        <w:rPr>
          <w:rFonts w:eastAsia="Calibri" w:cstheme="minorHAnsi"/>
          <w:spacing w:val="1"/>
          <w:sz w:val="24"/>
          <w:szCs w:val="24"/>
        </w:rPr>
        <w:t>h</w:t>
      </w:r>
      <w:r w:rsidRPr="00422F77">
        <w:rPr>
          <w:rFonts w:eastAsia="Calibri" w:cstheme="minorHAnsi"/>
          <w:sz w:val="24"/>
          <w:szCs w:val="24"/>
        </w:rPr>
        <w:t>ave?</w:t>
      </w:r>
      <w:r w:rsidRPr="00422F77">
        <w:rPr>
          <w:rFonts w:eastAsia="Calibri" w:cstheme="minorHAnsi"/>
          <w:spacing w:val="-9"/>
          <w:sz w:val="24"/>
          <w:szCs w:val="24"/>
        </w:rPr>
        <w:t xml:space="preserve"> </w:t>
      </w:r>
      <w:r w:rsidRPr="00422F77">
        <w:rPr>
          <w:rFonts w:eastAsia="Calibri" w:cstheme="minorHAnsi"/>
          <w:spacing w:val="-1"/>
          <w:sz w:val="24"/>
          <w:szCs w:val="24"/>
        </w:rPr>
        <w:t>H</w:t>
      </w:r>
      <w:r w:rsidRPr="00422F77">
        <w:rPr>
          <w:rFonts w:eastAsia="Calibri" w:cstheme="minorHAnsi"/>
          <w:spacing w:val="-2"/>
          <w:sz w:val="24"/>
          <w:szCs w:val="24"/>
        </w:rPr>
        <w:t>o</w:t>
      </w:r>
      <w:r w:rsidRPr="00422F77">
        <w:rPr>
          <w:rFonts w:eastAsia="Calibri" w:cstheme="minorHAnsi"/>
          <w:sz w:val="24"/>
          <w:szCs w:val="24"/>
        </w:rPr>
        <w:t>w</w:t>
      </w:r>
      <w:r w:rsidRPr="00422F77">
        <w:rPr>
          <w:rFonts w:eastAsia="Calibri" w:cstheme="minorHAnsi"/>
          <w:spacing w:val="-10"/>
          <w:sz w:val="24"/>
          <w:szCs w:val="24"/>
        </w:rPr>
        <w:t xml:space="preserve"> </w:t>
      </w:r>
      <w:r w:rsidRPr="00422F77">
        <w:rPr>
          <w:rFonts w:eastAsia="Calibri" w:cstheme="minorHAnsi"/>
          <w:sz w:val="24"/>
          <w:szCs w:val="24"/>
        </w:rPr>
        <w:t>ma</w:t>
      </w:r>
      <w:r w:rsidRPr="00422F77">
        <w:rPr>
          <w:rFonts w:eastAsia="Calibri" w:cstheme="minorHAnsi"/>
          <w:spacing w:val="1"/>
          <w:sz w:val="24"/>
          <w:szCs w:val="24"/>
        </w:rPr>
        <w:t>n</w:t>
      </w:r>
      <w:r w:rsidRPr="00422F77">
        <w:rPr>
          <w:rFonts w:eastAsia="Calibri" w:cstheme="minorHAnsi"/>
          <w:sz w:val="24"/>
          <w:szCs w:val="24"/>
        </w:rPr>
        <w:t xml:space="preserve">y </w:t>
      </w:r>
      <w:r w:rsidRPr="00422F77">
        <w:rPr>
          <w:rFonts w:eastAsia="Calibri" w:cstheme="minorHAnsi"/>
          <w:spacing w:val="1"/>
          <w:sz w:val="24"/>
          <w:szCs w:val="24"/>
        </w:rPr>
        <w:t>b</w:t>
      </w:r>
      <w:r w:rsidRPr="00422F77">
        <w:rPr>
          <w:rFonts w:eastAsia="Calibri" w:cstheme="minorHAnsi"/>
          <w:sz w:val="24"/>
          <w:szCs w:val="24"/>
        </w:rPr>
        <w:t>yt</w:t>
      </w:r>
      <w:r w:rsidRPr="00422F77">
        <w:rPr>
          <w:rFonts w:eastAsia="Calibri" w:cstheme="minorHAnsi"/>
          <w:spacing w:val="1"/>
          <w:sz w:val="24"/>
          <w:szCs w:val="24"/>
        </w:rPr>
        <w:t>e</w:t>
      </w:r>
      <w:r w:rsidRPr="00422F77">
        <w:rPr>
          <w:rFonts w:eastAsia="Calibri" w:cstheme="minorHAnsi"/>
          <w:sz w:val="24"/>
          <w:szCs w:val="24"/>
        </w:rPr>
        <w:t>s a</w:t>
      </w:r>
      <w:r w:rsidRPr="00422F77">
        <w:rPr>
          <w:rFonts w:eastAsia="Calibri" w:cstheme="minorHAnsi"/>
          <w:spacing w:val="-2"/>
          <w:sz w:val="24"/>
          <w:szCs w:val="24"/>
        </w:rPr>
        <w:t>r</w:t>
      </w:r>
      <w:r w:rsidRPr="00422F77">
        <w:rPr>
          <w:rFonts w:eastAsia="Calibri" w:cstheme="minorHAnsi"/>
          <w:sz w:val="24"/>
          <w:szCs w:val="24"/>
        </w:rPr>
        <w:t>e</w:t>
      </w:r>
      <w:r w:rsidRPr="00422F77">
        <w:rPr>
          <w:rFonts w:eastAsia="Calibri" w:cstheme="minorHAnsi"/>
          <w:spacing w:val="-1"/>
          <w:sz w:val="24"/>
          <w:szCs w:val="24"/>
        </w:rPr>
        <w:t xml:space="preserve"> </w:t>
      </w:r>
      <w:r w:rsidRPr="00422F77">
        <w:rPr>
          <w:rFonts w:eastAsia="Calibri" w:cstheme="minorHAnsi"/>
          <w:spacing w:val="1"/>
          <w:sz w:val="24"/>
          <w:szCs w:val="24"/>
        </w:rPr>
        <w:t>th</w:t>
      </w:r>
      <w:r w:rsidRPr="00422F77">
        <w:rPr>
          <w:rFonts w:eastAsia="Calibri" w:cstheme="minorHAnsi"/>
          <w:sz w:val="24"/>
          <w:szCs w:val="24"/>
        </w:rPr>
        <w:t>e</w:t>
      </w:r>
      <w:r w:rsidRPr="00422F77">
        <w:rPr>
          <w:rFonts w:eastAsia="Calibri" w:cstheme="minorHAnsi"/>
          <w:spacing w:val="-1"/>
          <w:sz w:val="24"/>
          <w:szCs w:val="24"/>
        </w:rPr>
        <w:t xml:space="preserve"> c</w:t>
      </w:r>
      <w:r w:rsidRPr="00422F77">
        <w:rPr>
          <w:rFonts w:eastAsia="Calibri" w:cstheme="minorHAnsi"/>
          <w:spacing w:val="1"/>
          <w:sz w:val="24"/>
          <w:szCs w:val="24"/>
        </w:rPr>
        <w:t>h</w:t>
      </w:r>
      <w:r w:rsidRPr="00422F77">
        <w:rPr>
          <w:rFonts w:eastAsia="Calibri" w:cstheme="minorHAnsi"/>
          <w:sz w:val="24"/>
          <w:szCs w:val="24"/>
        </w:rPr>
        <w:t>ec</w:t>
      </w:r>
      <w:r w:rsidRPr="00422F77">
        <w:rPr>
          <w:rFonts w:eastAsia="Calibri" w:cstheme="minorHAnsi"/>
          <w:spacing w:val="-1"/>
          <w:sz w:val="24"/>
          <w:szCs w:val="24"/>
        </w:rPr>
        <w:t>k</w:t>
      </w:r>
      <w:r w:rsidRPr="00422F77">
        <w:rPr>
          <w:rFonts w:eastAsia="Calibri" w:cstheme="minorHAnsi"/>
          <w:sz w:val="24"/>
          <w:szCs w:val="24"/>
        </w:rPr>
        <w:t>s</w:t>
      </w:r>
      <w:r w:rsidRPr="00422F77">
        <w:rPr>
          <w:rFonts w:eastAsia="Calibri" w:cstheme="minorHAnsi"/>
          <w:spacing w:val="1"/>
          <w:sz w:val="24"/>
          <w:szCs w:val="24"/>
        </w:rPr>
        <w:t>u</w:t>
      </w:r>
      <w:r w:rsidRPr="00422F77">
        <w:rPr>
          <w:rFonts w:eastAsia="Calibri" w:cstheme="minorHAnsi"/>
          <w:sz w:val="24"/>
          <w:szCs w:val="24"/>
        </w:rPr>
        <w:t>m,</w:t>
      </w:r>
      <w:r w:rsidRPr="00422F77">
        <w:rPr>
          <w:rFonts w:eastAsia="Calibri" w:cstheme="minorHAnsi"/>
          <w:spacing w:val="-1"/>
          <w:sz w:val="24"/>
          <w:szCs w:val="24"/>
        </w:rPr>
        <w:t xml:space="preserve"> </w:t>
      </w:r>
      <w:r w:rsidRPr="00422F77">
        <w:rPr>
          <w:rFonts w:eastAsia="Calibri" w:cstheme="minorHAnsi"/>
          <w:sz w:val="24"/>
          <w:szCs w:val="24"/>
        </w:rPr>
        <w:t>se</w:t>
      </w:r>
      <w:r w:rsidRPr="00422F77">
        <w:rPr>
          <w:rFonts w:eastAsia="Calibri" w:cstheme="minorHAnsi"/>
          <w:spacing w:val="1"/>
          <w:sz w:val="24"/>
          <w:szCs w:val="24"/>
        </w:rPr>
        <w:t>qu</w:t>
      </w:r>
      <w:r w:rsidRPr="00422F77">
        <w:rPr>
          <w:rFonts w:eastAsia="Calibri" w:cstheme="minorHAnsi"/>
          <w:spacing w:val="-2"/>
          <w:sz w:val="24"/>
          <w:szCs w:val="24"/>
        </w:rPr>
        <w:t>e</w:t>
      </w:r>
      <w:r w:rsidRPr="00422F77">
        <w:rPr>
          <w:rFonts w:eastAsia="Calibri" w:cstheme="minorHAnsi"/>
          <w:spacing w:val="1"/>
          <w:sz w:val="24"/>
          <w:szCs w:val="24"/>
        </w:rPr>
        <w:t>n</w:t>
      </w:r>
      <w:r w:rsidRPr="00422F77">
        <w:rPr>
          <w:rFonts w:eastAsia="Calibri" w:cstheme="minorHAnsi"/>
          <w:spacing w:val="-1"/>
          <w:sz w:val="24"/>
          <w:szCs w:val="24"/>
        </w:rPr>
        <w:t>c</w:t>
      </w:r>
      <w:r w:rsidRPr="00422F77">
        <w:rPr>
          <w:rFonts w:eastAsia="Calibri" w:cstheme="minorHAnsi"/>
          <w:sz w:val="24"/>
          <w:szCs w:val="24"/>
        </w:rPr>
        <w:t>e</w:t>
      </w:r>
      <w:r w:rsidRPr="00422F77">
        <w:rPr>
          <w:rFonts w:eastAsia="Calibri" w:cstheme="minorHAnsi"/>
          <w:spacing w:val="-1"/>
          <w:sz w:val="24"/>
          <w:szCs w:val="24"/>
        </w:rPr>
        <w:t xml:space="preserve"> </w:t>
      </w:r>
      <w:r w:rsidRPr="00422F77">
        <w:rPr>
          <w:rFonts w:eastAsia="Calibri" w:cstheme="minorHAnsi"/>
          <w:spacing w:val="1"/>
          <w:sz w:val="24"/>
          <w:szCs w:val="24"/>
        </w:rPr>
        <w:t>nu</w:t>
      </w:r>
      <w:r w:rsidRPr="00422F77">
        <w:rPr>
          <w:rFonts w:eastAsia="Calibri" w:cstheme="minorHAnsi"/>
          <w:spacing w:val="-2"/>
          <w:sz w:val="24"/>
          <w:szCs w:val="24"/>
        </w:rPr>
        <w:t>m</w:t>
      </w:r>
      <w:r w:rsidRPr="00422F77">
        <w:rPr>
          <w:rFonts w:eastAsia="Calibri" w:cstheme="minorHAnsi"/>
          <w:spacing w:val="1"/>
          <w:sz w:val="24"/>
          <w:szCs w:val="24"/>
        </w:rPr>
        <w:t>b</w:t>
      </w:r>
      <w:r w:rsidRPr="00422F77">
        <w:rPr>
          <w:rFonts w:eastAsia="Calibri" w:cstheme="minorHAnsi"/>
          <w:sz w:val="24"/>
          <w:szCs w:val="24"/>
        </w:rPr>
        <w:t>e</w:t>
      </w:r>
      <w:r w:rsidRPr="00422F77">
        <w:rPr>
          <w:rFonts w:eastAsia="Calibri" w:cstheme="minorHAnsi"/>
          <w:spacing w:val="5"/>
          <w:sz w:val="24"/>
          <w:szCs w:val="24"/>
        </w:rPr>
        <w:t>r</w:t>
      </w:r>
      <w:r w:rsidRPr="00422F77">
        <w:rPr>
          <w:rFonts w:eastAsia="Calibri" w:cstheme="minorHAnsi"/>
          <w:sz w:val="24"/>
          <w:szCs w:val="24"/>
        </w:rPr>
        <w:t>,</w:t>
      </w:r>
      <w:r w:rsidRPr="00422F77">
        <w:rPr>
          <w:rFonts w:eastAsia="Calibri" w:cstheme="minorHAnsi"/>
          <w:spacing w:val="1"/>
          <w:sz w:val="24"/>
          <w:szCs w:val="24"/>
        </w:rPr>
        <w:t xml:space="preserve"> </w:t>
      </w:r>
      <w:r w:rsidRPr="00422F77">
        <w:rPr>
          <w:rFonts w:eastAsia="Calibri" w:cstheme="minorHAnsi"/>
          <w:spacing w:val="-2"/>
          <w:sz w:val="24"/>
          <w:szCs w:val="24"/>
        </w:rPr>
        <w:t>a</w:t>
      </w:r>
      <w:r w:rsidRPr="00422F77">
        <w:rPr>
          <w:rFonts w:eastAsia="Calibri" w:cstheme="minorHAnsi"/>
          <w:spacing w:val="1"/>
          <w:sz w:val="24"/>
          <w:szCs w:val="24"/>
        </w:rPr>
        <w:t>n</w:t>
      </w:r>
      <w:r w:rsidRPr="00422F77">
        <w:rPr>
          <w:rFonts w:eastAsia="Calibri" w:cstheme="minorHAnsi"/>
          <w:sz w:val="24"/>
          <w:szCs w:val="24"/>
        </w:rPr>
        <w:t>d</w:t>
      </w:r>
      <w:r w:rsidRPr="00422F77">
        <w:rPr>
          <w:rFonts w:eastAsia="Calibri" w:cstheme="minorHAnsi"/>
          <w:spacing w:val="-1"/>
          <w:sz w:val="24"/>
          <w:szCs w:val="24"/>
        </w:rPr>
        <w:t xml:space="preserve"> </w:t>
      </w:r>
      <w:r w:rsidRPr="00422F77">
        <w:rPr>
          <w:rFonts w:eastAsia="Calibri" w:cstheme="minorHAnsi"/>
          <w:spacing w:val="-2"/>
          <w:sz w:val="24"/>
          <w:szCs w:val="24"/>
        </w:rPr>
        <w:t>i</w:t>
      </w:r>
      <w:r w:rsidRPr="00422F77">
        <w:rPr>
          <w:rFonts w:eastAsia="Calibri" w:cstheme="minorHAnsi"/>
          <w:spacing w:val="1"/>
          <w:sz w:val="24"/>
          <w:szCs w:val="24"/>
        </w:rPr>
        <w:t>d</w:t>
      </w:r>
      <w:r w:rsidRPr="00422F77">
        <w:rPr>
          <w:rFonts w:eastAsia="Calibri" w:cstheme="minorHAnsi"/>
          <w:sz w:val="24"/>
          <w:szCs w:val="24"/>
        </w:rPr>
        <w:t>e</w:t>
      </w:r>
      <w:r w:rsidRPr="00422F77">
        <w:rPr>
          <w:rFonts w:eastAsia="Calibri" w:cstheme="minorHAnsi"/>
          <w:spacing w:val="-1"/>
          <w:sz w:val="24"/>
          <w:szCs w:val="24"/>
        </w:rPr>
        <w:t>n</w:t>
      </w:r>
      <w:r w:rsidRPr="00422F77">
        <w:rPr>
          <w:rFonts w:eastAsia="Calibri" w:cstheme="minorHAnsi"/>
          <w:spacing w:val="1"/>
          <w:sz w:val="24"/>
          <w:szCs w:val="24"/>
        </w:rPr>
        <w:t>t</w:t>
      </w:r>
      <w:r w:rsidRPr="00422F77">
        <w:rPr>
          <w:rFonts w:eastAsia="Calibri" w:cstheme="minorHAnsi"/>
          <w:sz w:val="24"/>
          <w:szCs w:val="24"/>
        </w:rPr>
        <w:t>i</w:t>
      </w:r>
      <w:r w:rsidRPr="00422F77">
        <w:rPr>
          <w:rFonts w:eastAsia="Calibri" w:cstheme="minorHAnsi"/>
          <w:spacing w:val="1"/>
          <w:sz w:val="24"/>
          <w:szCs w:val="24"/>
        </w:rPr>
        <w:t>f</w:t>
      </w:r>
      <w:r w:rsidRPr="00422F77">
        <w:rPr>
          <w:rFonts w:eastAsia="Calibri" w:cstheme="minorHAnsi"/>
          <w:sz w:val="24"/>
          <w:szCs w:val="24"/>
        </w:rPr>
        <w:t>i</w:t>
      </w:r>
      <w:r w:rsidRPr="00422F77">
        <w:rPr>
          <w:rFonts w:eastAsia="Calibri" w:cstheme="minorHAnsi"/>
          <w:spacing w:val="-2"/>
          <w:sz w:val="24"/>
          <w:szCs w:val="24"/>
        </w:rPr>
        <w:t>e</w:t>
      </w:r>
      <w:r w:rsidRPr="00422F77">
        <w:rPr>
          <w:rFonts w:eastAsia="Calibri" w:cstheme="minorHAnsi"/>
          <w:sz w:val="24"/>
          <w:szCs w:val="24"/>
        </w:rPr>
        <w:t>r</w:t>
      </w:r>
      <w:r w:rsidRPr="00422F77">
        <w:rPr>
          <w:rFonts w:eastAsia="Calibri" w:cstheme="minorHAnsi"/>
          <w:spacing w:val="1"/>
          <w:sz w:val="24"/>
          <w:szCs w:val="24"/>
        </w:rPr>
        <w:t xml:space="preserve"> </w:t>
      </w:r>
      <w:r w:rsidRPr="00422F77">
        <w:rPr>
          <w:rFonts w:eastAsia="Calibri" w:cstheme="minorHAnsi"/>
          <w:spacing w:val="-1"/>
          <w:sz w:val="24"/>
          <w:szCs w:val="24"/>
        </w:rPr>
        <w:t>f</w:t>
      </w:r>
      <w:r w:rsidRPr="00422F77">
        <w:rPr>
          <w:rFonts w:eastAsia="Calibri" w:cstheme="minorHAnsi"/>
          <w:sz w:val="24"/>
          <w:szCs w:val="24"/>
        </w:rPr>
        <w:t>iel</w:t>
      </w:r>
      <w:r w:rsidRPr="00422F77">
        <w:rPr>
          <w:rFonts w:eastAsia="Calibri" w:cstheme="minorHAnsi"/>
          <w:spacing w:val="2"/>
          <w:sz w:val="24"/>
          <w:szCs w:val="24"/>
        </w:rPr>
        <w:t>d</w:t>
      </w:r>
      <w:r w:rsidRPr="00422F77">
        <w:rPr>
          <w:rFonts w:eastAsia="Calibri" w:cstheme="minorHAnsi"/>
          <w:sz w:val="24"/>
          <w:szCs w:val="24"/>
        </w:rPr>
        <w:t>s?</w:t>
      </w:r>
      <w:r w:rsidRPr="00422F77">
        <w:rPr>
          <w:rFonts w:eastAsia="Calibri" w:cstheme="minorHAnsi"/>
          <w:spacing w:val="-1"/>
          <w:sz w:val="24"/>
          <w:szCs w:val="24"/>
        </w:rPr>
        <w:t xml:space="preserve"> </w:t>
      </w:r>
      <w:r w:rsidRPr="00422F77">
        <w:rPr>
          <w:rFonts w:eastAsia="Calibri" w:cstheme="minorHAnsi"/>
          <w:spacing w:val="3"/>
          <w:sz w:val="24"/>
          <w:szCs w:val="24"/>
        </w:rPr>
        <w:t>[</w:t>
      </w:r>
      <w:r w:rsidRPr="00422F77">
        <w:rPr>
          <w:rFonts w:eastAsia="Calibri" w:cstheme="minorHAnsi"/>
          <w:b/>
          <w:spacing w:val="1"/>
          <w:sz w:val="24"/>
          <w:szCs w:val="24"/>
        </w:rPr>
        <w:t>1</w:t>
      </w:r>
      <w:r w:rsidRPr="00422F77">
        <w:rPr>
          <w:rFonts w:eastAsia="Calibri" w:cstheme="minorHAnsi"/>
          <w:b/>
          <w:sz w:val="24"/>
          <w:szCs w:val="24"/>
        </w:rPr>
        <w:t>0</w:t>
      </w:r>
      <w:r w:rsidRPr="00422F77">
        <w:rPr>
          <w:rFonts w:eastAsia="Calibri" w:cstheme="minorHAnsi"/>
          <w:b/>
          <w:spacing w:val="5"/>
          <w:sz w:val="24"/>
          <w:szCs w:val="24"/>
        </w:rPr>
        <w:t xml:space="preserve"> </w:t>
      </w:r>
      <w:r w:rsidRPr="00422F77">
        <w:rPr>
          <w:rFonts w:eastAsia="Calibri" w:cstheme="minorHAnsi"/>
          <w:b/>
          <w:spacing w:val="3"/>
          <w:sz w:val="24"/>
          <w:szCs w:val="24"/>
        </w:rPr>
        <w:t>p</w:t>
      </w:r>
      <w:r w:rsidRPr="00422F77">
        <w:rPr>
          <w:rFonts w:eastAsia="Calibri" w:cstheme="minorHAnsi"/>
          <w:b/>
          <w:sz w:val="24"/>
          <w:szCs w:val="24"/>
        </w:rPr>
        <w:t>o</w:t>
      </w:r>
      <w:r w:rsidRPr="00422F77">
        <w:rPr>
          <w:rFonts w:eastAsia="Calibri" w:cstheme="minorHAnsi"/>
          <w:b/>
          <w:spacing w:val="4"/>
          <w:sz w:val="24"/>
          <w:szCs w:val="24"/>
        </w:rPr>
        <w:t>i</w:t>
      </w:r>
      <w:r w:rsidRPr="00422F77">
        <w:rPr>
          <w:rFonts w:eastAsia="Calibri" w:cstheme="minorHAnsi"/>
          <w:b/>
          <w:spacing w:val="1"/>
          <w:sz w:val="24"/>
          <w:szCs w:val="24"/>
        </w:rPr>
        <w:t>n</w:t>
      </w:r>
      <w:r w:rsidRPr="00422F77">
        <w:rPr>
          <w:rFonts w:eastAsia="Calibri" w:cstheme="minorHAnsi"/>
          <w:b/>
          <w:spacing w:val="3"/>
          <w:sz w:val="24"/>
          <w:szCs w:val="24"/>
        </w:rPr>
        <w:t>t</w:t>
      </w:r>
      <w:r w:rsidRPr="00422F77">
        <w:rPr>
          <w:rFonts w:eastAsia="Calibri" w:cstheme="minorHAnsi"/>
          <w:b/>
          <w:spacing w:val="4"/>
          <w:sz w:val="24"/>
          <w:szCs w:val="24"/>
        </w:rPr>
        <w:t>s</w:t>
      </w:r>
      <w:r w:rsidRPr="00422F77">
        <w:rPr>
          <w:rFonts w:eastAsia="Calibri" w:cstheme="minorHAnsi"/>
          <w:sz w:val="24"/>
          <w:szCs w:val="24"/>
        </w:rPr>
        <w:t>]</w:t>
      </w:r>
    </w:p>
    <w:p w14:paraId="5E36372E" w14:textId="44EF562C" w:rsidR="000C67C3" w:rsidRPr="00422F77" w:rsidRDefault="000C67C3" w:rsidP="000C67C3">
      <w:pPr>
        <w:pStyle w:val="ListParagraph"/>
        <w:numPr>
          <w:ilvl w:val="0"/>
          <w:numId w:val="3"/>
        </w:numPr>
        <w:spacing w:line="360" w:lineRule="auto"/>
        <w:ind w:right="79"/>
        <w:jc w:val="both"/>
        <w:rPr>
          <w:rFonts w:eastAsia="Calibri" w:cstheme="minorHAnsi"/>
          <w:sz w:val="24"/>
          <w:szCs w:val="24"/>
        </w:rPr>
      </w:pPr>
      <w:r w:rsidRPr="00422F77">
        <w:rPr>
          <w:rFonts w:eastAsia="Calibri" w:cstheme="minorHAnsi"/>
          <w:sz w:val="24"/>
          <w:szCs w:val="24"/>
        </w:rPr>
        <w:t>Exami</w:t>
      </w:r>
      <w:r w:rsidRPr="00422F77">
        <w:rPr>
          <w:rFonts w:eastAsia="Calibri" w:cstheme="minorHAnsi"/>
          <w:spacing w:val="1"/>
          <w:sz w:val="24"/>
          <w:szCs w:val="24"/>
        </w:rPr>
        <w:t>n</w:t>
      </w:r>
      <w:r w:rsidRPr="00422F77">
        <w:rPr>
          <w:rFonts w:eastAsia="Calibri" w:cstheme="minorHAnsi"/>
          <w:sz w:val="24"/>
          <w:szCs w:val="24"/>
        </w:rPr>
        <w:t>e</w:t>
      </w:r>
      <w:r w:rsidRPr="00422F77">
        <w:rPr>
          <w:rFonts w:eastAsia="Calibri" w:cstheme="minorHAnsi"/>
          <w:spacing w:val="16"/>
          <w:sz w:val="24"/>
          <w:szCs w:val="24"/>
        </w:rPr>
        <w:t xml:space="preserve"> </w:t>
      </w:r>
      <w:r w:rsidRPr="00422F77">
        <w:rPr>
          <w:rFonts w:eastAsia="Calibri" w:cstheme="minorHAnsi"/>
          <w:spacing w:val="-1"/>
          <w:sz w:val="24"/>
          <w:szCs w:val="24"/>
        </w:rPr>
        <w:t>t</w:t>
      </w:r>
      <w:r w:rsidRPr="00422F77">
        <w:rPr>
          <w:rFonts w:eastAsia="Calibri" w:cstheme="minorHAnsi"/>
          <w:spacing w:val="1"/>
          <w:sz w:val="24"/>
          <w:szCs w:val="24"/>
        </w:rPr>
        <w:t>h</w:t>
      </w:r>
      <w:r w:rsidRPr="00422F77">
        <w:rPr>
          <w:rFonts w:eastAsia="Calibri" w:cstheme="minorHAnsi"/>
          <w:sz w:val="24"/>
          <w:szCs w:val="24"/>
        </w:rPr>
        <w:t>e</w:t>
      </w:r>
      <w:r w:rsidRPr="00422F77">
        <w:rPr>
          <w:rFonts w:eastAsia="Calibri" w:cstheme="minorHAnsi"/>
          <w:spacing w:val="16"/>
          <w:sz w:val="24"/>
          <w:szCs w:val="24"/>
        </w:rPr>
        <w:t xml:space="preserve"> </w:t>
      </w:r>
      <w:r w:rsidRPr="00422F77">
        <w:rPr>
          <w:rFonts w:eastAsia="Calibri" w:cstheme="minorHAnsi"/>
          <w:spacing w:val="-1"/>
          <w:sz w:val="24"/>
          <w:szCs w:val="24"/>
        </w:rPr>
        <w:t>c</w:t>
      </w:r>
      <w:r w:rsidRPr="00422F77">
        <w:rPr>
          <w:rFonts w:eastAsia="Calibri" w:cstheme="minorHAnsi"/>
          <w:sz w:val="24"/>
          <w:szCs w:val="24"/>
        </w:rPr>
        <w:t>o</w:t>
      </w:r>
      <w:r w:rsidRPr="00422F77">
        <w:rPr>
          <w:rFonts w:eastAsia="Calibri" w:cstheme="minorHAnsi"/>
          <w:spacing w:val="1"/>
          <w:sz w:val="24"/>
          <w:szCs w:val="24"/>
        </w:rPr>
        <w:t>r</w:t>
      </w:r>
      <w:r w:rsidRPr="00422F77">
        <w:rPr>
          <w:rFonts w:eastAsia="Calibri" w:cstheme="minorHAnsi"/>
          <w:sz w:val="24"/>
          <w:szCs w:val="24"/>
        </w:rPr>
        <w:t>r</w:t>
      </w:r>
      <w:r w:rsidRPr="00422F77">
        <w:rPr>
          <w:rFonts w:eastAsia="Calibri" w:cstheme="minorHAnsi"/>
          <w:spacing w:val="1"/>
          <w:sz w:val="24"/>
          <w:szCs w:val="24"/>
        </w:rPr>
        <w:t>e</w:t>
      </w:r>
      <w:r w:rsidRPr="00422F77">
        <w:rPr>
          <w:rFonts w:eastAsia="Calibri" w:cstheme="minorHAnsi"/>
          <w:sz w:val="24"/>
          <w:szCs w:val="24"/>
        </w:rPr>
        <w:t>s</w:t>
      </w:r>
      <w:r w:rsidRPr="00422F77">
        <w:rPr>
          <w:rFonts w:eastAsia="Calibri" w:cstheme="minorHAnsi"/>
          <w:spacing w:val="-2"/>
          <w:sz w:val="24"/>
          <w:szCs w:val="24"/>
        </w:rPr>
        <w:t>p</w:t>
      </w:r>
      <w:r w:rsidRPr="00422F77">
        <w:rPr>
          <w:rFonts w:eastAsia="Calibri" w:cstheme="minorHAnsi"/>
          <w:sz w:val="24"/>
          <w:szCs w:val="24"/>
        </w:rPr>
        <w:t>on</w:t>
      </w:r>
      <w:r w:rsidRPr="00422F77">
        <w:rPr>
          <w:rFonts w:eastAsia="Calibri" w:cstheme="minorHAnsi"/>
          <w:spacing w:val="-2"/>
          <w:sz w:val="24"/>
          <w:szCs w:val="24"/>
        </w:rPr>
        <w:t>d</w:t>
      </w:r>
      <w:r w:rsidRPr="00422F77">
        <w:rPr>
          <w:rFonts w:eastAsia="Calibri" w:cstheme="minorHAnsi"/>
          <w:sz w:val="24"/>
          <w:szCs w:val="24"/>
        </w:rPr>
        <w:t>i</w:t>
      </w:r>
      <w:r w:rsidRPr="00422F77">
        <w:rPr>
          <w:rFonts w:eastAsia="Calibri" w:cstheme="minorHAnsi"/>
          <w:spacing w:val="1"/>
          <w:sz w:val="24"/>
          <w:szCs w:val="24"/>
        </w:rPr>
        <w:t>n</w:t>
      </w:r>
      <w:r w:rsidRPr="00422F77">
        <w:rPr>
          <w:rFonts w:eastAsia="Calibri" w:cstheme="minorHAnsi"/>
          <w:sz w:val="24"/>
          <w:szCs w:val="24"/>
        </w:rPr>
        <w:t>g</w:t>
      </w:r>
      <w:r w:rsidRPr="00422F77">
        <w:rPr>
          <w:rFonts w:eastAsia="Calibri" w:cstheme="minorHAnsi"/>
          <w:spacing w:val="15"/>
          <w:sz w:val="24"/>
          <w:szCs w:val="24"/>
        </w:rPr>
        <w:t xml:space="preserve"> </w:t>
      </w:r>
      <w:r w:rsidRPr="00422F77">
        <w:rPr>
          <w:rFonts w:eastAsia="Calibri" w:cstheme="minorHAnsi"/>
          <w:spacing w:val="1"/>
          <w:sz w:val="24"/>
          <w:szCs w:val="24"/>
        </w:rPr>
        <w:t>p</w:t>
      </w:r>
      <w:r w:rsidRPr="00422F77">
        <w:rPr>
          <w:rFonts w:eastAsia="Calibri" w:cstheme="minorHAnsi"/>
          <w:sz w:val="24"/>
          <w:szCs w:val="24"/>
        </w:rPr>
        <w:t>i</w:t>
      </w:r>
      <w:r w:rsidRPr="00422F77">
        <w:rPr>
          <w:rFonts w:eastAsia="Calibri" w:cstheme="minorHAnsi"/>
          <w:spacing w:val="1"/>
          <w:sz w:val="24"/>
          <w:szCs w:val="24"/>
        </w:rPr>
        <w:t>n</w:t>
      </w:r>
      <w:r w:rsidRPr="00422F77">
        <w:rPr>
          <w:rFonts w:eastAsia="Calibri" w:cstheme="minorHAnsi"/>
          <w:sz w:val="24"/>
          <w:szCs w:val="24"/>
        </w:rPr>
        <w:t>g</w:t>
      </w:r>
      <w:r w:rsidRPr="00422F77">
        <w:rPr>
          <w:rFonts w:eastAsia="Calibri" w:cstheme="minorHAnsi"/>
          <w:spacing w:val="15"/>
          <w:sz w:val="24"/>
          <w:szCs w:val="24"/>
        </w:rPr>
        <w:t xml:space="preserve"> </w:t>
      </w:r>
      <w:r w:rsidRPr="00422F77">
        <w:rPr>
          <w:rFonts w:eastAsia="Calibri" w:cstheme="minorHAnsi"/>
          <w:sz w:val="24"/>
          <w:szCs w:val="24"/>
        </w:rPr>
        <w:t>r</w:t>
      </w:r>
      <w:r w:rsidRPr="00422F77">
        <w:rPr>
          <w:rFonts w:eastAsia="Calibri" w:cstheme="minorHAnsi"/>
          <w:spacing w:val="-1"/>
          <w:sz w:val="24"/>
          <w:szCs w:val="24"/>
        </w:rPr>
        <w:t>e</w:t>
      </w:r>
      <w:r w:rsidRPr="00422F77">
        <w:rPr>
          <w:rFonts w:eastAsia="Calibri" w:cstheme="minorHAnsi"/>
          <w:spacing w:val="1"/>
          <w:sz w:val="24"/>
          <w:szCs w:val="24"/>
        </w:rPr>
        <w:t>p</w:t>
      </w:r>
      <w:r w:rsidRPr="00422F77">
        <w:rPr>
          <w:rFonts w:eastAsia="Calibri" w:cstheme="minorHAnsi"/>
          <w:sz w:val="24"/>
          <w:szCs w:val="24"/>
        </w:rPr>
        <w:t>ly</w:t>
      </w:r>
      <w:r w:rsidRPr="00422F77">
        <w:rPr>
          <w:rFonts w:eastAsia="Calibri" w:cstheme="minorHAnsi"/>
          <w:spacing w:val="15"/>
          <w:sz w:val="24"/>
          <w:szCs w:val="24"/>
        </w:rPr>
        <w:t xml:space="preserve"> </w:t>
      </w:r>
      <w:r w:rsidRPr="00422F77">
        <w:rPr>
          <w:rFonts w:eastAsia="Calibri" w:cstheme="minorHAnsi"/>
          <w:spacing w:val="1"/>
          <w:sz w:val="24"/>
          <w:szCs w:val="24"/>
        </w:rPr>
        <w:t>p</w:t>
      </w:r>
      <w:r w:rsidRPr="00422F77">
        <w:rPr>
          <w:rFonts w:eastAsia="Calibri" w:cstheme="minorHAnsi"/>
          <w:sz w:val="24"/>
          <w:szCs w:val="24"/>
        </w:rPr>
        <w:t>ac</w:t>
      </w:r>
      <w:r w:rsidRPr="00422F77">
        <w:rPr>
          <w:rFonts w:eastAsia="Calibri" w:cstheme="minorHAnsi"/>
          <w:spacing w:val="-2"/>
          <w:sz w:val="24"/>
          <w:szCs w:val="24"/>
        </w:rPr>
        <w:t>k</w:t>
      </w:r>
      <w:r w:rsidRPr="00422F77">
        <w:rPr>
          <w:rFonts w:eastAsia="Calibri" w:cstheme="minorHAnsi"/>
          <w:sz w:val="24"/>
          <w:szCs w:val="24"/>
        </w:rPr>
        <w:t>e</w:t>
      </w:r>
      <w:r w:rsidRPr="00422F77">
        <w:rPr>
          <w:rFonts w:eastAsia="Calibri" w:cstheme="minorHAnsi"/>
          <w:spacing w:val="2"/>
          <w:sz w:val="24"/>
          <w:szCs w:val="24"/>
        </w:rPr>
        <w:t>t</w:t>
      </w:r>
      <w:r w:rsidRPr="00422F77">
        <w:rPr>
          <w:rFonts w:eastAsia="Calibri" w:cstheme="minorHAnsi"/>
          <w:sz w:val="24"/>
          <w:szCs w:val="24"/>
        </w:rPr>
        <w:t>.</w:t>
      </w:r>
      <w:r w:rsidRPr="00422F77">
        <w:rPr>
          <w:rFonts w:eastAsia="Calibri" w:cstheme="minorHAnsi"/>
          <w:spacing w:val="17"/>
          <w:sz w:val="24"/>
          <w:szCs w:val="24"/>
        </w:rPr>
        <w:t xml:space="preserve"> </w:t>
      </w:r>
      <w:r w:rsidRPr="00422F77">
        <w:rPr>
          <w:rFonts w:eastAsia="Calibri" w:cstheme="minorHAnsi"/>
          <w:spacing w:val="-2"/>
          <w:sz w:val="24"/>
          <w:szCs w:val="24"/>
        </w:rPr>
        <w:t>W</w:t>
      </w:r>
      <w:r w:rsidRPr="00422F77">
        <w:rPr>
          <w:rFonts w:eastAsia="Calibri" w:cstheme="minorHAnsi"/>
          <w:spacing w:val="1"/>
          <w:sz w:val="24"/>
          <w:szCs w:val="24"/>
        </w:rPr>
        <w:t>h</w:t>
      </w:r>
      <w:r w:rsidRPr="00422F77">
        <w:rPr>
          <w:rFonts w:eastAsia="Calibri" w:cstheme="minorHAnsi"/>
          <w:sz w:val="24"/>
          <w:szCs w:val="24"/>
        </w:rPr>
        <w:t>at</w:t>
      </w:r>
      <w:r w:rsidRPr="00422F77">
        <w:rPr>
          <w:rFonts w:eastAsia="Calibri" w:cstheme="minorHAnsi"/>
          <w:spacing w:val="17"/>
          <w:sz w:val="24"/>
          <w:szCs w:val="24"/>
        </w:rPr>
        <w:t xml:space="preserve"> </w:t>
      </w:r>
      <w:r w:rsidRPr="00422F77">
        <w:rPr>
          <w:rFonts w:eastAsia="Calibri" w:cstheme="minorHAnsi"/>
          <w:sz w:val="24"/>
          <w:szCs w:val="24"/>
        </w:rPr>
        <w:t>are</w:t>
      </w:r>
      <w:r w:rsidRPr="00422F77">
        <w:rPr>
          <w:rFonts w:eastAsia="Calibri" w:cstheme="minorHAnsi"/>
          <w:spacing w:val="14"/>
          <w:sz w:val="24"/>
          <w:szCs w:val="24"/>
        </w:rPr>
        <w:t xml:space="preserve"> </w:t>
      </w:r>
      <w:r w:rsidRPr="00422F77">
        <w:rPr>
          <w:rFonts w:eastAsia="Calibri" w:cstheme="minorHAnsi"/>
          <w:spacing w:val="1"/>
          <w:sz w:val="24"/>
          <w:szCs w:val="24"/>
        </w:rPr>
        <w:t>th</w:t>
      </w:r>
      <w:r w:rsidRPr="00422F77">
        <w:rPr>
          <w:rFonts w:eastAsia="Calibri" w:cstheme="minorHAnsi"/>
          <w:sz w:val="24"/>
          <w:szCs w:val="24"/>
        </w:rPr>
        <w:t>e</w:t>
      </w:r>
      <w:r w:rsidRPr="00422F77">
        <w:rPr>
          <w:rFonts w:eastAsia="Calibri" w:cstheme="minorHAnsi"/>
          <w:spacing w:val="16"/>
          <w:sz w:val="24"/>
          <w:szCs w:val="24"/>
        </w:rPr>
        <w:t xml:space="preserve"> </w:t>
      </w:r>
      <w:r w:rsidRPr="00422F77">
        <w:rPr>
          <w:rFonts w:eastAsia="Calibri" w:cstheme="minorHAnsi"/>
          <w:sz w:val="24"/>
          <w:szCs w:val="24"/>
        </w:rPr>
        <w:t>I</w:t>
      </w:r>
      <w:r w:rsidRPr="00422F77">
        <w:rPr>
          <w:rFonts w:eastAsia="Calibri" w:cstheme="minorHAnsi"/>
          <w:spacing w:val="-1"/>
          <w:sz w:val="24"/>
          <w:szCs w:val="24"/>
        </w:rPr>
        <w:t>C</w:t>
      </w:r>
      <w:r w:rsidRPr="00422F77">
        <w:rPr>
          <w:rFonts w:eastAsia="Calibri" w:cstheme="minorHAnsi"/>
          <w:spacing w:val="1"/>
          <w:sz w:val="24"/>
          <w:szCs w:val="24"/>
        </w:rPr>
        <w:t>M</w:t>
      </w:r>
      <w:r w:rsidRPr="00422F77">
        <w:rPr>
          <w:rFonts w:eastAsia="Calibri" w:cstheme="minorHAnsi"/>
          <w:sz w:val="24"/>
          <w:szCs w:val="24"/>
        </w:rPr>
        <w:t>P</w:t>
      </w:r>
      <w:r w:rsidRPr="00422F77">
        <w:rPr>
          <w:rFonts w:eastAsia="Calibri" w:cstheme="minorHAnsi"/>
          <w:spacing w:val="14"/>
          <w:sz w:val="24"/>
          <w:szCs w:val="24"/>
        </w:rPr>
        <w:t xml:space="preserve"> </w:t>
      </w:r>
      <w:r w:rsidRPr="00422F77">
        <w:rPr>
          <w:rFonts w:eastAsia="Calibri" w:cstheme="minorHAnsi"/>
          <w:spacing w:val="1"/>
          <w:sz w:val="24"/>
          <w:szCs w:val="24"/>
        </w:rPr>
        <w:t>t</w:t>
      </w:r>
      <w:r w:rsidRPr="00422F77">
        <w:rPr>
          <w:rFonts w:eastAsia="Calibri" w:cstheme="minorHAnsi"/>
          <w:sz w:val="24"/>
          <w:szCs w:val="24"/>
        </w:rPr>
        <w:t>ype</w:t>
      </w:r>
      <w:r w:rsidRPr="00422F77">
        <w:rPr>
          <w:rFonts w:eastAsia="Calibri" w:cstheme="minorHAnsi"/>
          <w:spacing w:val="16"/>
          <w:sz w:val="24"/>
          <w:szCs w:val="24"/>
        </w:rPr>
        <w:t xml:space="preserve"> </w:t>
      </w:r>
      <w:r w:rsidRPr="00422F77">
        <w:rPr>
          <w:rFonts w:eastAsia="Calibri" w:cstheme="minorHAnsi"/>
          <w:spacing w:val="-2"/>
          <w:sz w:val="24"/>
          <w:szCs w:val="24"/>
        </w:rPr>
        <w:t>a</w:t>
      </w:r>
      <w:r w:rsidRPr="00422F77">
        <w:rPr>
          <w:rFonts w:eastAsia="Calibri" w:cstheme="minorHAnsi"/>
          <w:spacing w:val="1"/>
          <w:sz w:val="24"/>
          <w:szCs w:val="24"/>
        </w:rPr>
        <w:t>n</w:t>
      </w:r>
      <w:r w:rsidRPr="00422F77">
        <w:rPr>
          <w:rFonts w:eastAsia="Calibri" w:cstheme="minorHAnsi"/>
          <w:sz w:val="24"/>
          <w:szCs w:val="24"/>
        </w:rPr>
        <w:t>d</w:t>
      </w:r>
      <w:r w:rsidRPr="00422F77">
        <w:rPr>
          <w:rFonts w:eastAsia="Calibri" w:cstheme="minorHAnsi"/>
          <w:spacing w:val="16"/>
          <w:sz w:val="24"/>
          <w:szCs w:val="24"/>
        </w:rPr>
        <w:t xml:space="preserve"> </w:t>
      </w:r>
      <w:r w:rsidRPr="00422F77">
        <w:rPr>
          <w:rFonts w:eastAsia="Calibri" w:cstheme="minorHAnsi"/>
          <w:spacing w:val="-1"/>
          <w:sz w:val="24"/>
          <w:szCs w:val="24"/>
        </w:rPr>
        <w:t>c</w:t>
      </w:r>
      <w:r w:rsidRPr="00422F77">
        <w:rPr>
          <w:rFonts w:eastAsia="Calibri" w:cstheme="minorHAnsi"/>
          <w:sz w:val="24"/>
          <w:szCs w:val="24"/>
        </w:rPr>
        <w:t>o</w:t>
      </w:r>
      <w:r w:rsidRPr="00422F77">
        <w:rPr>
          <w:rFonts w:eastAsia="Calibri" w:cstheme="minorHAnsi"/>
          <w:spacing w:val="2"/>
          <w:sz w:val="24"/>
          <w:szCs w:val="24"/>
        </w:rPr>
        <w:t>d</w:t>
      </w:r>
      <w:r w:rsidRPr="00422F77">
        <w:rPr>
          <w:rFonts w:eastAsia="Calibri" w:cstheme="minorHAnsi"/>
          <w:sz w:val="24"/>
          <w:szCs w:val="24"/>
        </w:rPr>
        <w:t xml:space="preserve">e </w:t>
      </w:r>
      <w:r w:rsidRPr="00422F77">
        <w:rPr>
          <w:rFonts w:eastAsia="Calibri" w:cstheme="minorHAnsi"/>
          <w:spacing w:val="1"/>
          <w:sz w:val="24"/>
          <w:szCs w:val="24"/>
        </w:rPr>
        <w:t>nu</w:t>
      </w:r>
      <w:r w:rsidRPr="00422F77">
        <w:rPr>
          <w:rFonts w:eastAsia="Calibri" w:cstheme="minorHAnsi"/>
          <w:sz w:val="24"/>
          <w:szCs w:val="24"/>
        </w:rPr>
        <w:t>m</w:t>
      </w:r>
      <w:r w:rsidRPr="00422F77">
        <w:rPr>
          <w:rFonts w:eastAsia="Calibri" w:cstheme="minorHAnsi"/>
          <w:spacing w:val="-1"/>
          <w:sz w:val="24"/>
          <w:szCs w:val="24"/>
        </w:rPr>
        <w:t>b</w:t>
      </w:r>
      <w:r w:rsidRPr="00422F77">
        <w:rPr>
          <w:rFonts w:eastAsia="Calibri" w:cstheme="minorHAnsi"/>
          <w:sz w:val="24"/>
          <w:szCs w:val="24"/>
        </w:rPr>
        <w:t>e</w:t>
      </w:r>
      <w:r w:rsidRPr="00422F77">
        <w:rPr>
          <w:rFonts w:eastAsia="Calibri" w:cstheme="minorHAnsi"/>
          <w:spacing w:val="1"/>
          <w:sz w:val="24"/>
          <w:szCs w:val="24"/>
        </w:rPr>
        <w:t>r</w:t>
      </w:r>
      <w:r w:rsidRPr="00422F77">
        <w:rPr>
          <w:rFonts w:eastAsia="Calibri" w:cstheme="minorHAnsi"/>
          <w:sz w:val="24"/>
          <w:szCs w:val="24"/>
        </w:rPr>
        <w:t xml:space="preserve">s? </w:t>
      </w:r>
      <w:r w:rsidRPr="00422F77">
        <w:rPr>
          <w:rFonts w:eastAsia="Calibri" w:cstheme="minorHAnsi"/>
          <w:spacing w:val="-2"/>
          <w:sz w:val="24"/>
          <w:szCs w:val="24"/>
        </w:rPr>
        <w:t>W</w:t>
      </w:r>
      <w:r w:rsidRPr="00422F77">
        <w:rPr>
          <w:rFonts w:eastAsia="Calibri" w:cstheme="minorHAnsi"/>
          <w:spacing w:val="1"/>
          <w:sz w:val="24"/>
          <w:szCs w:val="24"/>
        </w:rPr>
        <w:t>h</w:t>
      </w:r>
      <w:r w:rsidRPr="00422F77">
        <w:rPr>
          <w:rFonts w:eastAsia="Calibri" w:cstheme="minorHAnsi"/>
          <w:sz w:val="24"/>
          <w:szCs w:val="24"/>
        </w:rPr>
        <w:t xml:space="preserve">at </w:t>
      </w:r>
      <w:r w:rsidRPr="00422F77">
        <w:rPr>
          <w:rFonts w:eastAsia="Calibri" w:cstheme="minorHAnsi"/>
          <w:spacing w:val="-2"/>
          <w:sz w:val="24"/>
          <w:szCs w:val="24"/>
        </w:rPr>
        <w:t>o</w:t>
      </w:r>
      <w:r w:rsidRPr="00422F77">
        <w:rPr>
          <w:rFonts w:eastAsia="Calibri" w:cstheme="minorHAnsi"/>
          <w:spacing w:val="1"/>
          <w:sz w:val="24"/>
          <w:szCs w:val="24"/>
        </w:rPr>
        <w:t>th</w:t>
      </w:r>
      <w:r w:rsidRPr="00422F77">
        <w:rPr>
          <w:rFonts w:eastAsia="Calibri" w:cstheme="minorHAnsi"/>
          <w:sz w:val="24"/>
          <w:szCs w:val="24"/>
        </w:rPr>
        <w:t>er</w:t>
      </w:r>
      <w:r w:rsidRPr="00422F77">
        <w:rPr>
          <w:rFonts w:eastAsia="Calibri" w:cstheme="minorHAnsi"/>
          <w:spacing w:val="-3"/>
          <w:sz w:val="24"/>
          <w:szCs w:val="24"/>
        </w:rPr>
        <w:t xml:space="preserve"> </w:t>
      </w:r>
      <w:r w:rsidRPr="00422F77">
        <w:rPr>
          <w:rFonts w:eastAsia="Calibri" w:cstheme="minorHAnsi"/>
          <w:spacing w:val="1"/>
          <w:sz w:val="24"/>
          <w:szCs w:val="24"/>
        </w:rPr>
        <w:t>f</w:t>
      </w:r>
      <w:r w:rsidRPr="00422F77">
        <w:rPr>
          <w:rFonts w:eastAsia="Calibri" w:cstheme="minorHAnsi"/>
          <w:spacing w:val="-2"/>
          <w:sz w:val="24"/>
          <w:szCs w:val="24"/>
        </w:rPr>
        <w:t>i</w:t>
      </w:r>
      <w:r w:rsidRPr="00422F77">
        <w:rPr>
          <w:rFonts w:eastAsia="Calibri" w:cstheme="minorHAnsi"/>
          <w:sz w:val="24"/>
          <w:szCs w:val="24"/>
        </w:rPr>
        <w:t>el</w:t>
      </w:r>
      <w:r w:rsidRPr="00422F77">
        <w:rPr>
          <w:rFonts w:eastAsia="Calibri" w:cstheme="minorHAnsi"/>
          <w:spacing w:val="2"/>
          <w:sz w:val="24"/>
          <w:szCs w:val="24"/>
        </w:rPr>
        <w:t>d</w:t>
      </w:r>
      <w:r w:rsidRPr="00422F77">
        <w:rPr>
          <w:rFonts w:eastAsia="Calibri" w:cstheme="minorHAnsi"/>
          <w:sz w:val="24"/>
          <w:szCs w:val="24"/>
        </w:rPr>
        <w:t>s</w:t>
      </w:r>
      <w:r w:rsidRPr="00422F77">
        <w:rPr>
          <w:rFonts w:eastAsia="Calibri" w:cstheme="minorHAnsi"/>
          <w:spacing w:val="-2"/>
          <w:sz w:val="24"/>
          <w:szCs w:val="24"/>
        </w:rPr>
        <w:t xml:space="preserve"> </w:t>
      </w:r>
      <w:r w:rsidRPr="00422F77">
        <w:rPr>
          <w:rFonts w:eastAsia="Calibri" w:cstheme="minorHAnsi"/>
          <w:spacing w:val="1"/>
          <w:sz w:val="24"/>
          <w:szCs w:val="24"/>
        </w:rPr>
        <w:t>d</w:t>
      </w:r>
      <w:r w:rsidRPr="00422F77">
        <w:rPr>
          <w:rFonts w:eastAsia="Calibri" w:cstheme="minorHAnsi"/>
          <w:sz w:val="24"/>
          <w:szCs w:val="24"/>
        </w:rPr>
        <w:t>o</w:t>
      </w:r>
      <w:r w:rsidRPr="00422F77">
        <w:rPr>
          <w:rFonts w:eastAsia="Calibri" w:cstheme="minorHAnsi"/>
          <w:spacing w:val="1"/>
          <w:sz w:val="24"/>
          <w:szCs w:val="24"/>
        </w:rPr>
        <w:t>e</w:t>
      </w:r>
      <w:r w:rsidRPr="00422F77">
        <w:rPr>
          <w:rFonts w:eastAsia="Calibri" w:cstheme="minorHAnsi"/>
          <w:sz w:val="24"/>
          <w:szCs w:val="24"/>
        </w:rPr>
        <w:t>s</w:t>
      </w:r>
      <w:r w:rsidRPr="00422F77">
        <w:rPr>
          <w:rFonts w:eastAsia="Calibri" w:cstheme="minorHAnsi"/>
          <w:spacing w:val="-2"/>
          <w:sz w:val="24"/>
          <w:szCs w:val="24"/>
        </w:rPr>
        <w:t xml:space="preserve"> </w:t>
      </w:r>
      <w:r w:rsidRPr="00422F77">
        <w:rPr>
          <w:rFonts w:eastAsia="Calibri" w:cstheme="minorHAnsi"/>
          <w:spacing w:val="-1"/>
          <w:sz w:val="24"/>
          <w:szCs w:val="24"/>
        </w:rPr>
        <w:t>t</w:t>
      </w:r>
      <w:r w:rsidRPr="00422F77">
        <w:rPr>
          <w:rFonts w:eastAsia="Calibri" w:cstheme="minorHAnsi"/>
          <w:spacing w:val="1"/>
          <w:sz w:val="24"/>
          <w:szCs w:val="24"/>
        </w:rPr>
        <w:t>h</w:t>
      </w:r>
      <w:r w:rsidRPr="00422F77">
        <w:rPr>
          <w:rFonts w:eastAsia="Calibri" w:cstheme="minorHAnsi"/>
          <w:sz w:val="24"/>
          <w:szCs w:val="24"/>
        </w:rPr>
        <w:t>is</w:t>
      </w:r>
      <w:r w:rsidRPr="00422F77">
        <w:rPr>
          <w:rFonts w:eastAsia="Calibri" w:cstheme="minorHAnsi"/>
          <w:spacing w:val="1"/>
          <w:sz w:val="24"/>
          <w:szCs w:val="24"/>
        </w:rPr>
        <w:t xml:space="preserve"> </w:t>
      </w:r>
      <w:r w:rsidRPr="00422F77">
        <w:rPr>
          <w:rFonts w:eastAsia="Calibri" w:cstheme="minorHAnsi"/>
          <w:sz w:val="24"/>
          <w:szCs w:val="24"/>
        </w:rPr>
        <w:t>I</w:t>
      </w:r>
      <w:r w:rsidRPr="00422F77">
        <w:rPr>
          <w:rFonts w:eastAsia="Calibri" w:cstheme="minorHAnsi"/>
          <w:spacing w:val="-1"/>
          <w:sz w:val="24"/>
          <w:szCs w:val="24"/>
        </w:rPr>
        <w:t>CM</w:t>
      </w:r>
      <w:r w:rsidRPr="00422F77">
        <w:rPr>
          <w:rFonts w:eastAsia="Calibri" w:cstheme="minorHAnsi"/>
          <w:sz w:val="24"/>
          <w:szCs w:val="24"/>
        </w:rPr>
        <w:t>P</w:t>
      </w:r>
      <w:r w:rsidRPr="00422F77">
        <w:rPr>
          <w:rFonts w:eastAsia="Calibri" w:cstheme="minorHAnsi"/>
          <w:spacing w:val="-1"/>
          <w:sz w:val="24"/>
          <w:szCs w:val="24"/>
        </w:rPr>
        <w:t xml:space="preserve"> </w:t>
      </w:r>
      <w:r w:rsidRPr="00422F77">
        <w:rPr>
          <w:rFonts w:eastAsia="Calibri" w:cstheme="minorHAnsi"/>
          <w:spacing w:val="1"/>
          <w:sz w:val="24"/>
          <w:szCs w:val="24"/>
        </w:rPr>
        <w:t>p</w:t>
      </w:r>
      <w:r w:rsidRPr="00422F77">
        <w:rPr>
          <w:rFonts w:eastAsia="Calibri" w:cstheme="minorHAnsi"/>
          <w:sz w:val="24"/>
          <w:szCs w:val="24"/>
        </w:rPr>
        <w:t>ac</w:t>
      </w:r>
      <w:r w:rsidRPr="00422F77">
        <w:rPr>
          <w:rFonts w:eastAsia="Calibri" w:cstheme="minorHAnsi"/>
          <w:spacing w:val="-2"/>
          <w:sz w:val="24"/>
          <w:szCs w:val="24"/>
        </w:rPr>
        <w:t>k</w:t>
      </w:r>
      <w:r w:rsidRPr="00422F77">
        <w:rPr>
          <w:rFonts w:eastAsia="Calibri" w:cstheme="minorHAnsi"/>
          <w:sz w:val="24"/>
          <w:szCs w:val="24"/>
        </w:rPr>
        <w:t xml:space="preserve">et </w:t>
      </w:r>
      <w:r w:rsidRPr="00422F77">
        <w:rPr>
          <w:rFonts w:eastAsia="Calibri" w:cstheme="minorHAnsi"/>
          <w:spacing w:val="1"/>
          <w:sz w:val="24"/>
          <w:szCs w:val="24"/>
        </w:rPr>
        <w:t>h</w:t>
      </w:r>
      <w:r w:rsidRPr="00422F77">
        <w:rPr>
          <w:rFonts w:eastAsia="Calibri" w:cstheme="minorHAnsi"/>
          <w:sz w:val="24"/>
          <w:szCs w:val="24"/>
        </w:rPr>
        <w:t>ave? How</w:t>
      </w:r>
      <w:r w:rsidRPr="00422F77">
        <w:rPr>
          <w:rFonts w:eastAsia="Calibri" w:cstheme="minorHAnsi"/>
          <w:spacing w:val="-2"/>
          <w:sz w:val="24"/>
          <w:szCs w:val="24"/>
        </w:rPr>
        <w:t xml:space="preserve"> </w:t>
      </w:r>
      <w:r w:rsidRPr="00422F77">
        <w:rPr>
          <w:rFonts w:eastAsia="Calibri" w:cstheme="minorHAnsi"/>
          <w:sz w:val="24"/>
          <w:szCs w:val="24"/>
        </w:rPr>
        <w:t>ma</w:t>
      </w:r>
      <w:r w:rsidRPr="00422F77">
        <w:rPr>
          <w:rFonts w:eastAsia="Calibri" w:cstheme="minorHAnsi"/>
          <w:spacing w:val="1"/>
          <w:sz w:val="24"/>
          <w:szCs w:val="24"/>
        </w:rPr>
        <w:t>n</w:t>
      </w:r>
      <w:r w:rsidRPr="00422F77">
        <w:rPr>
          <w:rFonts w:eastAsia="Calibri" w:cstheme="minorHAnsi"/>
          <w:sz w:val="24"/>
          <w:szCs w:val="24"/>
        </w:rPr>
        <w:t>y</w:t>
      </w:r>
      <w:r w:rsidRPr="00422F77">
        <w:rPr>
          <w:rFonts w:eastAsia="Calibri" w:cstheme="minorHAnsi"/>
          <w:spacing w:val="-2"/>
          <w:sz w:val="24"/>
          <w:szCs w:val="24"/>
        </w:rPr>
        <w:t xml:space="preserve"> </w:t>
      </w:r>
      <w:r w:rsidRPr="00422F77">
        <w:rPr>
          <w:rFonts w:eastAsia="Calibri" w:cstheme="minorHAnsi"/>
          <w:spacing w:val="1"/>
          <w:sz w:val="24"/>
          <w:szCs w:val="24"/>
        </w:rPr>
        <w:t>b</w:t>
      </w:r>
      <w:r w:rsidRPr="00422F77">
        <w:rPr>
          <w:rFonts w:eastAsia="Calibri" w:cstheme="minorHAnsi"/>
          <w:sz w:val="24"/>
          <w:szCs w:val="24"/>
        </w:rPr>
        <w:t>y</w:t>
      </w:r>
      <w:r w:rsidRPr="00422F77">
        <w:rPr>
          <w:rFonts w:eastAsia="Calibri" w:cstheme="minorHAnsi"/>
          <w:spacing w:val="-2"/>
          <w:sz w:val="24"/>
          <w:szCs w:val="24"/>
        </w:rPr>
        <w:t>te</w:t>
      </w:r>
      <w:r w:rsidRPr="00422F77">
        <w:rPr>
          <w:rFonts w:eastAsia="Calibri" w:cstheme="minorHAnsi"/>
          <w:sz w:val="24"/>
          <w:szCs w:val="24"/>
        </w:rPr>
        <w:t xml:space="preserve">s are </w:t>
      </w:r>
      <w:r w:rsidRPr="00422F77">
        <w:rPr>
          <w:rFonts w:eastAsia="Calibri" w:cstheme="minorHAnsi"/>
          <w:spacing w:val="-1"/>
          <w:sz w:val="24"/>
          <w:szCs w:val="24"/>
        </w:rPr>
        <w:t>t</w:t>
      </w:r>
      <w:r w:rsidRPr="00422F77">
        <w:rPr>
          <w:rFonts w:eastAsia="Calibri" w:cstheme="minorHAnsi"/>
          <w:spacing w:val="1"/>
          <w:sz w:val="24"/>
          <w:szCs w:val="24"/>
        </w:rPr>
        <w:t>h</w:t>
      </w:r>
      <w:r w:rsidRPr="00422F77">
        <w:rPr>
          <w:rFonts w:eastAsia="Calibri" w:cstheme="minorHAnsi"/>
          <w:sz w:val="24"/>
          <w:szCs w:val="24"/>
        </w:rPr>
        <w:t xml:space="preserve">e </w:t>
      </w:r>
      <w:r w:rsidRPr="00422F77">
        <w:rPr>
          <w:rFonts w:eastAsia="Calibri" w:cstheme="minorHAnsi"/>
          <w:spacing w:val="-1"/>
          <w:sz w:val="24"/>
          <w:szCs w:val="24"/>
        </w:rPr>
        <w:t>c</w:t>
      </w:r>
      <w:r w:rsidRPr="00422F77">
        <w:rPr>
          <w:rFonts w:eastAsia="Calibri" w:cstheme="minorHAnsi"/>
          <w:spacing w:val="1"/>
          <w:sz w:val="24"/>
          <w:szCs w:val="24"/>
        </w:rPr>
        <w:t>h</w:t>
      </w:r>
      <w:r w:rsidRPr="00422F77">
        <w:rPr>
          <w:rFonts w:eastAsia="Calibri" w:cstheme="minorHAnsi"/>
          <w:sz w:val="24"/>
          <w:szCs w:val="24"/>
        </w:rPr>
        <w:t>ec</w:t>
      </w:r>
      <w:r w:rsidRPr="00422F77">
        <w:rPr>
          <w:rFonts w:eastAsia="Calibri" w:cstheme="minorHAnsi"/>
          <w:spacing w:val="-1"/>
          <w:sz w:val="24"/>
          <w:szCs w:val="24"/>
        </w:rPr>
        <w:t>k</w:t>
      </w:r>
      <w:r w:rsidRPr="00422F77">
        <w:rPr>
          <w:rFonts w:eastAsia="Calibri" w:cstheme="minorHAnsi"/>
          <w:sz w:val="24"/>
          <w:szCs w:val="24"/>
        </w:rPr>
        <w:t>s</w:t>
      </w:r>
      <w:r w:rsidRPr="00422F77">
        <w:rPr>
          <w:rFonts w:eastAsia="Calibri" w:cstheme="minorHAnsi"/>
          <w:spacing w:val="1"/>
          <w:sz w:val="24"/>
          <w:szCs w:val="24"/>
        </w:rPr>
        <w:t>u</w:t>
      </w:r>
      <w:r w:rsidRPr="00422F77">
        <w:rPr>
          <w:rFonts w:eastAsia="Calibri" w:cstheme="minorHAnsi"/>
          <w:sz w:val="24"/>
          <w:szCs w:val="24"/>
        </w:rPr>
        <w:t>m,</w:t>
      </w:r>
      <w:r w:rsidRPr="00422F77">
        <w:rPr>
          <w:rFonts w:eastAsia="Calibri" w:cstheme="minorHAnsi"/>
          <w:spacing w:val="1"/>
          <w:sz w:val="24"/>
          <w:szCs w:val="24"/>
        </w:rPr>
        <w:t xml:space="preserve"> </w:t>
      </w:r>
      <w:r w:rsidRPr="00422F77">
        <w:rPr>
          <w:rFonts w:eastAsia="Calibri" w:cstheme="minorHAnsi"/>
          <w:sz w:val="24"/>
          <w:szCs w:val="24"/>
        </w:rPr>
        <w:t>se</w:t>
      </w:r>
      <w:r w:rsidRPr="00422F77">
        <w:rPr>
          <w:rFonts w:eastAsia="Calibri" w:cstheme="minorHAnsi"/>
          <w:spacing w:val="-1"/>
          <w:sz w:val="24"/>
          <w:szCs w:val="24"/>
        </w:rPr>
        <w:t>q</w:t>
      </w:r>
      <w:r w:rsidRPr="00422F77">
        <w:rPr>
          <w:rFonts w:eastAsia="Calibri" w:cstheme="minorHAnsi"/>
          <w:spacing w:val="1"/>
          <w:sz w:val="24"/>
          <w:szCs w:val="24"/>
        </w:rPr>
        <w:t>u</w:t>
      </w:r>
      <w:r w:rsidRPr="00422F77">
        <w:rPr>
          <w:rFonts w:eastAsia="Calibri" w:cstheme="minorHAnsi"/>
          <w:sz w:val="24"/>
          <w:szCs w:val="24"/>
        </w:rPr>
        <w:t>e</w:t>
      </w:r>
      <w:r w:rsidRPr="00422F77">
        <w:rPr>
          <w:rFonts w:eastAsia="Calibri" w:cstheme="minorHAnsi"/>
          <w:spacing w:val="1"/>
          <w:sz w:val="24"/>
          <w:szCs w:val="24"/>
        </w:rPr>
        <w:t>n</w:t>
      </w:r>
      <w:r w:rsidRPr="00422F77">
        <w:rPr>
          <w:rFonts w:eastAsia="Calibri" w:cstheme="minorHAnsi"/>
          <w:spacing w:val="-1"/>
          <w:sz w:val="24"/>
          <w:szCs w:val="24"/>
        </w:rPr>
        <w:t>c</w:t>
      </w:r>
      <w:r w:rsidRPr="00422F77">
        <w:rPr>
          <w:rFonts w:eastAsia="Calibri" w:cstheme="minorHAnsi"/>
          <w:sz w:val="24"/>
          <w:szCs w:val="24"/>
        </w:rPr>
        <w:t>e</w:t>
      </w:r>
      <w:r w:rsidRPr="00422F77">
        <w:rPr>
          <w:rFonts w:eastAsia="Calibri" w:cstheme="minorHAnsi"/>
          <w:spacing w:val="-1"/>
          <w:sz w:val="24"/>
          <w:szCs w:val="24"/>
        </w:rPr>
        <w:t xml:space="preserve"> nu</w:t>
      </w:r>
      <w:r w:rsidRPr="00422F77">
        <w:rPr>
          <w:rFonts w:eastAsia="Calibri" w:cstheme="minorHAnsi"/>
          <w:sz w:val="24"/>
          <w:szCs w:val="24"/>
        </w:rPr>
        <w:t>m</w:t>
      </w:r>
      <w:r w:rsidRPr="00422F77">
        <w:rPr>
          <w:rFonts w:eastAsia="Calibri" w:cstheme="minorHAnsi"/>
          <w:spacing w:val="1"/>
          <w:sz w:val="24"/>
          <w:szCs w:val="24"/>
        </w:rPr>
        <w:t>b</w:t>
      </w:r>
      <w:r w:rsidRPr="00422F77">
        <w:rPr>
          <w:rFonts w:eastAsia="Calibri" w:cstheme="minorHAnsi"/>
          <w:sz w:val="24"/>
          <w:szCs w:val="24"/>
        </w:rPr>
        <w:t>er</w:t>
      </w:r>
      <w:r w:rsidRPr="00422F77">
        <w:rPr>
          <w:rFonts w:eastAsia="Calibri" w:cstheme="minorHAnsi"/>
          <w:spacing w:val="1"/>
          <w:sz w:val="24"/>
          <w:szCs w:val="24"/>
        </w:rPr>
        <w:t xml:space="preserve"> </w:t>
      </w:r>
      <w:r w:rsidRPr="00422F77">
        <w:rPr>
          <w:rFonts w:eastAsia="Calibri" w:cstheme="minorHAnsi"/>
          <w:spacing w:val="-2"/>
          <w:sz w:val="24"/>
          <w:szCs w:val="24"/>
        </w:rPr>
        <w:t>a</w:t>
      </w:r>
      <w:r w:rsidRPr="00422F77">
        <w:rPr>
          <w:rFonts w:eastAsia="Calibri" w:cstheme="minorHAnsi"/>
          <w:spacing w:val="1"/>
          <w:sz w:val="24"/>
          <w:szCs w:val="24"/>
        </w:rPr>
        <w:t>n</w:t>
      </w:r>
      <w:r w:rsidRPr="00422F77">
        <w:rPr>
          <w:rFonts w:eastAsia="Calibri" w:cstheme="minorHAnsi"/>
          <w:sz w:val="24"/>
          <w:szCs w:val="24"/>
        </w:rPr>
        <w:t>d</w:t>
      </w:r>
      <w:r w:rsidRPr="00422F77">
        <w:rPr>
          <w:rFonts w:eastAsia="Calibri" w:cstheme="minorHAnsi"/>
          <w:spacing w:val="-1"/>
          <w:sz w:val="24"/>
          <w:szCs w:val="24"/>
        </w:rPr>
        <w:t xml:space="preserve"> </w:t>
      </w:r>
      <w:r w:rsidRPr="00422F77">
        <w:rPr>
          <w:rFonts w:eastAsia="Calibri" w:cstheme="minorHAnsi"/>
          <w:sz w:val="24"/>
          <w:szCs w:val="24"/>
        </w:rPr>
        <w:t>i</w:t>
      </w:r>
      <w:r w:rsidRPr="00422F77">
        <w:rPr>
          <w:rFonts w:eastAsia="Calibri" w:cstheme="minorHAnsi"/>
          <w:spacing w:val="1"/>
          <w:sz w:val="24"/>
          <w:szCs w:val="24"/>
        </w:rPr>
        <w:t>d</w:t>
      </w:r>
      <w:r w:rsidRPr="00422F77">
        <w:rPr>
          <w:rFonts w:eastAsia="Calibri" w:cstheme="minorHAnsi"/>
          <w:spacing w:val="-2"/>
          <w:sz w:val="24"/>
          <w:szCs w:val="24"/>
        </w:rPr>
        <w:t>e</w:t>
      </w:r>
      <w:r w:rsidRPr="00422F77">
        <w:rPr>
          <w:rFonts w:eastAsia="Calibri" w:cstheme="minorHAnsi"/>
          <w:spacing w:val="1"/>
          <w:sz w:val="24"/>
          <w:szCs w:val="24"/>
        </w:rPr>
        <w:t>nt</w:t>
      </w:r>
      <w:r w:rsidRPr="00422F77">
        <w:rPr>
          <w:rFonts w:eastAsia="Calibri" w:cstheme="minorHAnsi"/>
          <w:spacing w:val="-2"/>
          <w:sz w:val="24"/>
          <w:szCs w:val="24"/>
        </w:rPr>
        <w:t>i</w:t>
      </w:r>
      <w:r w:rsidRPr="00422F77">
        <w:rPr>
          <w:rFonts w:eastAsia="Calibri" w:cstheme="minorHAnsi"/>
          <w:spacing w:val="1"/>
          <w:sz w:val="24"/>
          <w:szCs w:val="24"/>
        </w:rPr>
        <w:t>f</w:t>
      </w:r>
      <w:r w:rsidRPr="00422F77">
        <w:rPr>
          <w:rFonts w:eastAsia="Calibri" w:cstheme="minorHAnsi"/>
          <w:sz w:val="24"/>
          <w:szCs w:val="24"/>
        </w:rPr>
        <w:t>ier</w:t>
      </w:r>
      <w:r w:rsidRPr="00422F77">
        <w:rPr>
          <w:rFonts w:eastAsia="Calibri" w:cstheme="minorHAnsi"/>
          <w:spacing w:val="-1"/>
          <w:sz w:val="24"/>
          <w:szCs w:val="24"/>
        </w:rPr>
        <w:t xml:space="preserve"> </w:t>
      </w:r>
      <w:r w:rsidRPr="00422F77">
        <w:rPr>
          <w:rFonts w:eastAsia="Calibri" w:cstheme="minorHAnsi"/>
          <w:spacing w:val="1"/>
          <w:sz w:val="24"/>
          <w:szCs w:val="24"/>
        </w:rPr>
        <w:t>f</w:t>
      </w:r>
      <w:r w:rsidRPr="00422F77">
        <w:rPr>
          <w:rFonts w:eastAsia="Calibri" w:cstheme="minorHAnsi"/>
          <w:spacing w:val="-2"/>
          <w:sz w:val="24"/>
          <w:szCs w:val="24"/>
        </w:rPr>
        <w:t>i</w:t>
      </w:r>
      <w:r w:rsidRPr="00422F77">
        <w:rPr>
          <w:rFonts w:eastAsia="Calibri" w:cstheme="minorHAnsi"/>
          <w:sz w:val="24"/>
          <w:szCs w:val="24"/>
        </w:rPr>
        <w:t>el</w:t>
      </w:r>
      <w:r w:rsidRPr="00422F77">
        <w:rPr>
          <w:rFonts w:eastAsia="Calibri" w:cstheme="minorHAnsi"/>
          <w:spacing w:val="-1"/>
          <w:sz w:val="24"/>
          <w:szCs w:val="24"/>
        </w:rPr>
        <w:t>d</w:t>
      </w:r>
      <w:r w:rsidRPr="00422F77">
        <w:rPr>
          <w:rFonts w:eastAsia="Calibri" w:cstheme="minorHAnsi"/>
          <w:sz w:val="24"/>
          <w:szCs w:val="24"/>
        </w:rPr>
        <w:t>s?</w:t>
      </w:r>
      <w:r w:rsidRPr="00422F77">
        <w:rPr>
          <w:rFonts w:eastAsia="Calibri" w:cstheme="minorHAnsi"/>
          <w:spacing w:val="5"/>
          <w:sz w:val="24"/>
          <w:szCs w:val="24"/>
        </w:rPr>
        <w:t xml:space="preserve"> </w:t>
      </w:r>
      <w:r w:rsidRPr="00422F77">
        <w:rPr>
          <w:rFonts w:eastAsia="Calibri" w:cstheme="minorHAnsi"/>
          <w:spacing w:val="3"/>
          <w:sz w:val="24"/>
          <w:szCs w:val="24"/>
        </w:rPr>
        <w:t>[</w:t>
      </w:r>
      <w:r w:rsidRPr="00422F77">
        <w:rPr>
          <w:rFonts w:eastAsia="Calibri" w:cstheme="minorHAnsi"/>
          <w:b/>
          <w:spacing w:val="3"/>
          <w:sz w:val="24"/>
          <w:szCs w:val="24"/>
        </w:rPr>
        <w:t>1</w:t>
      </w:r>
      <w:r w:rsidRPr="00422F77">
        <w:rPr>
          <w:rFonts w:eastAsia="Calibri" w:cstheme="minorHAnsi"/>
          <w:b/>
          <w:sz w:val="24"/>
          <w:szCs w:val="24"/>
        </w:rPr>
        <w:t>0</w:t>
      </w:r>
      <w:r w:rsidRPr="00422F77">
        <w:rPr>
          <w:rFonts w:eastAsia="Calibri" w:cstheme="minorHAnsi"/>
          <w:b/>
          <w:spacing w:val="4"/>
          <w:sz w:val="24"/>
          <w:szCs w:val="24"/>
        </w:rPr>
        <w:t xml:space="preserve"> </w:t>
      </w:r>
      <w:r w:rsidRPr="00422F77">
        <w:rPr>
          <w:rFonts w:eastAsia="Calibri" w:cstheme="minorHAnsi"/>
          <w:b/>
          <w:spacing w:val="1"/>
          <w:sz w:val="24"/>
          <w:szCs w:val="24"/>
        </w:rPr>
        <w:t>p</w:t>
      </w:r>
      <w:r w:rsidRPr="00422F77">
        <w:rPr>
          <w:rFonts w:eastAsia="Calibri" w:cstheme="minorHAnsi"/>
          <w:b/>
          <w:spacing w:val="3"/>
          <w:sz w:val="24"/>
          <w:szCs w:val="24"/>
        </w:rPr>
        <w:t>o</w:t>
      </w:r>
      <w:r w:rsidRPr="00422F77">
        <w:rPr>
          <w:rFonts w:eastAsia="Calibri" w:cstheme="minorHAnsi"/>
          <w:b/>
          <w:spacing w:val="1"/>
          <w:sz w:val="24"/>
          <w:szCs w:val="24"/>
        </w:rPr>
        <w:t>i</w:t>
      </w:r>
      <w:r w:rsidRPr="00422F77">
        <w:rPr>
          <w:rFonts w:eastAsia="Calibri" w:cstheme="minorHAnsi"/>
          <w:b/>
          <w:spacing w:val="3"/>
          <w:sz w:val="24"/>
          <w:szCs w:val="24"/>
        </w:rPr>
        <w:t>n</w:t>
      </w:r>
      <w:r w:rsidRPr="00422F77">
        <w:rPr>
          <w:rFonts w:eastAsia="Calibri" w:cstheme="minorHAnsi"/>
          <w:b/>
          <w:sz w:val="24"/>
          <w:szCs w:val="24"/>
        </w:rPr>
        <w:t>t</w:t>
      </w:r>
      <w:r w:rsidRPr="00422F77">
        <w:rPr>
          <w:rFonts w:eastAsia="Calibri" w:cstheme="minorHAnsi"/>
          <w:b/>
          <w:spacing w:val="4"/>
          <w:sz w:val="24"/>
          <w:szCs w:val="24"/>
        </w:rPr>
        <w:t>s</w:t>
      </w:r>
      <w:r w:rsidRPr="00422F77">
        <w:rPr>
          <w:rFonts w:eastAsia="Calibri" w:cstheme="minorHAnsi"/>
          <w:sz w:val="24"/>
          <w:szCs w:val="24"/>
        </w:rPr>
        <w:t>]</w:t>
      </w:r>
    </w:p>
    <w:p w14:paraId="60EFC3AA" w14:textId="31BE492F" w:rsidR="000C67C3" w:rsidRPr="00422F77" w:rsidRDefault="000C67C3" w:rsidP="000C67C3">
      <w:pPr>
        <w:pStyle w:val="ListParagraph"/>
        <w:numPr>
          <w:ilvl w:val="0"/>
          <w:numId w:val="3"/>
        </w:numPr>
        <w:spacing w:line="360" w:lineRule="auto"/>
        <w:ind w:right="76"/>
        <w:jc w:val="both"/>
        <w:rPr>
          <w:rFonts w:eastAsia="Calibri" w:cstheme="minorHAnsi"/>
          <w:sz w:val="24"/>
          <w:szCs w:val="24"/>
        </w:rPr>
      </w:pPr>
      <w:r w:rsidRPr="00422F77">
        <w:rPr>
          <w:rFonts w:eastAsia="Calibri" w:cstheme="minorHAnsi"/>
          <w:spacing w:val="2"/>
          <w:sz w:val="24"/>
          <w:szCs w:val="24"/>
        </w:rPr>
        <w:t>S</w:t>
      </w:r>
      <w:r w:rsidRPr="00422F77">
        <w:rPr>
          <w:rFonts w:eastAsia="Calibri" w:cstheme="minorHAnsi"/>
          <w:spacing w:val="3"/>
          <w:sz w:val="24"/>
          <w:szCs w:val="24"/>
        </w:rPr>
        <w:t>t</w:t>
      </w:r>
      <w:r w:rsidRPr="00422F77">
        <w:rPr>
          <w:rFonts w:eastAsia="Calibri" w:cstheme="minorHAnsi"/>
          <w:spacing w:val="2"/>
          <w:sz w:val="24"/>
          <w:szCs w:val="24"/>
        </w:rPr>
        <w:t>a</w:t>
      </w:r>
      <w:r w:rsidRPr="00422F77">
        <w:rPr>
          <w:rFonts w:eastAsia="Calibri" w:cstheme="minorHAnsi"/>
          <w:sz w:val="24"/>
          <w:szCs w:val="24"/>
        </w:rPr>
        <w:t>rt</w:t>
      </w:r>
      <w:r w:rsidRPr="00422F77">
        <w:rPr>
          <w:rFonts w:eastAsia="Calibri" w:cstheme="minorHAnsi"/>
          <w:spacing w:val="7"/>
          <w:sz w:val="24"/>
          <w:szCs w:val="24"/>
        </w:rPr>
        <w:t xml:space="preserve"> </w:t>
      </w:r>
      <w:r w:rsidRPr="00422F77">
        <w:rPr>
          <w:rFonts w:eastAsia="Calibri" w:cstheme="minorHAnsi"/>
          <w:sz w:val="24"/>
          <w:szCs w:val="24"/>
        </w:rPr>
        <w:t>a</w:t>
      </w:r>
      <w:r w:rsidRPr="00422F77">
        <w:rPr>
          <w:rFonts w:eastAsia="Calibri" w:cstheme="minorHAnsi"/>
          <w:spacing w:val="8"/>
          <w:sz w:val="24"/>
          <w:szCs w:val="24"/>
        </w:rPr>
        <w:t xml:space="preserve"> </w:t>
      </w:r>
      <w:r w:rsidR="00FC5052">
        <w:rPr>
          <w:rFonts w:eastAsia="Calibri" w:cstheme="minorHAnsi"/>
          <w:spacing w:val="1"/>
          <w:sz w:val="24"/>
          <w:szCs w:val="24"/>
        </w:rPr>
        <w:t>n</w:t>
      </w:r>
      <w:r w:rsidRPr="00422F77">
        <w:rPr>
          <w:rFonts w:eastAsia="Calibri" w:cstheme="minorHAnsi"/>
          <w:spacing w:val="3"/>
          <w:sz w:val="24"/>
          <w:szCs w:val="24"/>
        </w:rPr>
        <w:t>e</w:t>
      </w:r>
      <w:r w:rsidRPr="00422F77">
        <w:rPr>
          <w:rFonts w:eastAsia="Calibri" w:cstheme="minorHAnsi"/>
          <w:sz w:val="24"/>
          <w:szCs w:val="24"/>
        </w:rPr>
        <w:t>w</w:t>
      </w:r>
      <w:r w:rsidRPr="00422F77">
        <w:rPr>
          <w:rFonts w:eastAsia="Calibri" w:cstheme="minorHAnsi"/>
          <w:spacing w:val="7"/>
          <w:sz w:val="24"/>
          <w:szCs w:val="24"/>
        </w:rPr>
        <w:t xml:space="preserve"> </w:t>
      </w:r>
      <w:r w:rsidRPr="00422F77">
        <w:rPr>
          <w:rFonts w:eastAsia="Calibri" w:cstheme="minorHAnsi"/>
          <w:spacing w:val="2"/>
          <w:sz w:val="24"/>
          <w:szCs w:val="24"/>
        </w:rPr>
        <w:t>Wi</w:t>
      </w:r>
      <w:r w:rsidRPr="00422F77">
        <w:rPr>
          <w:rFonts w:eastAsia="Calibri" w:cstheme="minorHAnsi"/>
          <w:sz w:val="24"/>
          <w:szCs w:val="24"/>
        </w:rPr>
        <w:t>r</w:t>
      </w:r>
      <w:r w:rsidRPr="00422F77">
        <w:rPr>
          <w:rFonts w:eastAsia="Calibri" w:cstheme="minorHAnsi"/>
          <w:spacing w:val="3"/>
          <w:sz w:val="24"/>
          <w:szCs w:val="24"/>
        </w:rPr>
        <w:t>e</w:t>
      </w:r>
      <w:r w:rsidRPr="00422F77">
        <w:rPr>
          <w:rFonts w:eastAsia="Calibri" w:cstheme="minorHAnsi"/>
          <w:sz w:val="24"/>
          <w:szCs w:val="24"/>
        </w:rPr>
        <w:t>s</w:t>
      </w:r>
      <w:r w:rsidRPr="00422F77">
        <w:rPr>
          <w:rFonts w:eastAsia="Calibri" w:cstheme="minorHAnsi"/>
          <w:spacing w:val="3"/>
          <w:sz w:val="24"/>
          <w:szCs w:val="24"/>
        </w:rPr>
        <w:t>h</w:t>
      </w:r>
      <w:r w:rsidRPr="00422F77">
        <w:rPr>
          <w:rFonts w:eastAsia="Calibri" w:cstheme="minorHAnsi"/>
          <w:spacing w:val="2"/>
          <w:sz w:val="24"/>
          <w:szCs w:val="24"/>
        </w:rPr>
        <w:t>ar</w:t>
      </w:r>
      <w:r w:rsidRPr="00422F77">
        <w:rPr>
          <w:rFonts w:eastAsia="Calibri" w:cstheme="minorHAnsi"/>
          <w:sz w:val="24"/>
          <w:szCs w:val="24"/>
        </w:rPr>
        <w:t>k</w:t>
      </w:r>
      <w:r w:rsidRPr="00422F77">
        <w:rPr>
          <w:rFonts w:eastAsia="Calibri" w:cstheme="minorHAnsi"/>
          <w:spacing w:val="7"/>
          <w:sz w:val="24"/>
          <w:szCs w:val="24"/>
        </w:rPr>
        <w:t xml:space="preserve"> </w:t>
      </w:r>
      <w:r w:rsidRPr="00422F77">
        <w:rPr>
          <w:rFonts w:eastAsia="Calibri" w:cstheme="minorHAnsi"/>
          <w:spacing w:val="-1"/>
          <w:sz w:val="24"/>
          <w:szCs w:val="24"/>
        </w:rPr>
        <w:t>C</w:t>
      </w:r>
      <w:r w:rsidRPr="00422F77">
        <w:rPr>
          <w:rFonts w:eastAsia="Calibri" w:cstheme="minorHAnsi"/>
          <w:spacing w:val="2"/>
          <w:sz w:val="24"/>
          <w:szCs w:val="24"/>
        </w:rPr>
        <w:t>a</w:t>
      </w:r>
      <w:r w:rsidRPr="00422F77">
        <w:rPr>
          <w:rFonts w:eastAsia="Calibri" w:cstheme="minorHAnsi"/>
          <w:spacing w:val="1"/>
          <w:sz w:val="24"/>
          <w:szCs w:val="24"/>
        </w:rPr>
        <w:t>p</w:t>
      </w:r>
      <w:r w:rsidRPr="00422F77">
        <w:rPr>
          <w:rFonts w:eastAsia="Calibri" w:cstheme="minorHAnsi"/>
          <w:spacing w:val="3"/>
          <w:sz w:val="24"/>
          <w:szCs w:val="24"/>
        </w:rPr>
        <w:t>tu</w:t>
      </w:r>
      <w:r w:rsidRPr="00422F77">
        <w:rPr>
          <w:rFonts w:eastAsia="Calibri" w:cstheme="minorHAnsi"/>
          <w:sz w:val="24"/>
          <w:szCs w:val="24"/>
        </w:rPr>
        <w:t>r</w:t>
      </w:r>
      <w:r w:rsidRPr="00422F77">
        <w:rPr>
          <w:rFonts w:eastAsia="Calibri" w:cstheme="minorHAnsi"/>
          <w:spacing w:val="3"/>
          <w:sz w:val="24"/>
          <w:szCs w:val="24"/>
        </w:rPr>
        <w:t>e</w:t>
      </w:r>
      <w:r w:rsidRPr="00422F77">
        <w:rPr>
          <w:rFonts w:eastAsia="Calibri" w:cstheme="minorHAnsi"/>
          <w:sz w:val="24"/>
          <w:szCs w:val="24"/>
        </w:rPr>
        <w:t>.</w:t>
      </w:r>
      <w:r w:rsidRPr="00422F77">
        <w:rPr>
          <w:rFonts w:eastAsia="Calibri" w:cstheme="minorHAnsi"/>
          <w:spacing w:val="5"/>
          <w:sz w:val="24"/>
          <w:szCs w:val="24"/>
        </w:rPr>
        <w:t xml:space="preserve"> </w:t>
      </w:r>
      <w:r w:rsidRPr="00422F77">
        <w:rPr>
          <w:rFonts w:eastAsia="Calibri" w:cstheme="minorHAnsi"/>
          <w:spacing w:val="3"/>
          <w:sz w:val="24"/>
          <w:szCs w:val="24"/>
        </w:rPr>
        <w:t>P</w:t>
      </w:r>
      <w:r w:rsidRPr="00422F77">
        <w:rPr>
          <w:rFonts w:eastAsia="Calibri" w:cstheme="minorHAnsi"/>
          <w:spacing w:val="2"/>
          <w:sz w:val="24"/>
          <w:szCs w:val="24"/>
        </w:rPr>
        <w:t>i</w:t>
      </w:r>
      <w:r w:rsidRPr="00422F77">
        <w:rPr>
          <w:rFonts w:eastAsia="Calibri" w:cstheme="minorHAnsi"/>
          <w:spacing w:val="3"/>
          <w:sz w:val="24"/>
          <w:szCs w:val="24"/>
        </w:rPr>
        <w:t>n</w:t>
      </w:r>
      <w:r w:rsidRPr="00422F77">
        <w:rPr>
          <w:rFonts w:eastAsia="Calibri" w:cstheme="minorHAnsi"/>
          <w:sz w:val="24"/>
          <w:szCs w:val="24"/>
        </w:rPr>
        <w:t>g</w:t>
      </w:r>
      <w:r w:rsidRPr="00422F77">
        <w:rPr>
          <w:rFonts w:eastAsia="Calibri" w:cstheme="minorHAnsi"/>
          <w:spacing w:val="5"/>
          <w:sz w:val="24"/>
          <w:szCs w:val="24"/>
        </w:rPr>
        <w:t xml:space="preserve"> </w:t>
      </w:r>
      <w:r w:rsidRPr="00422F77">
        <w:rPr>
          <w:rFonts w:eastAsia="Calibri" w:cstheme="minorHAnsi"/>
          <w:sz w:val="24"/>
          <w:szCs w:val="24"/>
        </w:rPr>
        <w:t>a</w:t>
      </w:r>
      <w:r w:rsidRPr="00422F77">
        <w:rPr>
          <w:rFonts w:eastAsia="Calibri" w:cstheme="minorHAnsi"/>
          <w:spacing w:val="6"/>
          <w:sz w:val="24"/>
          <w:szCs w:val="24"/>
        </w:rPr>
        <w:t xml:space="preserve"> </w:t>
      </w:r>
      <w:r w:rsidRPr="00422F77">
        <w:rPr>
          <w:rFonts w:eastAsia="Calibri" w:cstheme="minorHAnsi"/>
          <w:spacing w:val="3"/>
          <w:sz w:val="24"/>
          <w:szCs w:val="24"/>
        </w:rPr>
        <w:t>h</w:t>
      </w:r>
      <w:r w:rsidRPr="00422F77">
        <w:rPr>
          <w:rFonts w:eastAsia="Calibri" w:cstheme="minorHAnsi"/>
          <w:spacing w:val="12"/>
          <w:sz w:val="24"/>
          <w:szCs w:val="24"/>
        </w:rPr>
        <w:t>o</w:t>
      </w:r>
      <w:r w:rsidRPr="00422F77">
        <w:rPr>
          <w:rFonts w:eastAsia="Calibri" w:cstheme="minorHAnsi"/>
          <w:sz w:val="24"/>
          <w:szCs w:val="24"/>
        </w:rPr>
        <w:t>s</w:t>
      </w:r>
      <w:r w:rsidRPr="00422F77">
        <w:rPr>
          <w:rFonts w:eastAsia="Calibri" w:cstheme="minorHAnsi"/>
          <w:spacing w:val="1"/>
          <w:sz w:val="24"/>
          <w:szCs w:val="24"/>
        </w:rPr>
        <w:t>t</w:t>
      </w:r>
      <w:r w:rsidRPr="00422F77">
        <w:rPr>
          <w:rFonts w:eastAsia="Calibri" w:cstheme="minorHAnsi"/>
          <w:spacing w:val="3"/>
          <w:sz w:val="24"/>
          <w:szCs w:val="24"/>
        </w:rPr>
        <w:t>n</w:t>
      </w:r>
      <w:r w:rsidRPr="00422F77">
        <w:rPr>
          <w:rFonts w:eastAsia="Calibri" w:cstheme="minorHAnsi"/>
          <w:spacing w:val="2"/>
          <w:sz w:val="24"/>
          <w:szCs w:val="24"/>
        </w:rPr>
        <w:t>a</w:t>
      </w:r>
      <w:r w:rsidRPr="00422F77">
        <w:rPr>
          <w:rFonts w:eastAsia="Calibri" w:cstheme="minorHAnsi"/>
          <w:sz w:val="24"/>
          <w:szCs w:val="24"/>
        </w:rPr>
        <w:t>me</w:t>
      </w:r>
      <w:r w:rsidRPr="00422F77">
        <w:rPr>
          <w:rFonts w:eastAsia="Calibri" w:cstheme="minorHAnsi"/>
          <w:spacing w:val="6"/>
          <w:sz w:val="24"/>
          <w:szCs w:val="24"/>
        </w:rPr>
        <w:t xml:space="preserve"> </w:t>
      </w:r>
      <w:r w:rsidRPr="00422F77">
        <w:rPr>
          <w:rFonts w:eastAsia="Calibri" w:cstheme="minorHAnsi"/>
          <w:spacing w:val="3"/>
          <w:sz w:val="24"/>
          <w:szCs w:val="24"/>
        </w:rPr>
        <w:t>o</w:t>
      </w:r>
      <w:r w:rsidRPr="00422F77">
        <w:rPr>
          <w:rFonts w:eastAsia="Calibri" w:cstheme="minorHAnsi"/>
          <w:sz w:val="24"/>
          <w:szCs w:val="24"/>
        </w:rPr>
        <w:t>r</w:t>
      </w:r>
      <w:r w:rsidRPr="00422F77">
        <w:rPr>
          <w:rFonts w:eastAsia="Calibri" w:cstheme="minorHAnsi"/>
          <w:spacing w:val="8"/>
          <w:sz w:val="24"/>
          <w:szCs w:val="24"/>
        </w:rPr>
        <w:t xml:space="preserve"> </w:t>
      </w:r>
      <w:r w:rsidRPr="00422F77">
        <w:rPr>
          <w:rFonts w:eastAsia="Calibri" w:cstheme="minorHAnsi"/>
          <w:sz w:val="24"/>
          <w:szCs w:val="24"/>
        </w:rPr>
        <w:t>IP</w:t>
      </w:r>
      <w:r w:rsidRPr="00422F77">
        <w:rPr>
          <w:rFonts w:eastAsia="Calibri" w:cstheme="minorHAnsi"/>
          <w:spacing w:val="6"/>
          <w:sz w:val="24"/>
          <w:szCs w:val="24"/>
        </w:rPr>
        <w:t xml:space="preserve"> </w:t>
      </w:r>
      <w:r w:rsidRPr="00422F77">
        <w:rPr>
          <w:rFonts w:eastAsia="Calibri" w:cstheme="minorHAnsi"/>
          <w:spacing w:val="3"/>
          <w:sz w:val="24"/>
          <w:szCs w:val="24"/>
        </w:rPr>
        <w:t>th</w:t>
      </w:r>
      <w:r w:rsidRPr="00422F77">
        <w:rPr>
          <w:rFonts w:eastAsia="Calibri" w:cstheme="minorHAnsi"/>
          <w:sz w:val="24"/>
          <w:szCs w:val="24"/>
        </w:rPr>
        <w:t>at</w:t>
      </w:r>
      <w:r w:rsidRPr="00422F77">
        <w:rPr>
          <w:rFonts w:eastAsia="Calibri" w:cstheme="minorHAnsi"/>
          <w:spacing w:val="9"/>
          <w:sz w:val="24"/>
          <w:szCs w:val="24"/>
        </w:rPr>
        <w:t xml:space="preserve"> </w:t>
      </w:r>
      <w:r w:rsidRPr="00422F77">
        <w:rPr>
          <w:rFonts w:eastAsia="Calibri" w:cstheme="minorHAnsi"/>
          <w:sz w:val="24"/>
          <w:szCs w:val="24"/>
        </w:rPr>
        <w:t>g</w:t>
      </w:r>
      <w:r w:rsidRPr="00422F77">
        <w:rPr>
          <w:rFonts w:eastAsia="Calibri" w:cstheme="minorHAnsi"/>
          <w:spacing w:val="2"/>
          <w:sz w:val="24"/>
          <w:szCs w:val="24"/>
        </w:rPr>
        <w:t>iv</w:t>
      </w:r>
      <w:r w:rsidRPr="00422F77">
        <w:rPr>
          <w:rFonts w:eastAsia="Calibri" w:cstheme="minorHAnsi"/>
          <w:spacing w:val="3"/>
          <w:sz w:val="24"/>
          <w:szCs w:val="24"/>
        </w:rPr>
        <w:t>e</w:t>
      </w:r>
      <w:r w:rsidRPr="00422F77">
        <w:rPr>
          <w:rFonts w:eastAsia="Calibri" w:cstheme="minorHAnsi"/>
          <w:sz w:val="24"/>
          <w:szCs w:val="24"/>
        </w:rPr>
        <w:t>s</w:t>
      </w:r>
      <w:r w:rsidRPr="00422F77">
        <w:rPr>
          <w:rFonts w:eastAsia="Calibri" w:cstheme="minorHAnsi"/>
          <w:spacing w:val="7"/>
          <w:sz w:val="24"/>
          <w:szCs w:val="24"/>
        </w:rPr>
        <w:t xml:space="preserve"> </w:t>
      </w:r>
      <w:r w:rsidRPr="00422F77">
        <w:rPr>
          <w:rFonts w:eastAsia="Calibri" w:cstheme="minorHAnsi"/>
          <w:sz w:val="24"/>
          <w:szCs w:val="24"/>
        </w:rPr>
        <w:t>y</w:t>
      </w:r>
      <w:r w:rsidRPr="00422F77">
        <w:rPr>
          <w:rFonts w:eastAsia="Calibri" w:cstheme="minorHAnsi"/>
          <w:spacing w:val="2"/>
          <w:sz w:val="24"/>
          <w:szCs w:val="24"/>
        </w:rPr>
        <w:t>o</w:t>
      </w:r>
      <w:r w:rsidRPr="00422F77">
        <w:rPr>
          <w:rFonts w:eastAsia="Calibri" w:cstheme="minorHAnsi"/>
          <w:sz w:val="24"/>
          <w:szCs w:val="24"/>
        </w:rPr>
        <w:t>u</w:t>
      </w:r>
      <w:r w:rsidRPr="00422F77">
        <w:rPr>
          <w:rFonts w:eastAsia="Calibri" w:cstheme="minorHAnsi"/>
          <w:spacing w:val="6"/>
          <w:sz w:val="24"/>
          <w:szCs w:val="24"/>
        </w:rPr>
        <w:t xml:space="preserve"> </w:t>
      </w:r>
      <w:r w:rsidRPr="00422F77">
        <w:rPr>
          <w:rFonts w:eastAsia="Calibri" w:cstheme="minorHAnsi"/>
          <w:sz w:val="24"/>
          <w:szCs w:val="24"/>
        </w:rPr>
        <w:t>a</w:t>
      </w:r>
      <w:r w:rsidRPr="00422F77">
        <w:rPr>
          <w:rFonts w:eastAsia="Calibri" w:cstheme="minorHAnsi"/>
          <w:spacing w:val="8"/>
          <w:sz w:val="24"/>
          <w:szCs w:val="24"/>
        </w:rPr>
        <w:t xml:space="preserve"> </w:t>
      </w:r>
      <w:r w:rsidRPr="00422F77">
        <w:rPr>
          <w:rFonts w:eastAsia="Calibri" w:cstheme="minorHAnsi"/>
          <w:spacing w:val="3"/>
          <w:sz w:val="24"/>
          <w:szCs w:val="24"/>
        </w:rPr>
        <w:t>“</w:t>
      </w:r>
      <w:r w:rsidRPr="00422F77">
        <w:rPr>
          <w:rFonts w:eastAsia="Calibri" w:cstheme="minorHAnsi"/>
          <w:sz w:val="24"/>
          <w:szCs w:val="24"/>
        </w:rPr>
        <w:t>R</w:t>
      </w:r>
      <w:r w:rsidRPr="00422F77">
        <w:rPr>
          <w:rFonts w:eastAsia="Calibri" w:cstheme="minorHAnsi"/>
          <w:spacing w:val="2"/>
          <w:sz w:val="24"/>
          <w:szCs w:val="24"/>
        </w:rPr>
        <w:t>e</w:t>
      </w:r>
      <w:r w:rsidRPr="00422F77">
        <w:rPr>
          <w:rFonts w:eastAsia="Calibri" w:cstheme="minorHAnsi"/>
          <w:spacing w:val="1"/>
          <w:sz w:val="24"/>
          <w:szCs w:val="24"/>
        </w:rPr>
        <w:t>q</w:t>
      </w:r>
      <w:r w:rsidRPr="00422F77">
        <w:rPr>
          <w:rFonts w:eastAsia="Calibri" w:cstheme="minorHAnsi"/>
          <w:spacing w:val="3"/>
          <w:sz w:val="24"/>
          <w:szCs w:val="24"/>
        </w:rPr>
        <w:t>ue</w:t>
      </w:r>
      <w:r w:rsidRPr="00422F77">
        <w:rPr>
          <w:rFonts w:eastAsia="Calibri" w:cstheme="minorHAnsi"/>
          <w:sz w:val="24"/>
          <w:szCs w:val="24"/>
        </w:rPr>
        <w:t xml:space="preserve">st </w:t>
      </w:r>
      <w:r w:rsidRPr="00422F77">
        <w:rPr>
          <w:rFonts w:eastAsia="Calibri" w:cstheme="minorHAnsi"/>
          <w:spacing w:val="3"/>
          <w:sz w:val="24"/>
          <w:szCs w:val="24"/>
        </w:rPr>
        <w:t>T</w:t>
      </w:r>
      <w:r w:rsidRPr="00422F77">
        <w:rPr>
          <w:rFonts w:eastAsia="Calibri" w:cstheme="minorHAnsi"/>
          <w:spacing w:val="2"/>
          <w:sz w:val="24"/>
          <w:szCs w:val="24"/>
        </w:rPr>
        <w:t>im</w:t>
      </w:r>
      <w:r w:rsidRPr="00422F77">
        <w:rPr>
          <w:rFonts w:eastAsia="Calibri" w:cstheme="minorHAnsi"/>
          <w:sz w:val="24"/>
          <w:szCs w:val="24"/>
        </w:rPr>
        <w:t xml:space="preserve">ed </w:t>
      </w:r>
      <w:r w:rsidRPr="00422F77">
        <w:rPr>
          <w:rFonts w:eastAsia="Calibri" w:cstheme="minorHAnsi"/>
          <w:spacing w:val="10"/>
          <w:sz w:val="24"/>
          <w:szCs w:val="24"/>
        </w:rPr>
        <w:t>Out</w:t>
      </w:r>
      <w:r w:rsidRPr="00422F77">
        <w:rPr>
          <w:rFonts w:eastAsia="Calibri" w:cstheme="minorHAnsi"/>
          <w:sz w:val="24"/>
          <w:szCs w:val="24"/>
        </w:rPr>
        <w:t xml:space="preserve">” </w:t>
      </w:r>
      <w:r w:rsidRPr="00422F77">
        <w:rPr>
          <w:rFonts w:eastAsia="Calibri" w:cstheme="minorHAnsi"/>
          <w:spacing w:val="9"/>
          <w:sz w:val="24"/>
          <w:szCs w:val="24"/>
        </w:rPr>
        <w:t>message</w:t>
      </w:r>
      <w:r w:rsidRPr="00422F77">
        <w:rPr>
          <w:rFonts w:eastAsia="Calibri" w:cstheme="minorHAnsi"/>
          <w:sz w:val="24"/>
          <w:szCs w:val="24"/>
        </w:rPr>
        <w:t xml:space="preserve">. </w:t>
      </w:r>
      <w:r w:rsidRPr="00422F77">
        <w:rPr>
          <w:rFonts w:eastAsia="Calibri" w:cstheme="minorHAnsi"/>
          <w:spacing w:val="8"/>
          <w:sz w:val="24"/>
          <w:szCs w:val="24"/>
        </w:rPr>
        <w:t xml:space="preserve"> </w:t>
      </w:r>
      <w:r w:rsidRPr="00422F77">
        <w:rPr>
          <w:rFonts w:eastAsia="Calibri" w:cstheme="minorHAnsi"/>
          <w:sz w:val="24"/>
          <w:szCs w:val="24"/>
        </w:rPr>
        <w:t>(</w:t>
      </w:r>
      <w:r w:rsidRPr="00422F77">
        <w:rPr>
          <w:rFonts w:eastAsia="Calibri" w:cstheme="minorHAnsi"/>
          <w:spacing w:val="2"/>
          <w:sz w:val="24"/>
          <w:szCs w:val="24"/>
        </w:rPr>
        <w:t>e.g.</w:t>
      </w:r>
      <w:r w:rsidRPr="00422F77">
        <w:rPr>
          <w:rFonts w:eastAsia="Calibri" w:cstheme="minorHAnsi"/>
          <w:sz w:val="24"/>
          <w:szCs w:val="24"/>
        </w:rPr>
        <w:t xml:space="preserve"> </w:t>
      </w:r>
      <w:r w:rsidRPr="00422F77">
        <w:rPr>
          <w:rFonts w:eastAsia="Calibri" w:cstheme="minorHAnsi"/>
          <w:spacing w:val="8"/>
          <w:sz w:val="24"/>
          <w:szCs w:val="24"/>
        </w:rPr>
        <w:t xml:space="preserve"> </w:t>
      </w:r>
      <w:r w:rsidRPr="00422F77">
        <w:rPr>
          <w:rFonts w:eastAsia="Calibri" w:cstheme="minorHAnsi"/>
          <w:spacing w:val="3"/>
          <w:sz w:val="24"/>
          <w:szCs w:val="24"/>
        </w:rPr>
        <w:t>Y</w:t>
      </w:r>
      <w:r w:rsidRPr="00422F77">
        <w:rPr>
          <w:rFonts w:eastAsia="Calibri" w:cstheme="minorHAnsi"/>
          <w:sz w:val="24"/>
          <w:szCs w:val="24"/>
        </w:rPr>
        <w:t xml:space="preserve">ou </w:t>
      </w:r>
      <w:r w:rsidRPr="00422F77">
        <w:rPr>
          <w:rFonts w:eastAsia="Calibri" w:cstheme="minorHAnsi"/>
          <w:spacing w:val="11"/>
          <w:sz w:val="24"/>
          <w:szCs w:val="24"/>
        </w:rPr>
        <w:t>can</w:t>
      </w:r>
      <w:r w:rsidRPr="00422F77">
        <w:rPr>
          <w:rFonts w:eastAsia="Calibri" w:cstheme="minorHAnsi"/>
          <w:sz w:val="24"/>
          <w:szCs w:val="24"/>
        </w:rPr>
        <w:t xml:space="preserve"> </w:t>
      </w:r>
      <w:r w:rsidRPr="00422F77">
        <w:rPr>
          <w:rFonts w:eastAsia="Calibri" w:cstheme="minorHAnsi"/>
          <w:spacing w:val="8"/>
          <w:sz w:val="24"/>
          <w:szCs w:val="24"/>
        </w:rPr>
        <w:t>try</w:t>
      </w:r>
      <w:r w:rsidRPr="00422F77">
        <w:rPr>
          <w:rFonts w:eastAsia="Calibri" w:cstheme="minorHAnsi"/>
          <w:spacing w:val="54"/>
          <w:sz w:val="24"/>
          <w:szCs w:val="24"/>
        </w:rPr>
        <w:t xml:space="preserve"> </w:t>
      </w:r>
      <w:r w:rsidRPr="00422F77">
        <w:rPr>
          <w:rFonts w:eastAsia="Calibri" w:cstheme="minorHAnsi"/>
          <w:color w:val="0000FF"/>
          <w:spacing w:val="-38"/>
          <w:sz w:val="24"/>
          <w:szCs w:val="24"/>
        </w:rPr>
        <w:t xml:space="preserve"> </w:t>
      </w:r>
      <w:hyperlink r:id="rId16">
        <w:r w:rsidRPr="00422F77">
          <w:rPr>
            <w:rFonts w:eastAsia="Calibri" w:cstheme="minorHAnsi"/>
            <w:color w:val="0000FF"/>
            <w:spacing w:val="1"/>
            <w:sz w:val="24"/>
            <w:szCs w:val="24"/>
            <w:u w:val="single" w:color="0000FF"/>
          </w:rPr>
          <w:t>www</w:t>
        </w:r>
        <w:r w:rsidRPr="00422F77">
          <w:rPr>
            <w:rFonts w:eastAsia="Calibri" w:cstheme="minorHAnsi"/>
            <w:color w:val="0000FF"/>
            <w:spacing w:val="2"/>
            <w:sz w:val="24"/>
            <w:szCs w:val="24"/>
            <w:u w:val="single" w:color="0000FF"/>
          </w:rPr>
          <w:t>.</w:t>
        </w:r>
        <w:r w:rsidRPr="00422F77">
          <w:rPr>
            <w:rFonts w:eastAsia="Calibri" w:cstheme="minorHAnsi"/>
            <w:color w:val="0000FF"/>
            <w:spacing w:val="1"/>
            <w:sz w:val="24"/>
            <w:szCs w:val="24"/>
            <w:u w:val="single" w:color="0000FF"/>
          </w:rPr>
          <w:t>w</w:t>
        </w:r>
        <w:r w:rsidRPr="00422F77">
          <w:rPr>
            <w:rFonts w:eastAsia="Calibri" w:cstheme="minorHAnsi"/>
            <w:color w:val="0000FF"/>
            <w:spacing w:val="3"/>
            <w:sz w:val="24"/>
            <w:szCs w:val="24"/>
            <w:u w:val="single" w:color="0000FF"/>
          </w:rPr>
          <w:t>e</w:t>
        </w:r>
        <w:r w:rsidRPr="00422F77">
          <w:rPr>
            <w:rFonts w:eastAsia="Calibri" w:cstheme="minorHAnsi"/>
            <w:color w:val="0000FF"/>
            <w:spacing w:val="2"/>
            <w:sz w:val="24"/>
            <w:szCs w:val="24"/>
            <w:u w:val="single" w:color="0000FF"/>
          </w:rPr>
          <w:t>lls</w:t>
        </w:r>
        <w:r w:rsidRPr="00422F77">
          <w:rPr>
            <w:rFonts w:eastAsia="Calibri" w:cstheme="minorHAnsi"/>
            <w:color w:val="0000FF"/>
            <w:spacing w:val="3"/>
            <w:sz w:val="24"/>
            <w:szCs w:val="24"/>
            <w:u w:val="single" w:color="0000FF"/>
          </w:rPr>
          <w:t>f</w:t>
        </w:r>
        <w:r w:rsidRPr="00422F77">
          <w:rPr>
            <w:rFonts w:eastAsia="Calibri" w:cstheme="minorHAnsi"/>
            <w:color w:val="0000FF"/>
            <w:sz w:val="24"/>
            <w:szCs w:val="24"/>
            <w:u w:val="single" w:color="0000FF"/>
          </w:rPr>
          <w:t>a</w:t>
        </w:r>
        <w:r w:rsidRPr="00422F77">
          <w:rPr>
            <w:rFonts w:eastAsia="Calibri" w:cstheme="minorHAnsi"/>
            <w:color w:val="0000FF"/>
            <w:spacing w:val="3"/>
            <w:sz w:val="24"/>
            <w:szCs w:val="24"/>
            <w:u w:val="single" w:color="0000FF"/>
          </w:rPr>
          <w:t>r</w:t>
        </w:r>
        <w:r w:rsidRPr="00422F77">
          <w:rPr>
            <w:rFonts w:eastAsia="Calibri" w:cstheme="minorHAnsi"/>
            <w:color w:val="0000FF"/>
            <w:spacing w:val="2"/>
            <w:sz w:val="24"/>
            <w:szCs w:val="24"/>
            <w:u w:val="single" w:color="0000FF"/>
          </w:rPr>
          <w:t>g</w:t>
        </w:r>
        <w:r w:rsidRPr="00422F77">
          <w:rPr>
            <w:rFonts w:eastAsia="Calibri" w:cstheme="minorHAnsi"/>
            <w:color w:val="0000FF"/>
            <w:spacing w:val="3"/>
            <w:sz w:val="24"/>
            <w:szCs w:val="24"/>
            <w:u w:val="single" w:color="0000FF"/>
          </w:rPr>
          <w:t>o</w:t>
        </w:r>
        <w:r w:rsidRPr="00422F77">
          <w:rPr>
            <w:rFonts w:eastAsia="Calibri" w:cstheme="minorHAnsi"/>
            <w:color w:val="0000FF"/>
            <w:spacing w:val="2"/>
            <w:sz w:val="24"/>
            <w:szCs w:val="24"/>
            <w:u w:val="single" w:color="0000FF"/>
          </w:rPr>
          <w:t>.</w:t>
        </w:r>
        <w:r w:rsidRPr="00422F77">
          <w:rPr>
            <w:rFonts w:eastAsia="Calibri" w:cstheme="minorHAnsi"/>
            <w:color w:val="0000FF"/>
            <w:spacing w:val="-1"/>
            <w:sz w:val="24"/>
            <w:szCs w:val="24"/>
            <w:u w:val="single" w:color="0000FF"/>
          </w:rPr>
          <w:t>c</w:t>
        </w:r>
        <w:r w:rsidRPr="00422F77">
          <w:rPr>
            <w:rFonts w:eastAsia="Calibri" w:cstheme="minorHAnsi"/>
            <w:color w:val="0000FF"/>
            <w:spacing w:val="3"/>
            <w:sz w:val="24"/>
            <w:szCs w:val="24"/>
            <w:u w:val="single" w:color="0000FF"/>
          </w:rPr>
          <w:t>o</w:t>
        </w:r>
        <w:r w:rsidRPr="00422F77">
          <w:rPr>
            <w:rFonts w:eastAsia="Calibri" w:cstheme="minorHAnsi"/>
            <w:color w:val="0000FF"/>
            <w:sz w:val="24"/>
            <w:szCs w:val="24"/>
            <w:u w:val="single" w:color="0000FF"/>
          </w:rPr>
          <w:t>m</w:t>
        </w:r>
        <w:r w:rsidRPr="00422F77">
          <w:rPr>
            <w:rFonts w:eastAsia="Calibri" w:cstheme="minorHAnsi"/>
            <w:color w:val="0000FF"/>
            <w:sz w:val="24"/>
            <w:szCs w:val="24"/>
          </w:rPr>
          <w:t xml:space="preserve"> </w:t>
        </w:r>
        <w:r w:rsidRPr="00422F77">
          <w:rPr>
            <w:rFonts w:eastAsia="Calibri" w:cstheme="minorHAnsi"/>
            <w:color w:val="0000FF"/>
            <w:spacing w:val="13"/>
            <w:sz w:val="24"/>
            <w:szCs w:val="24"/>
          </w:rPr>
          <w:t xml:space="preserve"> </w:t>
        </w:r>
        <w:r w:rsidRPr="00422F77">
          <w:rPr>
            <w:rFonts w:eastAsia="Calibri" w:cstheme="minorHAnsi"/>
            <w:color w:val="000000"/>
            <w:sz w:val="24"/>
            <w:szCs w:val="24"/>
          </w:rPr>
          <w:t>or</w:t>
        </w:r>
      </w:hyperlink>
      <w:r w:rsidRPr="00422F77">
        <w:rPr>
          <w:rFonts w:eastAsia="Calibri" w:cstheme="minorHAnsi"/>
          <w:color w:val="000000"/>
          <w:sz w:val="24"/>
          <w:szCs w:val="24"/>
        </w:rPr>
        <w:t xml:space="preserve"> </w:t>
      </w:r>
      <w:r w:rsidRPr="00422F77">
        <w:rPr>
          <w:rFonts w:eastAsia="Calibri" w:cstheme="minorHAnsi"/>
          <w:color w:val="000000"/>
          <w:spacing w:val="10"/>
          <w:sz w:val="24"/>
          <w:szCs w:val="24"/>
        </w:rPr>
        <w:t xml:space="preserve"> </w:t>
      </w:r>
      <w:r w:rsidRPr="00422F77">
        <w:rPr>
          <w:rFonts w:eastAsia="Calibri" w:cstheme="minorHAnsi"/>
          <w:color w:val="000000"/>
          <w:sz w:val="24"/>
          <w:szCs w:val="24"/>
        </w:rPr>
        <w:t>a</w:t>
      </w:r>
      <w:r w:rsidRPr="00422F77">
        <w:rPr>
          <w:rFonts w:eastAsia="Calibri" w:cstheme="minorHAnsi"/>
          <w:color w:val="000000"/>
          <w:spacing w:val="4"/>
          <w:sz w:val="24"/>
          <w:szCs w:val="24"/>
        </w:rPr>
        <w:t>n</w:t>
      </w:r>
      <w:r w:rsidRPr="00422F77">
        <w:rPr>
          <w:rFonts w:eastAsia="Calibri" w:cstheme="minorHAnsi"/>
          <w:color w:val="000000"/>
          <w:sz w:val="24"/>
          <w:szCs w:val="24"/>
        </w:rPr>
        <w:t xml:space="preserve">y </w:t>
      </w:r>
      <w:r w:rsidRPr="00422F77">
        <w:rPr>
          <w:rFonts w:eastAsia="Calibri" w:cstheme="minorHAnsi"/>
          <w:color w:val="000000"/>
          <w:spacing w:val="6"/>
          <w:sz w:val="24"/>
          <w:szCs w:val="24"/>
        </w:rPr>
        <w:t xml:space="preserve"> </w:t>
      </w:r>
      <w:r w:rsidRPr="00422F77">
        <w:rPr>
          <w:rFonts w:eastAsia="Calibri" w:cstheme="minorHAnsi"/>
          <w:color w:val="000000"/>
          <w:spacing w:val="2"/>
          <w:sz w:val="24"/>
          <w:szCs w:val="24"/>
        </w:rPr>
        <w:t>a</w:t>
      </w:r>
      <w:r w:rsidRPr="00422F77">
        <w:rPr>
          <w:rFonts w:eastAsia="Calibri" w:cstheme="minorHAnsi"/>
          <w:color w:val="000000"/>
          <w:spacing w:val="3"/>
          <w:sz w:val="24"/>
          <w:szCs w:val="24"/>
        </w:rPr>
        <w:t>n</w:t>
      </w:r>
      <w:r w:rsidRPr="00422F77">
        <w:rPr>
          <w:rFonts w:eastAsia="Calibri" w:cstheme="minorHAnsi"/>
          <w:color w:val="000000"/>
          <w:sz w:val="24"/>
          <w:szCs w:val="24"/>
        </w:rPr>
        <w:t>o</w:t>
      </w:r>
      <w:r w:rsidRPr="00422F77">
        <w:rPr>
          <w:rFonts w:eastAsia="Calibri" w:cstheme="minorHAnsi"/>
          <w:color w:val="000000"/>
          <w:spacing w:val="2"/>
          <w:sz w:val="24"/>
          <w:szCs w:val="24"/>
        </w:rPr>
        <w:t>t</w:t>
      </w:r>
      <w:r w:rsidRPr="00422F77">
        <w:rPr>
          <w:rFonts w:eastAsia="Calibri" w:cstheme="minorHAnsi"/>
          <w:color w:val="000000"/>
          <w:spacing w:val="3"/>
          <w:sz w:val="24"/>
          <w:szCs w:val="24"/>
        </w:rPr>
        <w:t>he</w:t>
      </w:r>
      <w:r w:rsidRPr="00422F77">
        <w:rPr>
          <w:rFonts w:eastAsia="Calibri" w:cstheme="minorHAnsi"/>
          <w:color w:val="000000"/>
          <w:sz w:val="24"/>
          <w:szCs w:val="24"/>
        </w:rPr>
        <w:t xml:space="preserve">r </w:t>
      </w:r>
      <w:r w:rsidRPr="00422F77">
        <w:rPr>
          <w:rFonts w:eastAsia="Calibri" w:cstheme="minorHAnsi"/>
          <w:color w:val="000000"/>
          <w:spacing w:val="1"/>
          <w:sz w:val="24"/>
          <w:szCs w:val="24"/>
        </w:rPr>
        <w:lastRenderedPageBreak/>
        <w:t>w</w:t>
      </w:r>
      <w:r w:rsidRPr="00422F77">
        <w:rPr>
          <w:rFonts w:eastAsia="Calibri" w:cstheme="minorHAnsi"/>
          <w:color w:val="000000"/>
          <w:spacing w:val="3"/>
          <w:sz w:val="24"/>
          <w:szCs w:val="24"/>
        </w:rPr>
        <w:t>eb</w:t>
      </w:r>
      <w:r w:rsidRPr="00422F77">
        <w:rPr>
          <w:rFonts w:eastAsia="Calibri" w:cstheme="minorHAnsi"/>
          <w:color w:val="000000"/>
          <w:spacing w:val="2"/>
          <w:sz w:val="24"/>
          <w:szCs w:val="24"/>
        </w:rPr>
        <w:t>s</w:t>
      </w:r>
      <w:r w:rsidRPr="00422F77">
        <w:rPr>
          <w:rFonts w:eastAsia="Calibri" w:cstheme="minorHAnsi"/>
          <w:color w:val="000000"/>
          <w:sz w:val="24"/>
          <w:szCs w:val="24"/>
        </w:rPr>
        <w:t>i</w:t>
      </w:r>
      <w:r w:rsidRPr="00422F77">
        <w:rPr>
          <w:rFonts w:eastAsia="Calibri" w:cstheme="minorHAnsi"/>
          <w:color w:val="000000"/>
          <w:spacing w:val="3"/>
          <w:sz w:val="24"/>
          <w:szCs w:val="24"/>
        </w:rPr>
        <w:t>t</w:t>
      </w:r>
      <w:r w:rsidRPr="00422F77">
        <w:rPr>
          <w:rFonts w:eastAsia="Calibri" w:cstheme="minorHAnsi"/>
          <w:color w:val="000000"/>
          <w:sz w:val="24"/>
          <w:szCs w:val="24"/>
        </w:rPr>
        <w:t>e</w:t>
      </w:r>
      <w:r w:rsidRPr="00422F77">
        <w:rPr>
          <w:rFonts w:eastAsia="Calibri" w:cstheme="minorHAnsi"/>
          <w:color w:val="000000"/>
          <w:spacing w:val="4"/>
          <w:sz w:val="24"/>
          <w:szCs w:val="24"/>
        </w:rPr>
        <w:t>/</w:t>
      </w:r>
      <w:r w:rsidRPr="00422F77">
        <w:rPr>
          <w:rFonts w:eastAsia="Calibri" w:cstheme="minorHAnsi"/>
          <w:color w:val="000000"/>
          <w:spacing w:val="2"/>
          <w:sz w:val="24"/>
          <w:szCs w:val="24"/>
        </w:rPr>
        <w:t>I</w:t>
      </w:r>
      <w:r w:rsidRPr="00422F77">
        <w:rPr>
          <w:rFonts w:eastAsia="Calibri" w:cstheme="minorHAnsi"/>
          <w:color w:val="000000"/>
          <w:sz w:val="24"/>
          <w:szCs w:val="24"/>
        </w:rPr>
        <w:t>P</w:t>
      </w:r>
      <w:r w:rsidRPr="00422F77">
        <w:rPr>
          <w:rFonts w:eastAsia="Calibri" w:cstheme="minorHAnsi"/>
          <w:color w:val="000000"/>
          <w:spacing w:val="1"/>
          <w:sz w:val="24"/>
          <w:szCs w:val="24"/>
        </w:rPr>
        <w:t xml:space="preserve"> </w:t>
      </w:r>
      <w:r w:rsidRPr="00422F77">
        <w:rPr>
          <w:rFonts w:eastAsia="Calibri" w:cstheme="minorHAnsi"/>
          <w:color w:val="000000"/>
          <w:sz w:val="24"/>
          <w:szCs w:val="24"/>
        </w:rPr>
        <w:t>of</w:t>
      </w:r>
      <w:r w:rsidRPr="00422F77">
        <w:rPr>
          <w:rFonts w:eastAsia="Calibri" w:cstheme="minorHAnsi"/>
          <w:color w:val="000000"/>
          <w:spacing w:val="4"/>
          <w:sz w:val="24"/>
          <w:szCs w:val="24"/>
        </w:rPr>
        <w:t xml:space="preserve"> </w:t>
      </w:r>
      <w:r w:rsidRPr="00422F77">
        <w:rPr>
          <w:rFonts w:eastAsia="Calibri" w:cstheme="minorHAnsi"/>
          <w:color w:val="000000"/>
          <w:sz w:val="24"/>
          <w:szCs w:val="24"/>
        </w:rPr>
        <w:t>y</w:t>
      </w:r>
      <w:r w:rsidRPr="00422F77">
        <w:rPr>
          <w:rFonts w:eastAsia="Calibri" w:cstheme="minorHAnsi"/>
          <w:color w:val="000000"/>
          <w:spacing w:val="2"/>
          <w:sz w:val="24"/>
          <w:szCs w:val="24"/>
        </w:rPr>
        <w:t>o</w:t>
      </w:r>
      <w:r w:rsidRPr="00422F77">
        <w:rPr>
          <w:rFonts w:eastAsia="Calibri" w:cstheme="minorHAnsi"/>
          <w:color w:val="000000"/>
          <w:spacing w:val="1"/>
          <w:sz w:val="24"/>
          <w:szCs w:val="24"/>
        </w:rPr>
        <w:t>u</w:t>
      </w:r>
      <w:r w:rsidRPr="00422F77">
        <w:rPr>
          <w:rFonts w:eastAsia="Calibri" w:cstheme="minorHAnsi"/>
          <w:color w:val="000000"/>
          <w:sz w:val="24"/>
          <w:szCs w:val="24"/>
        </w:rPr>
        <w:t>r</w:t>
      </w:r>
      <w:r w:rsidRPr="00422F77">
        <w:rPr>
          <w:rFonts w:eastAsia="Calibri" w:cstheme="minorHAnsi"/>
          <w:color w:val="000000"/>
          <w:spacing w:val="2"/>
          <w:sz w:val="24"/>
          <w:szCs w:val="24"/>
        </w:rPr>
        <w:t xml:space="preserve"> </w:t>
      </w:r>
      <w:r w:rsidRPr="00422F77">
        <w:rPr>
          <w:rFonts w:eastAsia="Calibri" w:cstheme="minorHAnsi"/>
          <w:color w:val="000000"/>
          <w:spacing w:val="-1"/>
          <w:sz w:val="24"/>
          <w:szCs w:val="24"/>
        </w:rPr>
        <w:t>c</w:t>
      </w:r>
      <w:r w:rsidRPr="00422F77">
        <w:rPr>
          <w:rFonts w:eastAsia="Calibri" w:cstheme="minorHAnsi"/>
          <w:color w:val="000000"/>
          <w:spacing w:val="3"/>
          <w:sz w:val="24"/>
          <w:szCs w:val="24"/>
        </w:rPr>
        <w:t>ho</w:t>
      </w:r>
      <w:r w:rsidRPr="00422F77">
        <w:rPr>
          <w:rFonts w:eastAsia="Calibri" w:cstheme="minorHAnsi"/>
          <w:color w:val="000000"/>
          <w:spacing w:val="2"/>
          <w:sz w:val="24"/>
          <w:szCs w:val="24"/>
        </w:rPr>
        <w:t>i</w:t>
      </w:r>
      <w:r w:rsidRPr="00422F77">
        <w:rPr>
          <w:rFonts w:eastAsia="Calibri" w:cstheme="minorHAnsi"/>
          <w:color w:val="000000"/>
          <w:spacing w:val="-1"/>
          <w:sz w:val="24"/>
          <w:szCs w:val="24"/>
        </w:rPr>
        <w:t>c</w:t>
      </w:r>
      <w:r w:rsidRPr="00422F77">
        <w:rPr>
          <w:rFonts w:eastAsia="Calibri" w:cstheme="minorHAnsi"/>
          <w:color w:val="000000"/>
          <w:spacing w:val="3"/>
          <w:sz w:val="24"/>
          <w:szCs w:val="24"/>
        </w:rPr>
        <w:t>e</w:t>
      </w:r>
      <w:r w:rsidRPr="00422F77">
        <w:rPr>
          <w:rFonts w:eastAsia="Calibri" w:cstheme="minorHAnsi"/>
          <w:color w:val="000000"/>
          <w:spacing w:val="2"/>
          <w:sz w:val="24"/>
          <w:szCs w:val="24"/>
        </w:rPr>
        <w:t>.</w:t>
      </w:r>
      <w:r w:rsidRPr="00422F77">
        <w:rPr>
          <w:rFonts w:eastAsia="Calibri" w:cstheme="minorHAnsi"/>
          <w:color w:val="000000"/>
          <w:spacing w:val="7"/>
          <w:sz w:val="24"/>
          <w:szCs w:val="24"/>
        </w:rPr>
        <w:t>)</w:t>
      </w:r>
      <w:r w:rsidRPr="00422F77">
        <w:rPr>
          <w:rFonts w:eastAsia="Calibri" w:cstheme="minorHAnsi"/>
          <w:color w:val="000000"/>
          <w:sz w:val="24"/>
          <w:szCs w:val="24"/>
        </w:rPr>
        <w:t>.</w:t>
      </w:r>
      <w:r w:rsidRPr="00422F77">
        <w:rPr>
          <w:rFonts w:eastAsia="Calibri" w:cstheme="minorHAnsi"/>
          <w:color w:val="000000"/>
          <w:spacing w:val="1"/>
          <w:sz w:val="24"/>
          <w:szCs w:val="24"/>
        </w:rPr>
        <w:t xml:space="preserve"> </w:t>
      </w:r>
      <w:r w:rsidRPr="00422F77">
        <w:rPr>
          <w:rFonts w:eastAsia="Calibri" w:cstheme="minorHAnsi"/>
          <w:color w:val="000000"/>
          <w:spacing w:val="2"/>
          <w:sz w:val="24"/>
          <w:szCs w:val="24"/>
        </w:rPr>
        <w:t>Fi</w:t>
      </w:r>
      <w:r w:rsidRPr="00422F77">
        <w:rPr>
          <w:rFonts w:eastAsia="Calibri" w:cstheme="minorHAnsi"/>
          <w:color w:val="000000"/>
          <w:sz w:val="24"/>
          <w:szCs w:val="24"/>
        </w:rPr>
        <w:t>l</w:t>
      </w:r>
      <w:r w:rsidRPr="00422F77">
        <w:rPr>
          <w:rFonts w:eastAsia="Calibri" w:cstheme="minorHAnsi"/>
          <w:color w:val="000000"/>
          <w:spacing w:val="3"/>
          <w:sz w:val="24"/>
          <w:szCs w:val="24"/>
        </w:rPr>
        <w:t>t</w:t>
      </w:r>
      <w:r w:rsidRPr="00422F77">
        <w:rPr>
          <w:rFonts w:eastAsia="Calibri" w:cstheme="minorHAnsi"/>
          <w:color w:val="000000"/>
          <w:sz w:val="24"/>
          <w:szCs w:val="24"/>
        </w:rPr>
        <w:t>er</w:t>
      </w:r>
      <w:r w:rsidRPr="00422F77">
        <w:rPr>
          <w:rFonts w:eastAsia="Calibri" w:cstheme="minorHAnsi"/>
          <w:color w:val="000000"/>
          <w:spacing w:val="1"/>
          <w:sz w:val="24"/>
          <w:szCs w:val="24"/>
        </w:rPr>
        <w:t xml:space="preserve"> t</w:t>
      </w:r>
      <w:r w:rsidRPr="00422F77">
        <w:rPr>
          <w:rFonts w:eastAsia="Calibri" w:cstheme="minorHAnsi"/>
          <w:color w:val="000000"/>
          <w:spacing w:val="3"/>
          <w:sz w:val="24"/>
          <w:szCs w:val="24"/>
        </w:rPr>
        <w:t>h</w:t>
      </w:r>
      <w:r w:rsidRPr="00422F77">
        <w:rPr>
          <w:rFonts w:eastAsia="Calibri" w:cstheme="minorHAnsi"/>
          <w:color w:val="000000"/>
          <w:sz w:val="24"/>
          <w:szCs w:val="24"/>
        </w:rPr>
        <w:t xml:space="preserve">e </w:t>
      </w:r>
      <w:r w:rsidRPr="00422F77">
        <w:rPr>
          <w:rFonts w:eastAsia="Calibri" w:cstheme="minorHAnsi"/>
          <w:color w:val="000000"/>
          <w:spacing w:val="2"/>
          <w:sz w:val="24"/>
          <w:szCs w:val="24"/>
        </w:rPr>
        <w:t>I</w:t>
      </w:r>
      <w:r w:rsidRPr="00422F77">
        <w:rPr>
          <w:rFonts w:eastAsia="Calibri" w:cstheme="minorHAnsi"/>
          <w:color w:val="000000"/>
          <w:spacing w:val="1"/>
          <w:sz w:val="24"/>
          <w:szCs w:val="24"/>
        </w:rPr>
        <w:t>CM</w:t>
      </w:r>
      <w:r w:rsidRPr="00422F77">
        <w:rPr>
          <w:rFonts w:eastAsia="Calibri" w:cstheme="minorHAnsi"/>
          <w:color w:val="000000"/>
          <w:sz w:val="24"/>
          <w:szCs w:val="24"/>
        </w:rPr>
        <w:t>P</w:t>
      </w:r>
      <w:r w:rsidRPr="00422F77">
        <w:rPr>
          <w:rFonts w:eastAsia="Calibri" w:cstheme="minorHAnsi"/>
          <w:color w:val="000000"/>
          <w:spacing w:val="1"/>
          <w:sz w:val="24"/>
          <w:szCs w:val="24"/>
        </w:rPr>
        <w:t xml:space="preserve"> </w:t>
      </w:r>
      <w:r w:rsidRPr="00422F77">
        <w:rPr>
          <w:rFonts w:eastAsia="Calibri" w:cstheme="minorHAnsi"/>
          <w:color w:val="000000"/>
          <w:spacing w:val="3"/>
          <w:sz w:val="24"/>
          <w:szCs w:val="24"/>
        </w:rPr>
        <w:t>t</w:t>
      </w:r>
      <w:r w:rsidRPr="00422F77">
        <w:rPr>
          <w:rFonts w:eastAsia="Calibri" w:cstheme="minorHAnsi"/>
          <w:color w:val="000000"/>
          <w:spacing w:val="2"/>
          <w:sz w:val="24"/>
          <w:szCs w:val="24"/>
        </w:rPr>
        <w:t>r</w:t>
      </w:r>
      <w:r w:rsidRPr="00422F77">
        <w:rPr>
          <w:rFonts w:eastAsia="Calibri" w:cstheme="minorHAnsi"/>
          <w:color w:val="000000"/>
          <w:sz w:val="24"/>
          <w:szCs w:val="24"/>
        </w:rPr>
        <w:t>a</w:t>
      </w:r>
      <w:r w:rsidRPr="00422F77">
        <w:rPr>
          <w:rFonts w:eastAsia="Calibri" w:cstheme="minorHAnsi"/>
          <w:color w:val="000000"/>
          <w:spacing w:val="1"/>
          <w:sz w:val="24"/>
          <w:szCs w:val="24"/>
        </w:rPr>
        <w:t>f</w:t>
      </w:r>
      <w:r w:rsidRPr="00422F77">
        <w:rPr>
          <w:rFonts w:eastAsia="Calibri" w:cstheme="minorHAnsi"/>
          <w:color w:val="000000"/>
          <w:spacing w:val="3"/>
          <w:sz w:val="24"/>
          <w:szCs w:val="24"/>
        </w:rPr>
        <w:t>f</w:t>
      </w:r>
      <w:r w:rsidRPr="00422F77">
        <w:rPr>
          <w:rFonts w:eastAsia="Calibri" w:cstheme="minorHAnsi"/>
          <w:color w:val="000000"/>
          <w:sz w:val="24"/>
          <w:szCs w:val="24"/>
        </w:rPr>
        <w:t>i</w:t>
      </w:r>
      <w:r w:rsidRPr="00422F77">
        <w:rPr>
          <w:rFonts w:eastAsia="Calibri" w:cstheme="minorHAnsi"/>
          <w:color w:val="000000"/>
          <w:spacing w:val="2"/>
          <w:sz w:val="24"/>
          <w:szCs w:val="24"/>
        </w:rPr>
        <w:t>c</w:t>
      </w:r>
      <w:r w:rsidRPr="00422F77">
        <w:rPr>
          <w:rFonts w:eastAsia="Calibri" w:cstheme="minorHAnsi"/>
          <w:color w:val="000000"/>
          <w:sz w:val="24"/>
          <w:szCs w:val="24"/>
        </w:rPr>
        <w:t>.</w:t>
      </w:r>
      <w:r w:rsidRPr="00422F77">
        <w:rPr>
          <w:rFonts w:eastAsia="Calibri" w:cstheme="minorHAnsi"/>
          <w:color w:val="000000"/>
          <w:spacing w:val="1"/>
          <w:sz w:val="24"/>
          <w:szCs w:val="24"/>
        </w:rPr>
        <w:t xml:space="preserve"> </w:t>
      </w:r>
      <w:r w:rsidRPr="00422F77">
        <w:rPr>
          <w:rFonts w:eastAsia="Calibri" w:cstheme="minorHAnsi"/>
          <w:color w:val="000000"/>
          <w:spacing w:val="2"/>
          <w:sz w:val="24"/>
          <w:szCs w:val="24"/>
        </w:rPr>
        <w:t>Fi</w:t>
      </w:r>
      <w:r w:rsidRPr="00422F77">
        <w:rPr>
          <w:rFonts w:eastAsia="Calibri" w:cstheme="minorHAnsi"/>
          <w:color w:val="000000"/>
          <w:spacing w:val="1"/>
          <w:sz w:val="24"/>
          <w:szCs w:val="24"/>
        </w:rPr>
        <w:t>n</w:t>
      </w:r>
      <w:r w:rsidRPr="00422F77">
        <w:rPr>
          <w:rFonts w:eastAsia="Calibri" w:cstheme="minorHAnsi"/>
          <w:color w:val="000000"/>
          <w:sz w:val="24"/>
          <w:szCs w:val="24"/>
        </w:rPr>
        <w:t>d</w:t>
      </w:r>
      <w:r w:rsidRPr="00422F77">
        <w:rPr>
          <w:rFonts w:eastAsia="Calibri" w:cstheme="minorHAnsi"/>
          <w:color w:val="000000"/>
          <w:spacing w:val="1"/>
          <w:sz w:val="24"/>
          <w:szCs w:val="24"/>
        </w:rPr>
        <w:t xml:space="preserve"> t</w:t>
      </w:r>
      <w:r w:rsidRPr="00422F77">
        <w:rPr>
          <w:rFonts w:eastAsia="Calibri" w:cstheme="minorHAnsi"/>
          <w:color w:val="000000"/>
          <w:spacing w:val="3"/>
          <w:sz w:val="24"/>
          <w:szCs w:val="24"/>
        </w:rPr>
        <w:t>h</w:t>
      </w:r>
      <w:r w:rsidRPr="00422F77">
        <w:rPr>
          <w:rFonts w:eastAsia="Calibri" w:cstheme="minorHAnsi"/>
          <w:color w:val="000000"/>
          <w:sz w:val="24"/>
          <w:szCs w:val="24"/>
        </w:rPr>
        <w:t xml:space="preserve">e </w:t>
      </w:r>
      <w:r w:rsidRPr="00422F77">
        <w:rPr>
          <w:rFonts w:eastAsia="Calibri" w:cstheme="minorHAnsi"/>
          <w:color w:val="000000"/>
          <w:spacing w:val="3"/>
          <w:sz w:val="24"/>
          <w:szCs w:val="24"/>
        </w:rPr>
        <w:t>T</w:t>
      </w:r>
      <w:r w:rsidRPr="00422F77">
        <w:rPr>
          <w:rFonts w:eastAsia="Calibri" w:cstheme="minorHAnsi"/>
          <w:color w:val="000000"/>
          <w:sz w:val="24"/>
          <w:szCs w:val="24"/>
        </w:rPr>
        <w:t>y</w:t>
      </w:r>
      <w:r w:rsidRPr="00422F77">
        <w:rPr>
          <w:rFonts w:eastAsia="Calibri" w:cstheme="minorHAnsi"/>
          <w:color w:val="000000"/>
          <w:spacing w:val="3"/>
          <w:sz w:val="24"/>
          <w:szCs w:val="24"/>
        </w:rPr>
        <w:t>p</w:t>
      </w:r>
      <w:r w:rsidRPr="00422F77">
        <w:rPr>
          <w:rFonts w:eastAsia="Calibri" w:cstheme="minorHAnsi"/>
          <w:color w:val="000000"/>
          <w:sz w:val="24"/>
          <w:szCs w:val="24"/>
        </w:rPr>
        <w:t>e a</w:t>
      </w:r>
      <w:r w:rsidRPr="00422F77">
        <w:rPr>
          <w:rFonts w:eastAsia="Calibri" w:cstheme="minorHAnsi"/>
          <w:color w:val="000000"/>
          <w:spacing w:val="4"/>
          <w:sz w:val="24"/>
          <w:szCs w:val="24"/>
        </w:rPr>
        <w:t>n</w:t>
      </w:r>
      <w:r w:rsidRPr="00422F77">
        <w:rPr>
          <w:rFonts w:eastAsia="Calibri" w:cstheme="minorHAnsi"/>
          <w:color w:val="000000"/>
          <w:sz w:val="24"/>
          <w:szCs w:val="24"/>
        </w:rPr>
        <w:t>d</w:t>
      </w:r>
      <w:r w:rsidRPr="00422F77">
        <w:rPr>
          <w:rFonts w:eastAsia="Calibri" w:cstheme="minorHAnsi"/>
          <w:color w:val="000000"/>
          <w:spacing w:val="1"/>
          <w:sz w:val="24"/>
          <w:szCs w:val="24"/>
        </w:rPr>
        <w:t xml:space="preserve"> C</w:t>
      </w:r>
      <w:r w:rsidRPr="00422F77">
        <w:rPr>
          <w:rFonts w:eastAsia="Calibri" w:cstheme="minorHAnsi"/>
          <w:color w:val="000000"/>
          <w:sz w:val="24"/>
          <w:szCs w:val="24"/>
        </w:rPr>
        <w:t>o</w:t>
      </w:r>
      <w:r w:rsidRPr="00422F77">
        <w:rPr>
          <w:rFonts w:eastAsia="Calibri" w:cstheme="minorHAnsi"/>
          <w:color w:val="000000"/>
          <w:spacing w:val="2"/>
          <w:sz w:val="24"/>
          <w:szCs w:val="24"/>
        </w:rPr>
        <w:t>d</w:t>
      </w:r>
      <w:r w:rsidRPr="00422F77">
        <w:rPr>
          <w:rFonts w:eastAsia="Calibri" w:cstheme="minorHAnsi"/>
          <w:color w:val="000000"/>
          <w:sz w:val="24"/>
          <w:szCs w:val="24"/>
        </w:rPr>
        <w:t>e</w:t>
      </w:r>
      <w:r w:rsidRPr="00422F77">
        <w:rPr>
          <w:rFonts w:eastAsia="Calibri" w:cstheme="minorHAnsi"/>
          <w:color w:val="000000"/>
          <w:spacing w:val="2"/>
          <w:sz w:val="24"/>
          <w:szCs w:val="24"/>
        </w:rPr>
        <w:t xml:space="preserve"> </w:t>
      </w:r>
      <w:r w:rsidRPr="00422F77">
        <w:rPr>
          <w:rFonts w:eastAsia="Calibri" w:cstheme="minorHAnsi"/>
          <w:color w:val="000000"/>
          <w:sz w:val="24"/>
          <w:szCs w:val="24"/>
        </w:rPr>
        <w:t>of</w:t>
      </w:r>
      <w:r w:rsidRPr="00422F77">
        <w:rPr>
          <w:rFonts w:eastAsia="Calibri" w:cstheme="minorHAnsi"/>
          <w:color w:val="000000"/>
          <w:spacing w:val="1"/>
          <w:sz w:val="24"/>
          <w:szCs w:val="24"/>
        </w:rPr>
        <w:t xml:space="preserve"> t</w:t>
      </w:r>
      <w:r w:rsidRPr="00422F77">
        <w:rPr>
          <w:rFonts w:eastAsia="Calibri" w:cstheme="minorHAnsi"/>
          <w:color w:val="000000"/>
          <w:spacing w:val="3"/>
          <w:sz w:val="24"/>
          <w:szCs w:val="24"/>
        </w:rPr>
        <w:t>h</w:t>
      </w:r>
      <w:r w:rsidRPr="00422F77">
        <w:rPr>
          <w:rFonts w:eastAsia="Calibri" w:cstheme="minorHAnsi"/>
          <w:color w:val="000000"/>
          <w:sz w:val="24"/>
          <w:szCs w:val="24"/>
        </w:rPr>
        <w:t xml:space="preserve">e </w:t>
      </w:r>
      <w:r w:rsidRPr="00422F77">
        <w:rPr>
          <w:rFonts w:eastAsia="Calibri" w:cstheme="minorHAnsi"/>
          <w:color w:val="000000"/>
          <w:spacing w:val="3"/>
          <w:sz w:val="24"/>
          <w:szCs w:val="24"/>
        </w:rPr>
        <w:t>p</w:t>
      </w:r>
      <w:r w:rsidRPr="00422F77">
        <w:rPr>
          <w:rFonts w:eastAsia="Calibri" w:cstheme="minorHAnsi"/>
          <w:color w:val="000000"/>
          <w:spacing w:val="2"/>
          <w:sz w:val="24"/>
          <w:szCs w:val="24"/>
        </w:rPr>
        <w:t>a</w:t>
      </w:r>
      <w:r w:rsidRPr="00422F77">
        <w:rPr>
          <w:rFonts w:eastAsia="Calibri" w:cstheme="minorHAnsi"/>
          <w:color w:val="000000"/>
          <w:spacing w:val="1"/>
          <w:sz w:val="24"/>
          <w:szCs w:val="24"/>
        </w:rPr>
        <w:t>ck</w:t>
      </w:r>
      <w:r w:rsidRPr="00422F77">
        <w:rPr>
          <w:rFonts w:eastAsia="Calibri" w:cstheme="minorHAnsi"/>
          <w:color w:val="000000"/>
          <w:sz w:val="24"/>
          <w:szCs w:val="24"/>
        </w:rPr>
        <w:t>et</w:t>
      </w:r>
      <w:r w:rsidRPr="00422F77">
        <w:rPr>
          <w:rFonts w:eastAsia="Calibri" w:cstheme="minorHAnsi"/>
          <w:color w:val="000000"/>
          <w:spacing w:val="7"/>
          <w:sz w:val="24"/>
          <w:szCs w:val="24"/>
        </w:rPr>
        <w:t xml:space="preserve"> </w:t>
      </w:r>
      <w:r w:rsidRPr="00422F77">
        <w:rPr>
          <w:rFonts w:eastAsia="Calibri" w:cstheme="minorHAnsi"/>
          <w:color w:val="000000"/>
          <w:sz w:val="24"/>
          <w:szCs w:val="24"/>
        </w:rPr>
        <w:t>in</w:t>
      </w:r>
      <w:r w:rsidRPr="00422F77">
        <w:rPr>
          <w:rFonts w:eastAsia="Calibri" w:cstheme="minorHAnsi"/>
          <w:color w:val="000000"/>
          <w:spacing w:val="4"/>
          <w:sz w:val="24"/>
          <w:szCs w:val="24"/>
        </w:rPr>
        <w:t xml:space="preserve"> </w:t>
      </w:r>
      <w:r w:rsidRPr="00422F77">
        <w:rPr>
          <w:rFonts w:eastAsia="Calibri" w:cstheme="minorHAnsi"/>
          <w:color w:val="000000"/>
          <w:spacing w:val="1"/>
          <w:sz w:val="24"/>
          <w:szCs w:val="24"/>
        </w:rPr>
        <w:t>t</w:t>
      </w:r>
      <w:r w:rsidRPr="00422F77">
        <w:rPr>
          <w:rFonts w:eastAsia="Calibri" w:cstheme="minorHAnsi"/>
          <w:color w:val="000000"/>
          <w:spacing w:val="3"/>
          <w:sz w:val="24"/>
          <w:szCs w:val="24"/>
        </w:rPr>
        <w:t>h</w:t>
      </w:r>
      <w:r w:rsidRPr="00422F77">
        <w:rPr>
          <w:rFonts w:eastAsia="Calibri" w:cstheme="minorHAnsi"/>
          <w:color w:val="000000"/>
          <w:sz w:val="24"/>
          <w:szCs w:val="24"/>
        </w:rPr>
        <w:t>e</w:t>
      </w:r>
      <w:r w:rsidRPr="00422F77">
        <w:rPr>
          <w:rFonts w:eastAsia="Calibri" w:cstheme="minorHAnsi"/>
          <w:color w:val="000000"/>
          <w:spacing w:val="4"/>
          <w:sz w:val="24"/>
          <w:szCs w:val="24"/>
        </w:rPr>
        <w:t xml:space="preserve"> </w:t>
      </w:r>
      <w:r w:rsidRPr="00422F77">
        <w:rPr>
          <w:rFonts w:eastAsia="Calibri" w:cstheme="minorHAnsi"/>
          <w:color w:val="000000"/>
          <w:sz w:val="24"/>
          <w:szCs w:val="24"/>
        </w:rPr>
        <w:t>a</w:t>
      </w:r>
      <w:r w:rsidRPr="00422F77">
        <w:rPr>
          <w:rFonts w:eastAsia="Calibri" w:cstheme="minorHAnsi"/>
          <w:color w:val="000000"/>
          <w:spacing w:val="4"/>
          <w:sz w:val="24"/>
          <w:szCs w:val="24"/>
        </w:rPr>
        <w:t>b</w:t>
      </w:r>
      <w:r w:rsidRPr="00422F77">
        <w:rPr>
          <w:rFonts w:eastAsia="Calibri" w:cstheme="minorHAnsi"/>
          <w:color w:val="000000"/>
          <w:spacing w:val="3"/>
          <w:sz w:val="24"/>
          <w:szCs w:val="24"/>
        </w:rPr>
        <w:t>o</w:t>
      </w:r>
      <w:r w:rsidRPr="00422F77">
        <w:rPr>
          <w:rFonts w:eastAsia="Calibri" w:cstheme="minorHAnsi"/>
          <w:color w:val="000000"/>
          <w:spacing w:val="2"/>
          <w:sz w:val="24"/>
          <w:szCs w:val="24"/>
        </w:rPr>
        <w:t>v</w:t>
      </w:r>
      <w:r w:rsidRPr="00422F77">
        <w:rPr>
          <w:rFonts w:eastAsia="Calibri" w:cstheme="minorHAnsi"/>
          <w:color w:val="000000"/>
          <w:sz w:val="24"/>
          <w:szCs w:val="24"/>
        </w:rPr>
        <w:t>e</w:t>
      </w:r>
      <w:r w:rsidRPr="00422F77">
        <w:rPr>
          <w:rFonts w:eastAsia="Calibri" w:cstheme="minorHAnsi"/>
          <w:color w:val="000000"/>
          <w:spacing w:val="8"/>
          <w:sz w:val="24"/>
          <w:szCs w:val="24"/>
        </w:rPr>
        <w:t xml:space="preserve"> </w:t>
      </w:r>
      <w:r w:rsidRPr="00422F77">
        <w:rPr>
          <w:rFonts w:eastAsia="Calibri" w:cstheme="minorHAnsi"/>
          <w:color w:val="000000"/>
          <w:spacing w:val="2"/>
          <w:sz w:val="24"/>
          <w:szCs w:val="24"/>
        </w:rPr>
        <w:t>s</w:t>
      </w:r>
      <w:r w:rsidRPr="00422F77">
        <w:rPr>
          <w:rFonts w:eastAsia="Calibri" w:cstheme="minorHAnsi"/>
          <w:color w:val="000000"/>
          <w:spacing w:val="1"/>
          <w:sz w:val="24"/>
          <w:szCs w:val="24"/>
        </w:rPr>
        <w:t>c</w:t>
      </w:r>
      <w:r w:rsidRPr="00422F77">
        <w:rPr>
          <w:rFonts w:eastAsia="Calibri" w:cstheme="minorHAnsi"/>
          <w:color w:val="000000"/>
          <w:sz w:val="24"/>
          <w:szCs w:val="24"/>
        </w:rPr>
        <w:t>e</w:t>
      </w:r>
      <w:r w:rsidRPr="00422F77">
        <w:rPr>
          <w:rFonts w:eastAsia="Calibri" w:cstheme="minorHAnsi"/>
          <w:color w:val="000000"/>
          <w:spacing w:val="4"/>
          <w:sz w:val="24"/>
          <w:szCs w:val="24"/>
        </w:rPr>
        <w:t>n</w:t>
      </w:r>
      <w:r w:rsidRPr="00422F77">
        <w:rPr>
          <w:rFonts w:eastAsia="Calibri" w:cstheme="minorHAnsi"/>
          <w:color w:val="000000"/>
          <w:spacing w:val="2"/>
          <w:sz w:val="24"/>
          <w:szCs w:val="24"/>
        </w:rPr>
        <w:t>ar</w:t>
      </w:r>
      <w:r w:rsidRPr="00422F77">
        <w:rPr>
          <w:rFonts w:eastAsia="Calibri" w:cstheme="minorHAnsi"/>
          <w:color w:val="000000"/>
          <w:sz w:val="24"/>
          <w:szCs w:val="24"/>
        </w:rPr>
        <w:t>i</w:t>
      </w:r>
      <w:r w:rsidRPr="00422F77">
        <w:rPr>
          <w:rFonts w:eastAsia="Calibri" w:cstheme="minorHAnsi"/>
          <w:color w:val="000000"/>
          <w:spacing w:val="3"/>
          <w:sz w:val="24"/>
          <w:szCs w:val="24"/>
        </w:rPr>
        <w:t>o</w:t>
      </w:r>
      <w:r w:rsidRPr="00422F77">
        <w:rPr>
          <w:rFonts w:eastAsia="Calibri" w:cstheme="minorHAnsi"/>
          <w:color w:val="000000"/>
          <w:sz w:val="24"/>
          <w:szCs w:val="24"/>
        </w:rPr>
        <w:t>.</w:t>
      </w:r>
      <w:r w:rsidRPr="00422F77">
        <w:rPr>
          <w:rFonts w:eastAsia="Calibri" w:cstheme="minorHAnsi"/>
          <w:color w:val="000000"/>
          <w:spacing w:val="2"/>
          <w:sz w:val="24"/>
          <w:szCs w:val="24"/>
        </w:rPr>
        <w:t xml:space="preserve"> </w:t>
      </w:r>
      <w:r w:rsidRPr="00422F77">
        <w:rPr>
          <w:rFonts w:eastAsia="Calibri" w:cstheme="minorHAnsi"/>
          <w:color w:val="000000"/>
          <w:spacing w:val="3"/>
          <w:sz w:val="24"/>
          <w:szCs w:val="24"/>
        </w:rPr>
        <w:t>P</w:t>
      </w:r>
      <w:r w:rsidRPr="00422F77">
        <w:rPr>
          <w:rFonts w:eastAsia="Calibri" w:cstheme="minorHAnsi"/>
          <w:color w:val="000000"/>
          <w:spacing w:val="2"/>
          <w:sz w:val="24"/>
          <w:szCs w:val="24"/>
        </w:rPr>
        <w:t>a</w:t>
      </w:r>
      <w:r w:rsidRPr="00422F77">
        <w:rPr>
          <w:rFonts w:eastAsia="Calibri" w:cstheme="minorHAnsi"/>
          <w:color w:val="000000"/>
          <w:sz w:val="24"/>
          <w:szCs w:val="24"/>
        </w:rPr>
        <w:t>s</w:t>
      </w:r>
      <w:r w:rsidRPr="00422F77">
        <w:rPr>
          <w:rFonts w:eastAsia="Calibri" w:cstheme="minorHAnsi"/>
          <w:color w:val="000000"/>
          <w:spacing w:val="3"/>
          <w:sz w:val="24"/>
          <w:szCs w:val="24"/>
        </w:rPr>
        <w:t>t</w:t>
      </w:r>
      <w:r w:rsidRPr="00422F77">
        <w:rPr>
          <w:rFonts w:eastAsia="Calibri" w:cstheme="minorHAnsi"/>
          <w:color w:val="000000"/>
          <w:sz w:val="24"/>
          <w:szCs w:val="24"/>
        </w:rPr>
        <w:t>e</w:t>
      </w:r>
      <w:r w:rsidRPr="00422F77">
        <w:rPr>
          <w:rFonts w:eastAsia="Calibri" w:cstheme="minorHAnsi"/>
          <w:color w:val="000000"/>
          <w:spacing w:val="4"/>
          <w:sz w:val="24"/>
          <w:szCs w:val="24"/>
        </w:rPr>
        <w:t xml:space="preserve"> </w:t>
      </w:r>
      <w:r w:rsidRPr="00422F77">
        <w:rPr>
          <w:rFonts w:eastAsia="Calibri" w:cstheme="minorHAnsi"/>
          <w:color w:val="000000"/>
          <w:spacing w:val="1"/>
          <w:sz w:val="24"/>
          <w:szCs w:val="24"/>
        </w:rPr>
        <w:t>t</w:t>
      </w:r>
      <w:r w:rsidRPr="00422F77">
        <w:rPr>
          <w:rFonts w:eastAsia="Calibri" w:cstheme="minorHAnsi"/>
          <w:color w:val="000000"/>
          <w:spacing w:val="3"/>
          <w:sz w:val="24"/>
          <w:szCs w:val="24"/>
        </w:rPr>
        <w:t>h</w:t>
      </w:r>
      <w:r w:rsidRPr="00422F77">
        <w:rPr>
          <w:rFonts w:eastAsia="Calibri" w:cstheme="minorHAnsi"/>
          <w:color w:val="000000"/>
          <w:sz w:val="24"/>
          <w:szCs w:val="24"/>
        </w:rPr>
        <w:t>e</w:t>
      </w:r>
      <w:r w:rsidRPr="00422F77">
        <w:rPr>
          <w:rFonts w:eastAsia="Calibri" w:cstheme="minorHAnsi"/>
          <w:color w:val="000000"/>
          <w:spacing w:val="4"/>
          <w:sz w:val="24"/>
          <w:szCs w:val="24"/>
        </w:rPr>
        <w:t xml:space="preserve"> </w:t>
      </w:r>
      <w:r w:rsidRPr="00422F77">
        <w:rPr>
          <w:rFonts w:eastAsia="Calibri" w:cstheme="minorHAnsi"/>
          <w:color w:val="000000"/>
          <w:sz w:val="24"/>
          <w:szCs w:val="24"/>
        </w:rPr>
        <w:t>r</w:t>
      </w:r>
      <w:r w:rsidRPr="00422F77">
        <w:rPr>
          <w:rFonts w:eastAsia="Calibri" w:cstheme="minorHAnsi"/>
          <w:color w:val="000000"/>
          <w:spacing w:val="3"/>
          <w:sz w:val="24"/>
          <w:szCs w:val="24"/>
        </w:rPr>
        <w:t>e</w:t>
      </w:r>
      <w:r w:rsidRPr="00422F77">
        <w:rPr>
          <w:rFonts w:eastAsia="Calibri" w:cstheme="minorHAnsi"/>
          <w:color w:val="000000"/>
          <w:spacing w:val="2"/>
          <w:sz w:val="24"/>
          <w:szCs w:val="24"/>
        </w:rPr>
        <w:t>l</w:t>
      </w:r>
      <w:r w:rsidRPr="00422F77">
        <w:rPr>
          <w:rFonts w:eastAsia="Calibri" w:cstheme="minorHAnsi"/>
          <w:color w:val="000000"/>
          <w:spacing w:val="3"/>
          <w:sz w:val="24"/>
          <w:szCs w:val="24"/>
        </w:rPr>
        <w:t>e</w:t>
      </w:r>
      <w:r w:rsidRPr="00422F77">
        <w:rPr>
          <w:rFonts w:eastAsia="Calibri" w:cstheme="minorHAnsi"/>
          <w:color w:val="000000"/>
          <w:sz w:val="24"/>
          <w:szCs w:val="24"/>
        </w:rPr>
        <w:t>v</w:t>
      </w:r>
      <w:r w:rsidRPr="00422F77">
        <w:rPr>
          <w:rFonts w:eastAsia="Calibri" w:cstheme="minorHAnsi"/>
          <w:color w:val="000000"/>
          <w:spacing w:val="2"/>
          <w:sz w:val="24"/>
          <w:szCs w:val="24"/>
        </w:rPr>
        <w:t>a</w:t>
      </w:r>
      <w:r w:rsidRPr="00422F77">
        <w:rPr>
          <w:rFonts w:eastAsia="Calibri" w:cstheme="minorHAnsi"/>
          <w:color w:val="000000"/>
          <w:spacing w:val="1"/>
          <w:sz w:val="24"/>
          <w:szCs w:val="24"/>
        </w:rPr>
        <w:t>n</w:t>
      </w:r>
      <w:r w:rsidRPr="00422F77">
        <w:rPr>
          <w:rFonts w:eastAsia="Calibri" w:cstheme="minorHAnsi"/>
          <w:color w:val="000000"/>
          <w:sz w:val="24"/>
          <w:szCs w:val="24"/>
        </w:rPr>
        <w:t>t</w:t>
      </w:r>
      <w:r w:rsidRPr="00422F77">
        <w:rPr>
          <w:rFonts w:eastAsia="Calibri" w:cstheme="minorHAnsi"/>
          <w:color w:val="000000"/>
          <w:spacing w:val="4"/>
          <w:sz w:val="24"/>
          <w:szCs w:val="24"/>
        </w:rPr>
        <w:t xml:space="preserve"> </w:t>
      </w:r>
      <w:r w:rsidRPr="00422F77">
        <w:rPr>
          <w:rFonts w:eastAsia="Calibri" w:cstheme="minorHAnsi"/>
          <w:color w:val="000000"/>
          <w:spacing w:val="2"/>
          <w:sz w:val="24"/>
          <w:szCs w:val="24"/>
        </w:rPr>
        <w:t>s</w:t>
      </w:r>
      <w:r w:rsidRPr="00422F77">
        <w:rPr>
          <w:rFonts w:eastAsia="Calibri" w:cstheme="minorHAnsi"/>
          <w:color w:val="000000"/>
          <w:spacing w:val="1"/>
          <w:sz w:val="24"/>
          <w:szCs w:val="24"/>
        </w:rPr>
        <w:t>c</w:t>
      </w:r>
      <w:r w:rsidRPr="00422F77">
        <w:rPr>
          <w:rFonts w:eastAsia="Calibri" w:cstheme="minorHAnsi"/>
          <w:color w:val="000000"/>
          <w:spacing w:val="2"/>
          <w:sz w:val="24"/>
          <w:szCs w:val="24"/>
        </w:rPr>
        <w:t>r</w:t>
      </w:r>
      <w:r w:rsidRPr="00422F77">
        <w:rPr>
          <w:rFonts w:eastAsia="Calibri" w:cstheme="minorHAnsi"/>
          <w:color w:val="000000"/>
          <w:sz w:val="24"/>
          <w:szCs w:val="24"/>
        </w:rPr>
        <w:t>e</w:t>
      </w:r>
      <w:r w:rsidRPr="00422F77">
        <w:rPr>
          <w:rFonts w:eastAsia="Calibri" w:cstheme="minorHAnsi"/>
          <w:color w:val="000000"/>
          <w:spacing w:val="3"/>
          <w:sz w:val="24"/>
          <w:szCs w:val="24"/>
        </w:rPr>
        <w:t>en</w:t>
      </w:r>
      <w:r w:rsidRPr="00422F77">
        <w:rPr>
          <w:rFonts w:eastAsia="Calibri" w:cstheme="minorHAnsi"/>
          <w:color w:val="000000"/>
          <w:sz w:val="24"/>
          <w:szCs w:val="24"/>
        </w:rPr>
        <w:t>s</w:t>
      </w:r>
      <w:r w:rsidRPr="00422F77">
        <w:rPr>
          <w:rFonts w:eastAsia="Calibri" w:cstheme="minorHAnsi"/>
          <w:color w:val="000000"/>
          <w:spacing w:val="3"/>
          <w:sz w:val="24"/>
          <w:szCs w:val="24"/>
        </w:rPr>
        <w:t>h</w:t>
      </w:r>
      <w:r w:rsidRPr="00422F77">
        <w:rPr>
          <w:rFonts w:eastAsia="Calibri" w:cstheme="minorHAnsi"/>
          <w:color w:val="000000"/>
          <w:sz w:val="24"/>
          <w:szCs w:val="24"/>
        </w:rPr>
        <w:t>o</w:t>
      </w:r>
      <w:r w:rsidRPr="00422F77">
        <w:rPr>
          <w:rFonts w:eastAsia="Calibri" w:cstheme="minorHAnsi"/>
          <w:color w:val="000000"/>
          <w:spacing w:val="4"/>
          <w:sz w:val="24"/>
          <w:szCs w:val="24"/>
        </w:rPr>
        <w:t>t</w:t>
      </w:r>
      <w:r w:rsidRPr="00422F77">
        <w:rPr>
          <w:rFonts w:eastAsia="Calibri" w:cstheme="minorHAnsi"/>
          <w:color w:val="000000"/>
          <w:spacing w:val="2"/>
          <w:sz w:val="24"/>
          <w:szCs w:val="24"/>
        </w:rPr>
        <w:t>s</w:t>
      </w:r>
      <w:r w:rsidRPr="00422F77">
        <w:rPr>
          <w:rFonts w:eastAsia="Calibri" w:cstheme="minorHAnsi"/>
          <w:color w:val="000000"/>
          <w:sz w:val="24"/>
          <w:szCs w:val="24"/>
        </w:rPr>
        <w:t>.</w:t>
      </w:r>
      <w:r w:rsidRPr="00422F77">
        <w:rPr>
          <w:rFonts w:eastAsia="Calibri" w:cstheme="minorHAnsi"/>
          <w:color w:val="000000"/>
          <w:spacing w:val="3"/>
          <w:sz w:val="24"/>
          <w:szCs w:val="24"/>
        </w:rPr>
        <w:t xml:space="preserve"> </w:t>
      </w:r>
      <w:r w:rsidRPr="00422F77">
        <w:rPr>
          <w:rFonts w:eastAsia="Calibri" w:cstheme="minorHAnsi"/>
          <w:color w:val="000000"/>
          <w:spacing w:val="11"/>
          <w:sz w:val="24"/>
          <w:szCs w:val="24"/>
        </w:rPr>
        <w:t>[</w:t>
      </w:r>
      <w:r w:rsidRPr="00422F77">
        <w:rPr>
          <w:rFonts w:eastAsia="Calibri" w:cstheme="minorHAnsi"/>
          <w:b/>
          <w:color w:val="000000"/>
          <w:sz w:val="24"/>
          <w:szCs w:val="24"/>
        </w:rPr>
        <w:t>5</w:t>
      </w:r>
      <w:r w:rsidRPr="00422F77">
        <w:rPr>
          <w:rFonts w:eastAsia="Calibri" w:cstheme="minorHAnsi"/>
          <w:b/>
          <w:color w:val="000000"/>
          <w:spacing w:val="4"/>
          <w:sz w:val="24"/>
          <w:szCs w:val="24"/>
        </w:rPr>
        <w:t xml:space="preserve"> </w:t>
      </w:r>
      <w:r w:rsidRPr="00422F77">
        <w:rPr>
          <w:rFonts w:eastAsia="Calibri" w:cstheme="minorHAnsi"/>
          <w:b/>
          <w:color w:val="000000"/>
          <w:spacing w:val="3"/>
          <w:sz w:val="24"/>
          <w:szCs w:val="24"/>
        </w:rPr>
        <w:t>p</w:t>
      </w:r>
      <w:r w:rsidRPr="00422F77">
        <w:rPr>
          <w:rFonts w:eastAsia="Calibri" w:cstheme="minorHAnsi"/>
          <w:b/>
          <w:color w:val="000000"/>
          <w:sz w:val="24"/>
          <w:szCs w:val="24"/>
        </w:rPr>
        <w:t>o</w:t>
      </w:r>
      <w:r w:rsidRPr="00422F77">
        <w:rPr>
          <w:rFonts w:eastAsia="Calibri" w:cstheme="minorHAnsi"/>
          <w:b/>
          <w:color w:val="000000"/>
          <w:spacing w:val="1"/>
          <w:sz w:val="24"/>
          <w:szCs w:val="24"/>
        </w:rPr>
        <w:t>i</w:t>
      </w:r>
      <w:r w:rsidRPr="00422F77">
        <w:rPr>
          <w:rFonts w:eastAsia="Calibri" w:cstheme="minorHAnsi"/>
          <w:b/>
          <w:color w:val="000000"/>
          <w:spacing w:val="3"/>
          <w:sz w:val="24"/>
          <w:szCs w:val="24"/>
        </w:rPr>
        <w:t>nt</w:t>
      </w:r>
      <w:r w:rsidRPr="00422F77">
        <w:rPr>
          <w:rFonts w:eastAsia="Calibri" w:cstheme="minorHAnsi"/>
          <w:b/>
          <w:color w:val="000000"/>
          <w:spacing w:val="2"/>
          <w:sz w:val="24"/>
          <w:szCs w:val="24"/>
        </w:rPr>
        <w:t>s</w:t>
      </w:r>
      <w:r w:rsidRPr="00422F77">
        <w:rPr>
          <w:rFonts w:eastAsia="Calibri" w:cstheme="minorHAnsi"/>
          <w:color w:val="000000"/>
          <w:sz w:val="24"/>
          <w:szCs w:val="24"/>
        </w:rPr>
        <w:t>]</w:t>
      </w:r>
    </w:p>
    <w:p w14:paraId="6932366F" w14:textId="0BE02757" w:rsidR="000C67C3" w:rsidRPr="00422F77" w:rsidRDefault="000C67C3" w:rsidP="000C67C3">
      <w:pPr>
        <w:pStyle w:val="ListParagraph"/>
        <w:numPr>
          <w:ilvl w:val="0"/>
          <w:numId w:val="3"/>
        </w:numPr>
        <w:spacing w:line="360" w:lineRule="auto"/>
        <w:rPr>
          <w:rFonts w:eastAsia="Calibri" w:cstheme="minorHAnsi"/>
          <w:position w:val="1"/>
          <w:sz w:val="24"/>
          <w:szCs w:val="24"/>
        </w:rPr>
      </w:pPr>
      <w:r w:rsidRPr="00422F77">
        <w:rPr>
          <w:rFonts w:eastAsia="Calibri" w:cstheme="minorHAnsi"/>
          <w:spacing w:val="3"/>
          <w:position w:val="1"/>
          <w:sz w:val="24"/>
          <w:szCs w:val="24"/>
        </w:rPr>
        <w:t>D</w:t>
      </w:r>
      <w:r w:rsidRPr="00422F77">
        <w:rPr>
          <w:rFonts w:eastAsia="Calibri" w:cstheme="minorHAnsi"/>
          <w:position w:val="1"/>
          <w:sz w:val="24"/>
          <w:szCs w:val="24"/>
        </w:rPr>
        <w:t>o</w:t>
      </w:r>
      <w:r w:rsidRPr="00422F77">
        <w:rPr>
          <w:rFonts w:eastAsia="Calibri" w:cstheme="minorHAnsi"/>
          <w:spacing w:val="4"/>
          <w:position w:val="1"/>
          <w:sz w:val="24"/>
          <w:szCs w:val="24"/>
        </w:rPr>
        <w:t xml:space="preserve"> </w:t>
      </w:r>
      <w:r w:rsidRPr="00422F77">
        <w:rPr>
          <w:rFonts w:eastAsia="Calibri" w:cstheme="minorHAnsi"/>
          <w:spacing w:val="2"/>
          <w:position w:val="1"/>
          <w:sz w:val="24"/>
          <w:szCs w:val="24"/>
        </w:rPr>
        <w:t>y</w:t>
      </w:r>
      <w:r w:rsidRPr="00422F77">
        <w:rPr>
          <w:rFonts w:eastAsia="Calibri" w:cstheme="minorHAnsi"/>
          <w:position w:val="1"/>
          <w:sz w:val="24"/>
          <w:szCs w:val="24"/>
        </w:rPr>
        <w:t>ou</w:t>
      </w:r>
      <w:r w:rsidRPr="00422F77">
        <w:rPr>
          <w:rFonts w:eastAsia="Calibri" w:cstheme="minorHAnsi"/>
          <w:spacing w:val="7"/>
          <w:position w:val="1"/>
          <w:sz w:val="24"/>
          <w:szCs w:val="24"/>
        </w:rPr>
        <w:t xml:space="preserve"> </w:t>
      </w:r>
      <w:r w:rsidRPr="00422F77">
        <w:rPr>
          <w:rFonts w:eastAsia="Calibri" w:cstheme="minorHAnsi"/>
          <w:position w:val="1"/>
          <w:sz w:val="24"/>
          <w:szCs w:val="24"/>
        </w:rPr>
        <w:t>s</w:t>
      </w:r>
      <w:r w:rsidRPr="00422F77">
        <w:rPr>
          <w:rFonts w:eastAsia="Calibri" w:cstheme="minorHAnsi"/>
          <w:spacing w:val="2"/>
          <w:position w:val="1"/>
          <w:sz w:val="24"/>
          <w:szCs w:val="24"/>
        </w:rPr>
        <w:t>e</w:t>
      </w:r>
      <w:r w:rsidRPr="00422F77">
        <w:rPr>
          <w:rFonts w:eastAsia="Calibri" w:cstheme="minorHAnsi"/>
          <w:position w:val="1"/>
          <w:sz w:val="24"/>
          <w:szCs w:val="24"/>
        </w:rPr>
        <w:t>e</w:t>
      </w:r>
      <w:r w:rsidRPr="00422F77">
        <w:rPr>
          <w:rFonts w:eastAsia="Calibri" w:cstheme="minorHAnsi"/>
          <w:spacing w:val="4"/>
          <w:position w:val="1"/>
          <w:sz w:val="24"/>
          <w:szCs w:val="24"/>
        </w:rPr>
        <w:t xml:space="preserve"> </w:t>
      </w:r>
      <w:r w:rsidRPr="00422F77">
        <w:rPr>
          <w:rFonts w:eastAsia="Calibri" w:cstheme="minorHAnsi"/>
          <w:spacing w:val="1"/>
          <w:position w:val="1"/>
          <w:sz w:val="24"/>
          <w:szCs w:val="24"/>
        </w:rPr>
        <w:t>b</w:t>
      </w:r>
      <w:r w:rsidRPr="00422F77">
        <w:rPr>
          <w:rFonts w:eastAsia="Calibri" w:cstheme="minorHAnsi"/>
          <w:spacing w:val="3"/>
          <w:position w:val="1"/>
          <w:sz w:val="24"/>
          <w:szCs w:val="24"/>
        </w:rPr>
        <w:t>o</w:t>
      </w:r>
      <w:r w:rsidRPr="00422F77">
        <w:rPr>
          <w:rFonts w:eastAsia="Calibri" w:cstheme="minorHAnsi"/>
          <w:spacing w:val="1"/>
          <w:position w:val="1"/>
          <w:sz w:val="24"/>
          <w:szCs w:val="24"/>
        </w:rPr>
        <w:t>t</w:t>
      </w:r>
      <w:r w:rsidRPr="00422F77">
        <w:rPr>
          <w:rFonts w:eastAsia="Calibri" w:cstheme="minorHAnsi"/>
          <w:position w:val="1"/>
          <w:sz w:val="24"/>
          <w:szCs w:val="24"/>
        </w:rPr>
        <w:t>h</w:t>
      </w:r>
      <w:r w:rsidRPr="00422F77">
        <w:rPr>
          <w:rFonts w:eastAsia="Calibri" w:cstheme="minorHAnsi"/>
          <w:spacing w:val="6"/>
          <w:position w:val="1"/>
          <w:sz w:val="24"/>
          <w:szCs w:val="24"/>
        </w:rPr>
        <w:t xml:space="preserve"> </w:t>
      </w:r>
      <w:r w:rsidRPr="00422F77">
        <w:rPr>
          <w:rFonts w:eastAsia="Calibri" w:cstheme="minorHAnsi"/>
          <w:spacing w:val="2"/>
          <w:position w:val="1"/>
          <w:sz w:val="24"/>
          <w:szCs w:val="24"/>
        </w:rPr>
        <w:t>I</w:t>
      </w:r>
      <w:r w:rsidRPr="00422F77">
        <w:rPr>
          <w:rFonts w:eastAsia="Calibri" w:cstheme="minorHAnsi"/>
          <w:spacing w:val="-1"/>
          <w:position w:val="1"/>
          <w:sz w:val="24"/>
          <w:szCs w:val="24"/>
        </w:rPr>
        <w:t>C</w:t>
      </w:r>
      <w:r w:rsidRPr="00422F77">
        <w:rPr>
          <w:rFonts w:eastAsia="Calibri" w:cstheme="minorHAnsi"/>
          <w:spacing w:val="3"/>
          <w:position w:val="1"/>
          <w:sz w:val="24"/>
          <w:szCs w:val="24"/>
        </w:rPr>
        <w:t>M</w:t>
      </w:r>
      <w:r w:rsidRPr="00422F77">
        <w:rPr>
          <w:rFonts w:eastAsia="Calibri" w:cstheme="minorHAnsi"/>
          <w:position w:val="1"/>
          <w:sz w:val="24"/>
          <w:szCs w:val="24"/>
        </w:rPr>
        <w:t>P</w:t>
      </w:r>
      <w:r w:rsidRPr="00422F77">
        <w:rPr>
          <w:rFonts w:eastAsia="Calibri" w:cstheme="minorHAnsi"/>
          <w:spacing w:val="4"/>
          <w:position w:val="1"/>
          <w:sz w:val="24"/>
          <w:szCs w:val="24"/>
        </w:rPr>
        <w:t xml:space="preserve"> </w:t>
      </w:r>
      <w:r w:rsidRPr="00422F77">
        <w:rPr>
          <w:rFonts w:eastAsia="Calibri" w:cstheme="minorHAnsi"/>
          <w:position w:val="1"/>
          <w:sz w:val="24"/>
          <w:szCs w:val="24"/>
        </w:rPr>
        <w:t>E</w:t>
      </w:r>
      <w:r w:rsidRPr="00422F77">
        <w:rPr>
          <w:rFonts w:eastAsia="Calibri" w:cstheme="minorHAnsi"/>
          <w:spacing w:val="2"/>
          <w:position w:val="1"/>
          <w:sz w:val="24"/>
          <w:szCs w:val="24"/>
        </w:rPr>
        <w:t>c</w:t>
      </w:r>
      <w:r w:rsidRPr="00422F77">
        <w:rPr>
          <w:rFonts w:eastAsia="Calibri" w:cstheme="minorHAnsi"/>
          <w:spacing w:val="3"/>
          <w:position w:val="1"/>
          <w:sz w:val="24"/>
          <w:szCs w:val="24"/>
        </w:rPr>
        <w:t>h</w:t>
      </w:r>
      <w:r w:rsidRPr="00422F77">
        <w:rPr>
          <w:rFonts w:eastAsia="Calibri" w:cstheme="minorHAnsi"/>
          <w:position w:val="1"/>
          <w:sz w:val="24"/>
          <w:szCs w:val="24"/>
        </w:rPr>
        <w:t>o</w:t>
      </w:r>
      <w:r w:rsidRPr="00422F77">
        <w:rPr>
          <w:rFonts w:eastAsia="Calibri" w:cstheme="minorHAnsi"/>
          <w:spacing w:val="6"/>
          <w:position w:val="1"/>
          <w:sz w:val="24"/>
          <w:szCs w:val="24"/>
        </w:rPr>
        <w:t xml:space="preserve"> </w:t>
      </w:r>
      <w:r w:rsidRPr="00422F77">
        <w:rPr>
          <w:rFonts w:eastAsia="Calibri" w:cstheme="minorHAnsi"/>
          <w:position w:val="1"/>
          <w:sz w:val="24"/>
          <w:szCs w:val="24"/>
        </w:rPr>
        <w:t>R</w:t>
      </w:r>
      <w:r w:rsidRPr="00422F77">
        <w:rPr>
          <w:rFonts w:eastAsia="Calibri" w:cstheme="minorHAnsi"/>
          <w:spacing w:val="2"/>
          <w:position w:val="1"/>
          <w:sz w:val="24"/>
          <w:szCs w:val="24"/>
        </w:rPr>
        <w:t>e</w:t>
      </w:r>
      <w:r w:rsidRPr="00422F77">
        <w:rPr>
          <w:rFonts w:eastAsia="Calibri" w:cstheme="minorHAnsi"/>
          <w:spacing w:val="1"/>
          <w:position w:val="1"/>
          <w:sz w:val="24"/>
          <w:szCs w:val="24"/>
        </w:rPr>
        <w:t>q</w:t>
      </w:r>
      <w:r w:rsidRPr="00422F77">
        <w:rPr>
          <w:rFonts w:eastAsia="Calibri" w:cstheme="minorHAnsi"/>
          <w:spacing w:val="3"/>
          <w:position w:val="1"/>
          <w:sz w:val="24"/>
          <w:szCs w:val="24"/>
        </w:rPr>
        <w:t>ue</w:t>
      </w:r>
      <w:r w:rsidRPr="00422F77">
        <w:rPr>
          <w:rFonts w:eastAsia="Calibri" w:cstheme="minorHAnsi"/>
          <w:position w:val="1"/>
          <w:sz w:val="24"/>
          <w:szCs w:val="24"/>
        </w:rPr>
        <w:t>st</w:t>
      </w:r>
      <w:r w:rsidRPr="00422F77">
        <w:rPr>
          <w:rFonts w:eastAsia="Calibri" w:cstheme="minorHAnsi"/>
          <w:spacing w:val="4"/>
          <w:position w:val="1"/>
          <w:sz w:val="24"/>
          <w:szCs w:val="24"/>
        </w:rPr>
        <w:t xml:space="preserve"> </w:t>
      </w:r>
      <w:r w:rsidRPr="00422F77">
        <w:rPr>
          <w:rFonts w:eastAsia="Calibri" w:cstheme="minorHAnsi"/>
          <w:position w:val="1"/>
          <w:sz w:val="24"/>
          <w:szCs w:val="24"/>
        </w:rPr>
        <w:t>a</w:t>
      </w:r>
      <w:r w:rsidRPr="00422F77">
        <w:rPr>
          <w:rFonts w:eastAsia="Calibri" w:cstheme="minorHAnsi"/>
          <w:spacing w:val="4"/>
          <w:position w:val="1"/>
          <w:sz w:val="24"/>
          <w:szCs w:val="24"/>
        </w:rPr>
        <w:t>n</w:t>
      </w:r>
      <w:r w:rsidRPr="00422F77">
        <w:rPr>
          <w:rFonts w:eastAsia="Calibri" w:cstheme="minorHAnsi"/>
          <w:position w:val="1"/>
          <w:sz w:val="24"/>
          <w:szCs w:val="24"/>
        </w:rPr>
        <w:t>d</w:t>
      </w:r>
      <w:r w:rsidRPr="00422F77">
        <w:rPr>
          <w:rFonts w:eastAsia="Calibri" w:cstheme="minorHAnsi"/>
          <w:spacing w:val="4"/>
          <w:position w:val="1"/>
          <w:sz w:val="24"/>
          <w:szCs w:val="24"/>
        </w:rPr>
        <w:t xml:space="preserve"> </w:t>
      </w:r>
      <w:r w:rsidRPr="00422F77">
        <w:rPr>
          <w:rFonts w:eastAsia="Calibri" w:cstheme="minorHAnsi"/>
          <w:spacing w:val="3"/>
          <w:position w:val="1"/>
          <w:sz w:val="24"/>
          <w:szCs w:val="24"/>
        </w:rPr>
        <w:t>E</w:t>
      </w:r>
      <w:r w:rsidRPr="00422F77">
        <w:rPr>
          <w:rFonts w:eastAsia="Calibri" w:cstheme="minorHAnsi"/>
          <w:spacing w:val="-1"/>
          <w:position w:val="1"/>
          <w:sz w:val="24"/>
          <w:szCs w:val="24"/>
        </w:rPr>
        <w:t>c</w:t>
      </w:r>
      <w:r w:rsidRPr="00422F77">
        <w:rPr>
          <w:rFonts w:eastAsia="Calibri" w:cstheme="minorHAnsi"/>
          <w:spacing w:val="3"/>
          <w:position w:val="1"/>
          <w:sz w:val="24"/>
          <w:szCs w:val="24"/>
        </w:rPr>
        <w:t>h</w:t>
      </w:r>
      <w:r w:rsidRPr="00422F77">
        <w:rPr>
          <w:rFonts w:eastAsia="Calibri" w:cstheme="minorHAnsi"/>
          <w:position w:val="1"/>
          <w:sz w:val="24"/>
          <w:szCs w:val="24"/>
        </w:rPr>
        <w:t>o</w:t>
      </w:r>
      <w:r w:rsidRPr="00422F77">
        <w:rPr>
          <w:rFonts w:eastAsia="Calibri" w:cstheme="minorHAnsi"/>
          <w:spacing w:val="4"/>
          <w:position w:val="1"/>
          <w:sz w:val="24"/>
          <w:szCs w:val="24"/>
        </w:rPr>
        <w:t xml:space="preserve"> </w:t>
      </w:r>
      <w:r w:rsidRPr="00422F77">
        <w:rPr>
          <w:rFonts w:eastAsia="Calibri" w:cstheme="minorHAnsi"/>
          <w:spacing w:val="1"/>
          <w:position w:val="1"/>
          <w:sz w:val="24"/>
          <w:szCs w:val="24"/>
        </w:rPr>
        <w:t>R</w:t>
      </w:r>
      <w:r w:rsidRPr="00422F77">
        <w:rPr>
          <w:rFonts w:eastAsia="Calibri" w:cstheme="minorHAnsi"/>
          <w:spacing w:val="3"/>
          <w:position w:val="1"/>
          <w:sz w:val="24"/>
          <w:szCs w:val="24"/>
        </w:rPr>
        <w:t>ep</w:t>
      </w:r>
      <w:r w:rsidRPr="00422F77">
        <w:rPr>
          <w:rFonts w:eastAsia="Calibri" w:cstheme="minorHAnsi"/>
          <w:spacing w:val="2"/>
          <w:position w:val="1"/>
          <w:sz w:val="24"/>
          <w:szCs w:val="24"/>
        </w:rPr>
        <w:t>l</w:t>
      </w:r>
      <w:r w:rsidRPr="00422F77">
        <w:rPr>
          <w:rFonts w:eastAsia="Calibri" w:cstheme="minorHAnsi"/>
          <w:position w:val="1"/>
          <w:sz w:val="24"/>
          <w:szCs w:val="24"/>
        </w:rPr>
        <w:t>y</w:t>
      </w:r>
      <w:r w:rsidRPr="00422F77">
        <w:rPr>
          <w:rFonts w:eastAsia="Calibri" w:cstheme="minorHAnsi"/>
          <w:spacing w:val="2"/>
          <w:position w:val="1"/>
          <w:sz w:val="24"/>
          <w:szCs w:val="24"/>
        </w:rPr>
        <w:t xml:space="preserve"> m</w:t>
      </w:r>
      <w:r w:rsidRPr="00422F77">
        <w:rPr>
          <w:rFonts w:eastAsia="Calibri" w:cstheme="minorHAnsi"/>
          <w:spacing w:val="3"/>
          <w:position w:val="1"/>
          <w:sz w:val="24"/>
          <w:szCs w:val="24"/>
        </w:rPr>
        <w:t>e</w:t>
      </w:r>
      <w:r w:rsidRPr="00422F77">
        <w:rPr>
          <w:rFonts w:eastAsia="Calibri" w:cstheme="minorHAnsi"/>
          <w:spacing w:val="2"/>
          <w:position w:val="1"/>
          <w:sz w:val="24"/>
          <w:szCs w:val="24"/>
        </w:rPr>
        <w:t>s</w:t>
      </w:r>
      <w:r w:rsidRPr="00422F77">
        <w:rPr>
          <w:rFonts w:eastAsia="Calibri" w:cstheme="minorHAnsi"/>
          <w:position w:val="1"/>
          <w:sz w:val="24"/>
          <w:szCs w:val="24"/>
        </w:rPr>
        <w:t>s</w:t>
      </w:r>
      <w:r w:rsidRPr="00422F77">
        <w:rPr>
          <w:rFonts w:eastAsia="Calibri" w:cstheme="minorHAnsi"/>
          <w:spacing w:val="2"/>
          <w:position w:val="1"/>
          <w:sz w:val="24"/>
          <w:szCs w:val="24"/>
        </w:rPr>
        <w:t>ag</w:t>
      </w:r>
      <w:r w:rsidRPr="00422F77">
        <w:rPr>
          <w:rFonts w:eastAsia="Calibri" w:cstheme="minorHAnsi"/>
          <w:spacing w:val="3"/>
          <w:position w:val="1"/>
          <w:sz w:val="24"/>
          <w:szCs w:val="24"/>
        </w:rPr>
        <w:t>e</w:t>
      </w:r>
      <w:r w:rsidRPr="00422F77">
        <w:rPr>
          <w:rFonts w:eastAsia="Calibri" w:cstheme="minorHAnsi"/>
          <w:spacing w:val="2"/>
          <w:position w:val="1"/>
          <w:sz w:val="24"/>
          <w:szCs w:val="24"/>
        </w:rPr>
        <w:t>s</w:t>
      </w:r>
      <w:r w:rsidRPr="00422F77">
        <w:rPr>
          <w:rFonts w:eastAsia="Calibri" w:cstheme="minorHAnsi"/>
          <w:position w:val="1"/>
          <w:sz w:val="24"/>
          <w:szCs w:val="24"/>
        </w:rPr>
        <w:t>?</w:t>
      </w:r>
      <w:r w:rsidRPr="00422F77">
        <w:rPr>
          <w:rFonts w:eastAsia="Calibri" w:cstheme="minorHAnsi"/>
          <w:spacing w:val="2"/>
          <w:position w:val="1"/>
          <w:sz w:val="24"/>
          <w:szCs w:val="24"/>
        </w:rPr>
        <w:t xml:space="preserve"> </w:t>
      </w:r>
      <w:r w:rsidRPr="00422F77">
        <w:rPr>
          <w:rFonts w:eastAsia="Calibri" w:cstheme="minorHAnsi"/>
          <w:spacing w:val="12"/>
          <w:position w:val="1"/>
          <w:sz w:val="24"/>
          <w:szCs w:val="24"/>
        </w:rPr>
        <w:t>[</w:t>
      </w:r>
      <w:r w:rsidRPr="00422F77">
        <w:rPr>
          <w:rFonts w:eastAsia="Calibri" w:cstheme="minorHAnsi"/>
          <w:b/>
          <w:position w:val="1"/>
          <w:sz w:val="24"/>
          <w:szCs w:val="24"/>
        </w:rPr>
        <w:t>5</w:t>
      </w:r>
      <w:r w:rsidRPr="00422F77">
        <w:rPr>
          <w:rFonts w:eastAsia="Calibri" w:cstheme="minorHAnsi"/>
          <w:b/>
          <w:spacing w:val="4"/>
          <w:position w:val="1"/>
          <w:sz w:val="24"/>
          <w:szCs w:val="24"/>
        </w:rPr>
        <w:t xml:space="preserve"> </w:t>
      </w:r>
      <w:r w:rsidRPr="00422F77">
        <w:rPr>
          <w:rFonts w:eastAsia="Calibri" w:cstheme="minorHAnsi"/>
          <w:b/>
          <w:spacing w:val="3"/>
          <w:position w:val="1"/>
          <w:sz w:val="24"/>
          <w:szCs w:val="24"/>
        </w:rPr>
        <w:t>p</w:t>
      </w:r>
      <w:r w:rsidRPr="00422F77">
        <w:rPr>
          <w:rFonts w:eastAsia="Calibri" w:cstheme="minorHAnsi"/>
          <w:b/>
          <w:position w:val="1"/>
          <w:sz w:val="24"/>
          <w:szCs w:val="24"/>
        </w:rPr>
        <w:t>o</w:t>
      </w:r>
      <w:r w:rsidRPr="00422F77">
        <w:rPr>
          <w:rFonts w:eastAsia="Calibri" w:cstheme="minorHAnsi"/>
          <w:b/>
          <w:spacing w:val="4"/>
          <w:position w:val="1"/>
          <w:sz w:val="24"/>
          <w:szCs w:val="24"/>
        </w:rPr>
        <w:t>i</w:t>
      </w:r>
      <w:r w:rsidRPr="00422F77">
        <w:rPr>
          <w:rFonts w:eastAsia="Calibri" w:cstheme="minorHAnsi"/>
          <w:b/>
          <w:spacing w:val="1"/>
          <w:position w:val="1"/>
          <w:sz w:val="24"/>
          <w:szCs w:val="24"/>
        </w:rPr>
        <w:t>n</w:t>
      </w:r>
      <w:r w:rsidRPr="00422F77">
        <w:rPr>
          <w:rFonts w:eastAsia="Calibri" w:cstheme="minorHAnsi"/>
          <w:b/>
          <w:position w:val="1"/>
          <w:sz w:val="24"/>
          <w:szCs w:val="24"/>
        </w:rPr>
        <w:t>t</w:t>
      </w:r>
      <w:r w:rsidRPr="00422F77">
        <w:rPr>
          <w:rFonts w:eastAsia="Calibri" w:cstheme="minorHAnsi"/>
          <w:b/>
          <w:spacing w:val="5"/>
          <w:position w:val="1"/>
          <w:sz w:val="24"/>
          <w:szCs w:val="24"/>
        </w:rPr>
        <w:t>s</w:t>
      </w:r>
      <w:r w:rsidRPr="00422F77">
        <w:rPr>
          <w:rFonts w:eastAsia="Calibri" w:cstheme="minorHAnsi"/>
          <w:position w:val="1"/>
          <w:sz w:val="24"/>
          <w:szCs w:val="24"/>
        </w:rPr>
        <w:t>]</w:t>
      </w:r>
    </w:p>
    <w:p w14:paraId="337B1364" w14:textId="30B59336" w:rsidR="006E5C9D" w:rsidRPr="001A524F" w:rsidRDefault="00CD7196" w:rsidP="00D23E8A">
      <w:pPr>
        <w:pStyle w:val="Heading1"/>
        <w:keepLines/>
        <w:spacing w:after="0" w:line="259" w:lineRule="auto"/>
        <w:jc w:val="both"/>
        <w:rPr>
          <w:rFonts w:asciiTheme="minorHAnsi" w:hAnsiTheme="minorHAnsi" w:cstheme="minorHAnsi"/>
          <w:b w:val="0"/>
          <w:bCs w:val="0"/>
          <w:color w:val="365F91" w:themeColor="accent1" w:themeShade="BF"/>
          <w:kern w:val="0"/>
          <w:sz w:val="30"/>
          <w:szCs w:val="30"/>
        </w:rPr>
      </w:pPr>
      <w:r w:rsidRPr="001A524F">
        <w:rPr>
          <w:rFonts w:asciiTheme="minorHAnsi" w:hAnsiTheme="minorHAnsi" w:cstheme="minorHAnsi"/>
          <w:b w:val="0"/>
          <w:bCs w:val="0"/>
          <w:color w:val="365F91" w:themeColor="accent1" w:themeShade="BF"/>
          <w:kern w:val="0"/>
          <w:sz w:val="30"/>
          <w:szCs w:val="30"/>
        </w:rPr>
        <w:t xml:space="preserve">Objective </w:t>
      </w:r>
      <w:r w:rsidR="00AE40FF" w:rsidRPr="001A524F">
        <w:rPr>
          <w:rFonts w:asciiTheme="minorHAnsi" w:hAnsiTheme="minorHAnsi" w:cstheme="minorHAnsi"/>
          <w:b w:val="0"/>
          <w:bCs w:val="0"/>
          <w:color w:val="365F91" w:themeColor="accent1" w:themeShade="BF"/>
          <w:kern w:val="0"/>
          <w:sz w:val="30"/>
          <w:szCs w:val="30"/>
        </w:rPr>
        <w:t>2.</w:t>
      </w:r>
      <w:r w:rsidRPr="001A524F">
        <w:rPr>
          <w:rFonts w:asciiTheme="minorHAnsi" w:hAnsiTheme="minorHAnsi" w:cstheme="minorHAnsi"/>
          <w:b w:val="0"/>
          <w:bCs w:val="0"/>
          <w:color w:val="365F91" w:themeColor="accent1" w:themeShade="BF"/>
          <w:kern w:val="0"/>
          <w:sz w:val="30"/>
          <w:szCs w:val="30"/>
        </w:rPr>
        <w:t>2 – ICMP and Traceroute</w:t>
      </w:r>
    </w:p>
    <w:p w14:paraId="40DD395C" w14:textId="77777777" w:rsidR="00D313DD" w:rsidRPr="00422F77" w:rsidRDefault="00D313DD" w:rsidP="00D313DD">
      <w:pPr>
        <w:rPr>
          <w:rFonts w:asciiTheme="minorHAnsi" w:hAnsiTheme="minorHAnsi" w:cstheme="minorHAnsi"/>
          <w:sz w:val="24"/>
          <w:szCs w:val="24"/>
        </w:rPr>
      </w:pPr>
    </w:p>
    <w:p w14:paraId="337B1365" w14:textId="0E635A40" w:rsidR="00CD7196" w:rsidRPr="00422F77" w:rsidRDefault="00CD7196" w:rsidP="004B6134">
      <w:pPr>
        <w:pStyle w:val="ListParagraph"/>
        <w:numPr>
          <w:ilvl w:val="0"/>
          <w:numId w:val="5"/>
        </w:numPr>
        <w:spacing w:line="360" w:lineRule="auto"/>
        <w:jc w:val="both"/>
        <w:rPr>
          <w:rFonts w:eastAsia="Arial" w:cstheme="minorHAnsi"/>
          <w:spacing w:val="2"/>
          <w:sz w:val="24"/>
          <w:szCs w:val="24"/>
        </w:rPr>
      </w:pPr>
      <w:r w:rsidRPr="00422F77">
        <w:rPr>
          <w:rFonts w:eastAsia="Arial" w:cstheme="minorHAnsi"/>
          <w:spacing w:val="2"/>
          <w:sz w:val="24"/>
          <w:szCs w:val="24"/>
        </w:rPr>
        <w:t>Open command prompt/terminal (depending on the operat</w:t>
      </w:r>
      <w:r w:rsidR="00A37D96" w:rsidRPr="00422F77">
        <w:rPr>
          <w:rFonts w:eastAsia="Arial" w:cstheme="minorHAnsi"/>
          <w:spacing w:val="2"/>
          <w:sz w:val="24"/>
          <w:szCs w:val="24"/>
        </w:rPr>
        <w:t>ing</w:t>
      </w:r>
      <w:r w:rsidRPr="00422F77">
        <w:rPr>
          <w:rFonts w:eastAsia="Arial" w:cstheme="minorHAnsi"/>
          <w:spacing w:val="2"/>
          <w:sz w:val="24"/>
          <w:szCs w:val="24"/>
        </w:rPr>
        <w:t xml:space="preserve"> system)</w:t>
      </w:r>
      <w:r w:rsidR="00297FC9" w:rsidRPr="00422F77">
        <w:rPr>
          <w:rFonts w:eastAsia="Arial" w:cstheme="minorHAnsi"/>
          <w:spacing w:val="2"/>
          <w:sz w:val="24"/>
          <w:szCs w:val="24"/>
        </w:rPr>
        <w:t xml:space="preserve"> </w:t>
      </w:r>
    </w:p>
    <w:p w14:paraId="337B1366" w14:textId="7C6115A4" w:rsidR="00841E38" w:rsidRPr="00422F77" w:rsidRDefault="00CD7196" w:rsidP="004B6134">
      <w:pPr>
        <w:pStyle w:val="ListParagraph"/>
        <w:numPr>
          <w:ilvl w:val="0"/>
          <w:numId w:val="5"/>
        </w:numPr>
        <w:spacing w:line="360" w:lineRule="auto"/>
        <w:jc w:val="both"/>
        <w:rPr>
          <w:rFonts w:eastAsia="Arial" w:cstheme="minorHAnsi"/>
          <w:spacing w:val="2"/>
          <w:sz w:val="24"/>
          <w:szCs w:val="24"/>
        </w:rPr>
      </w:pPr>
      <w:r w:rsidRPr="00422F77">
        <w:rPr>
          <w:rFonts w:eastAsia="Arial" w:cstheme="minorHAnsi"/>
          <w:spacing w:val="2"/>
          <w:sz w:val="24"/>
          <w:szCs w:val="24"/>
        </w:rPr>
        <w:t xml:space="preserve">Start Wireshark and begin </w:t>
      </w:r>
      <w:proofErr w:type="gramStart"/>
      <w:r w:rsidRPr="00422F77">
        <w:rPr>
          <w:rFonts w:eastAsia="Arial" w:cstheme="minorHAnsi"/>
          <w:spacing w:val="2"/>
          <w:sz w:val="24"/>
          <w:szCs w:val="24"/>
        </w:rPr>
        <w:t>capture</w:t>
      </w:r>
      <w:proofErr w:type="gramEnd"/>
      <w:r w:rsidR="00297FC9" w:rsidRPr="00422F77">
        <w:rPr>
          <w:rFonts w:eastAsia="Arial" w:cstheme="minorHAnsi"/>
          <w:spacing w:val="2"/>
          <w:sz w:val="24"/>
          <w:szCs w:val="24"/>
        </w:rPr>
        <w:t xml:space="preserve"> </w:t>
      </w:r>
    </w:p>
    <w:p w14:paraId="337B1368" w14:textId="4C54ABD5" w:rsidR="00841E38" w:rsidRPr="009F781E" w:rsidRDefault="00841E38" w:rsidP="009F781E">
      <w:pPr>
        <w:pStyle w:val="ListParagraph"/>
        <w:numPr>
          <w:ilvl w:val="0"/>
          <w:numId w:val="5"/>
        </w:numPr>
        <w:spacing w:line="360" w:lineRule="auto"/>
        <w:jc w:val="both"/>
        <w:rPr>
          <w:rFonts w:eastAsia="Arial" w:cstheme="minorHAnsi"/>
          <w:spacing w:val="2"/>
          <w:sz w:val="24"/>
          <w:szCs w:val="24"/>
        </w:rPr>
      </w:pPr>
      <w:r w:rsidRPr="00422F77">
        <w:rPr>
          <w:rFonts w:eastAsia="Arial" w:cstheme="minorHAnsi"/>
          <w:spacing w:val="2"/>
          <w:sz w:val="24"/>
          <w:szCs w:val="24"/>
        </w:rPr>
        <w:t>Traceroute to a “hostname” (where the “hostname” is a URL</w:t>
      </w:r>
      <w:r w:rsidR="009F781E">
        <w:rPr>
          <w:rFonts w:eastAsia="Arial" w:cstheme="minorHAnsi"/>
          <w:spacing w:val="2"/>
          <w:sz w:val="24"/>
          <w:szCs w:val="24"/>
        </w:rPr>
        <w:t>, e</w:t>
      </w:r>
      <w:r w:rsidRPr="009F781E">
        <w:rPr>
          <w:rFonts w:eastAsia="Arial" w:cstheme="minorHAnsi"/>
          <w:spacing w:val="2"/>
          <w:sz w:val="24"/>
          <w:szCs w:val="24"/>
        </w:rPr>
        <w:t xml:space="preserve">xample:  </w:t>
      </w:r>
      <w:proofErr w:type="spellStart"/>
      <w:r w:rsidRPr="009F781E">
        <w:rPr>
          <w:rFonts w:eastAsia="Arial" w:cstheme="minorHAnsi"/>
          <w:spacing w:val="2"/>
          <w:sz w:val="24"/>
          <w:szCs w:val="24"/>
        </w:rPr>
        <w:t>tracert</w:t>
      </w:r>
      <w:proofErr w:type="spellEnd"/>
      <w:r w:rsidRPr="009F781E">
        <w:rPr>
          <w:rFonts w:eastAsia="Arial" w:cstheme="minorHAnsi"/>
          <w:spacing w:val="2"/>
          <w:sz w:val="24"/>
          <w:szCs w:val="24"/>
        </w:rPr>
        <w:t xml:space="preserve"> </w:t>
      </w:r>
      <w:hyperlink r:id="rId17" w:history="1">
        <w:r w:rsidRPr="009F781E">
          <w:rPr>
            <w:rStyle w:val="Hyperlink"/>
            <w:rFonts w:eastAsia="Arial" w:cstheme="minorHAnsi"/>
            <w:spacing w:val="2"/>
            <w:sz w:val="24"/>
            <w:szCs w:val="24"/>
          </w:rPr>
          <w:t>www.google.com</w:t>
        </w:r>
      </w:hyperlink>
      <w:r w:rsidR="009F781E" w:rsidRPr="00422F77">
        <w:rPr>
          <w:rFonts w:eastAsia="Calibri" w:cstheme="minorHAnsi"/>
          <w:sz w:val="24"/>
          <w:szCs w:val="24"/>
        </w:rPr>
        <w:t>)</w:t>
      </w:r>
    </w:p>
    <w:p w14:paraId="337B1369" w14:textId="6F6B26E0" w:rsidR="00841E38" w:rsidRPr="00422F77" w:rsidRDefault="00841E38" w:rsidP="004B6134">
      <w:pPr>
        <w:pStyle w:val="ListParagraph"/>
        <w:numPr>
          <w:ilvl w:val="0"/>
          <w:numId w:val="5"/>
        </w:numPr>
        <w:spacing w:line="360" w:lineRule="auto"/>
        <w:jc w:val="both"/>
        <w:rPr>
          <w:rFonts w:eastAsia="Arial" w:cstheme="minorHAnsi"/>
          <w:spacing w:val="2"/>
          <w:sz w:val="24"/>
          <w:szCs w:val="24"/>
        </w:rPr>
      </w:pPr>
      <w:r w:rsidRPr="00422F77">
        <w:rPr>
          <w:rFonts w:eastAsia="Arial" w:cstheme="minorHAnsi"/>
          <w:spacing w:val="2"/>
          <w:sz w:val="24"/>
          <w:szCs w:val="24"/>
        </w:rPr>
        <w:t>When trace completes, stop capture</w:t>
      </w:r>
      <w:r w:rsidR="004F341C" w:rsidRPr="00422F77">
        <w:rPr>
          <w:rFonts w:eastAsia="Arial" w:cstheme="minorHAnsi"/>
          <w:spacing w:val="2"/>
          <w:sz w:val="24"/>
          <w:szCs w:val="24"/>
        </w:rPr>
        <w:t>.</w:t>
      </w:r>
      <w:r w:rsidR="00297FC9" w:rsidRPr="00422F77">
        <w:rPr>
          <w:rFonts w:eastAsia="Arial" w:cstheme="minorHAnsi"/>
          <w:spacing w:val="2"/>
          <w:sz w:val="24"/>
          <w:szCs w:val="24"/>
        </w:rPr>
        <w:t xml:space="preserve"> </w:t>
      </w:r>
    </w:p>
    <w:p w14:paraId="54132A7A" w14:textId="127EE5BD" w:rsidR="00CF3268" w:rsidRPr="00422F77" w:rsidRDefault="00CF3268" w:rsidP="00CF3268">
      <w:pPr>
        <w:pStyle w:val="ListParagraph"/>
        <w:numPr>
          <w:ilvl w:val="0"/>
          <w:numId w:val="5"/>
        </w:numPr>
        <w:spacing w:line="360" w:lineRule="auto"/>
        <w:ind w:right="75"/>
        <w:jc w:val="both"/>
        <w:rPr>
          <w:rFonts w:eastAsia="Calibri" w:cstheme="minorHAnsi"/>
          <w:sz w:val="24"/>
          <w:szCs w:val="24"/>
        </w:rPr>
      </w:pPr>
      <w:r w:rsidRPr="00422F77">
        <w:rPr>
          <w:rFonts w:eastAsia="Calibri" w:cstheme="minorHAnsi"/>
          <w:spacing w:val="3"/>
          <w:sz w:val="24"/>
          <w:szCs w:val="24"/>
        </w:rPr>
        <w:t>P</w:t>
      </w:r>
      <w:r w:rsidRPr="00422F77">
        <w:rPr>
          <w:rFonts w:eastAsia="Calibri" w:cstheme="minorHAnsi"/>
          <w:spacing w:val="2"/>
          <w:sz w:val="24"/>
          <w:szCs w:val="24"/>
        </w:rPr>
        <w:t>r</w:t>
      </w:r>
      <w:r w:rsidRPr="00422F77">
        <w:rPr>
          <w:rFonts w:eastAsia="Calibri" w:cstheme="minorHAnsi"/>
          <w:spacing w:val="3"/>
          <w:sz w:val="24"/>
          <w:szCs w:val="24"/>
        </w:rPr>
        <w:t>o</w:t>
      </w:r>
      <w:r w:rsidRPr="00422F77">
        <w:rPr>
          <w:rFonts w:eastAsia="Calibri" w:cstheme="minorHAnsi"/>
          <w:spacing w:val="2"/>
          <w:sz w:val="24"/>
          <w:szCs w:val="24"/>
        </w:rPr>
        <w:t>v</w:t>
      </w:r>
      <w:r w:rsidRPr="00422F77">
        <w:rPr>
          <w:rFonts w:eastAsia="Calibri" w:cstheme="minorHAnsi"/>
          <w:sz w:val="24"/>
          <w:szCs w:val="24"/>
        </w:rPr>
        <w:t>i</w:t>
      </w:r>
      <w:r w:rsidRPr="00422F77">
        <w:rPr>
          <w:rFonts w:eastAsia="Calibri" w:cstheme="minorHAnsi"/>
          <w:spacing w:val="3"/>
          <w:sz w:val="24"/>
          <w:szCs w:val="24"/>
        </w:rPr>
        <w:t>d</w:t>
      </w:r>
      <w:r w:rsidRPr="00422F77">
        <w:rPr>
          <w:rFonts w:eastAsia="Calibri" w:cstheme="minorHAnsi"/>
          <w:sz w:val="24"/>
          <w:szCs w:val="24"/>
        </w:rPr>
        <w:t>e</w:t>
      </w:r>
      <w:r w:rsidRPr="00422F77">
        <w:rPr>
          <w:rFonts w:eastAsia="Calibri" w:cstheme="minorHAnsi"/>
          <w:spacing w:val="23"/>
          <w:sz w:val="24"/>
          <w:szCs w:val="24"/>
        </w:rPr>
        <w:t xml:space="preserve"> </w:t>
      </w:r>
      <w:r w:rsidRPr="00422F77">
        <w:rPr>
          <w:rFonts w:eastAsia="Calibri" w:cstheme="minorHAnsi"/>
          <w:sz w:val="24"/>
          <w:szCs w:val="24"/>
        </w:rPr>
        <w:t>a</w:t>
      </w:r>
      <w:r w:rsidRPr="00422F77">
        <w:rPr>
          <w:rFonts w:eastAsia="Calibri" w:cstheme="minorHAnsi"/>
          <w:spacing w:val="23"/>
          <w:sz w:val="24"/>
          <w:szCs w:val="24"/>
        </w:rPr>
        <w:t xml:space="preserve"> </w:t>
      </w:r>
      <w:r w:rsidRPr="00422F77">
        <w:rPr>
          <w:rFonts w:eastAsia="Calibri" w:cstheme="minorHAnsi"/>
          <w:spacing w:val="2"/>
          <w:sz w:val="24"/>
          <w:szCs w:val="24"/>
        </w:rPr>
        <w:t>s</w:t>
      </w:r>
      <w:r w:rsidRPr="00422F77">
        <w:rPr>
          <w:rFonts w:eastAsia="Calibri" w:cstheme="minorHAnsi"/>
          <w:spacing w:val="1"/>
          <w:sz w:val="24"/>
          <w:szCs w:val="24"/>
        </w:rPr>
        <w:t>c</w:t>
      </w:r>
      <w:r w:rsidRPr="00422F77">
        <w:rPr>
          <w:rFonts w:eastAsia="Calibri" w:cstheme="minorHAnsi"/>
          <w:sz w:val="24"/>
          <w:szCs w:val="24"/>
        </w:rPr>
        <w:t>r</w:t>
      </w:r>
      <w:r w:rsidRPr="00422F77">
        <w:rPr>
          <w:rFonts w:eastAsia="Calibri" w:cstheme="minorHAnsi"/>
          <w:spacing w:val="3"/>
          <w:sz w:val="24"/>
          <w:szCs w:val="24"/>
        </w:rPr>
        <w:t>e</w:t>
      </w:r>
      <w:r w:rsidRPr="00422F77">
        <w:rPr>
          <w:rFonts w:eastAsia="Calibri" w:cstheme="minorHAnsi"/>
          <w:sz w:val="24"/>
          <w:szCs w:val="24"/>
        </w:rPr>
        <w:t>e</w:t>
      </w:r>
      <w:r w:rsidRPr="00422F77">
        <w:rPr>
          <w:rFonts w:eastAsia="Calibri" w:cstheme="minorHAnsi"/>
          <w:spacing w:val="4"/>
          <w:sz w:val="24"/>
          <w:szCs w:val="24"/>
        </w:rPr>
        <w:t>n</w:t>
      </w:r>
      <w:r w:rsidRPr="00422F77">
        <w:rPr>
          <w:rFonts w:eastAsia="Calibri" w:cstheme="minorHAnsi"/>
          <w:spacing w:val="2"/>
          <w:sz w:val="24"/>
          <w:szCs w:val="24"/>
        </w:rPr>
        <w:t>s</w:t>
      </w:r>
      <w:r w:rsidRPr="00422F77">
        <w:rPr>
          <w:rFonts w:eastAsia="Calibri" w:cstheme="minorHAnsi"/>
          <w:spacing w:val="1"/>
          <w:sz w:val="24"/>
          <w:szCs w:val="24"/>
        </w:rPr>
        <w:t>h</w:t>
      </w:r>
      <w:r w:rsidRPr="00422F77">
        <w:rPr>
          <w:rFonts w:eastAsia="Calibri" w:cstheme="minorHAnsi"/>
          <w:sz w:val="24"/>
          <w:szCs w:val="24"/>
        </w:rPr>
        <w:t>ot</w:t>
      </w:r>
      <w:r w:rsidRPr="00422F77">
        <w:rPr>
          <w:rFonts w:eastAsia="Calibri" w:cstheme="minorHAnsi"/>
          <w:spacing w:val="24"/>
          <w:sz w:val="24"/>
          <w:szCs w:val="24"/>
        </w:rPr>
        <w:t xml:space="preserve"> </w:t>
      </w:r>
      <w:r w:rsidRPr="00422F77">
        <w:rPr>
          <w:rFonts w:eastAsia="Calibri" w:cstheme="minorHAnsi"/>
          <w:spacing w:val="3"/>
          <w:sz w:val="24"/>
          <w:szCs w:val="24"/>
        </w:rPr>
        <w:t>o</w:t>
      </w:r>
      <w:r w:rsidRPr="00422F77">
        <w:rPr>
          <w:rFonts w:eastAsia="Calibri" w:cstheme="minorHAnsi"/>
          <w:sz w:val="24"/>
          <w:szCs w:val="24"/>
        </w:rPr>
        <w:t>f</w:t>
      </w:r>
      <w:r w:rsidRPr="00422F77">
        <w:rPr>
          <w:rFonts w:eastAsia="Calibri" w:cstheme="minorHAnsi"/>
          <w:spacing w:val="24"/>
          <w:sz w:val="24"/>
          <w:szCs w:val="24"/>
        </w:rPr>
        <w:t xml:space="preserve"> </w:t>
      </w:r>
      <w:r w:rsidRPr="00422F77">
        <w:rPr>
          <w:rFonts w:eastAsia="Calibri" w:cstheme="minorHAnsi"/>
          <w:spacing w:val="1"/>
          <w:sz w:val="24"/>
          <w:szCs w:val="24"/>
        </w:rPr>
        <w:t>t</w:t>
      </w:r>
      <w:r w:rsidRPr="00422F77">
        <w:rPr>
          <w:rFonts w:eastAsia="Calibri" w:cstheme="minorHAnsi"/>
          <w:spacing w:val="3"/>
          <w:sz w:val="24"/>
          <w:szCs w:val="24"/>
        </w:rPr>
        <w:t>h</w:t>
      </w:r>
      <w:r w:rsidRPr="00422F77">
        <w:rPr>
          <w:rFonts w:eastAsia="Calibri" w:cstheme="minorHAnsi"/>
          <w:sz w:val="24"/>
          <w:szCs w:val="24"/>
        </w:rPr>
        <w:t>e</w:t>
      </w:r>
      <w:r w:rsidRPr="00422F77">
        <w:rPr>
          <w:rFonts w:eastAsia="Calibri" w:cstheme="minorHAnsi"/>
          <w:spacing w:val="21"/>
          <w:sz w:val="24"/>
          <w:szCs w:val="24"/>
        </w:rPr>
        <w:t xml:space="preserve"> </w:t>
      </w:r>
      <w:r w:rsidRPr="00422F77">
        <w:rPr>
          <w:rFonts w:eastAsia="Calibri" w:cstheme="minorHAnsi"/>
          <w:spacing w:val="3"/>
          <w:sz w:val="24"/>
          <w:szCs w:val="24"/>
        </w:rPr>
        <w:t>t</w:t>
      </w:r>
      <w:r w:rsidRPr="00422F77">
        <w:rPr>
          <w:rFonts w:eastAsia="Calibri" w:cstheme="minorHAnsi"/>
          <w:spacing w:val="2"/>
          <w:sz w:val="24"/>
          <w:szCs w:val="24"/>
        </w:rPr>
        <w:t>ra</w:t>
      </w:r>
      <w:r w:rsidRPr="00422F77">
        <w:rPr>
          <w:rFonts w:eastAsia="Calibri" w:cstheme="minorHAnsi"/>
          <w:spacing w:val="-1"/>
          <w:sz w:val="24"/>
          <w:szCs w:val="24"/>
        </w:rPr>
        <w:t>c</w:t>
      </w:r>
      <w:r w:rsidRPr="00422F77">
        <w:rPr>
          <w:rFonts w:eastAsia="Calibri" w:cstheme="minorHAnsi"/>
          <w:spacing w:val="3"/>
          <w:sz w:val="24"/>
          <w:szCs w:val="24"/>
        </w:rPr>
        <w:t>e</w:t>
      </w:r>
      <w:r w:rsidRPr="00422F77">
        <w:rPr>
          <w:rFonts w:eastAsia="Calibri" w:cstheme="minorHAnsi"/>
          <w:sz w:val="24"/>
          <w:szCs w:val="24"/>
        </w:rPr>
        <w:t>.</w:t>
      </w:r>
      <w:r w:rsidRPr="00422F77">
        <w:rPr>
          <w:rFonts w:eastAsia="Calibri" w:cstheme="minorHAnsi"/>
          <w:spacing w:val="24"/>
          <w:sz w:val="24"/>
          <w:szCs w:val="24"/>
        </w:rPr>
        <w:t xml:space="preserve"> </w:t>
      </w:r>
      <w:r w:rsidRPr="00422F77">
        <w:rPr>
          <w:rFonts w:eastAsia="Calibri" w:cstheme="minorHAnsi"/>
          <w:sz w:val="24"/>
          <w:szCs w:val="24"/>
        </w:rPr>
        <w:t>W</w:t>
      </w:r>
      <w:r w:rsidRPr="00422F77">
        <w:rPr>
          <w:rFonts w:eastAsia="Calibri" w:cstheme="minorHAnsi"/>
          <w:spacing w:val="2"/>
          <w:sz w:val="24"/>
          <w:szCs w:val="24"/>
        </w:rPr>
        <w:t>a</w:t>
      </w:r>
      <w:r w:rsidRPr="00422F77">
        <w:rPr>
          <w:rFonts w:eastAsia="Calibri" w:cstheme="minorHAnsi"/>
          <w:sz w:val="24"/>
          <w:szCs w:val="24"/>
        </w:rPr>
        <w:t>s</w:t>
      </w:r>
      <w:r w:rsidRPr="00422F77">
        <w:rPr>
          <w:rFonts w:eastAsia="Calibri" w:cstheme="minorHAnsi"/>
          <w:spacing w:val="22"/>
          <w:sz w:val="24"/>
          <w:szCs w:val="24"/>
        </w:rPr>
        <w:t xml:space="preserve"> </w:t>
      </w:r>
      <w:r w:rsidRPr="00422F77">
        <w:rPr>
          <w:rFonts w:eastAsia="Calibri" w:cstheme="minorHAnsi"/>
          <w:spacing w:val="2"/>
          <w:sz w:val="24"/>
          <w:szCs w:val="24"/>
        </w:rPr>
        <w:t>i</w:t>
      </w:r>
      <w:r w:rsidRPr="00422F77">
        <w:rPr>
          <w:rFonts w:eastAsia="Calibri" w:cstheme="minorHAnsi"/>
          <w:sz w:val="24"/>
          <w:szCs w:val="24"/>
        </w:rPr>
        <w:t>t</w:t>
      </w:r>
      <w:r w:rsidRPr="00422F77">
        <w:rPr>
          <w:rFonts w:eastAsia="Calibri" w:cstheme="minorHAnsi"/>
          <w:spacing w:val="24"/>
          <w:sz w:val="24"/>
          <w:szCs w:val="24"/>
        </w:rPr>
        <w:t xml:space="preserve"> </w:t>
      </w:r>
      <w:r w:rsidRPr="00422F77">
        <w:rPr>
          <w:rFonts w:eastAsia="Calibri" w:cstheme="minorHAnsi"/>
          <w:sz w:val="24"/>
          <w:szCs w:val="24"/>
        </w:rPr>
        <w:t>s</w:t>
      </w:r>
      <w:r w:rsidRPr="00422F77">
        <w:rPr>
          <w:rFonts w:eastAsia="Calibri" w:cstheme="minorHAnsi"/>
          <w:spacing w:val="3"/>
          <w:sz w:val="24"/>
          <w:szCs w:val="24"/>
        </w:rPr>
        <w:t>u</w:t>
      </w:r>
      <w:r w:rsidRPr="00422F77">
        <w:rPr>
          <w:rFonts w:eastAsia="Calibri" w:cstheme="minorHAnsi"/>
          <w:spacing w:val="1"/>
          <w:sz w:val="24"/>
          <w:szCs w:val="24"/>
        </w:rPr>
        <w:t>cc</w:t>
      </w:r>
      <w:r w:rsidRPr="00422F77">
        <w:rPr>
          <w:rFonts w:eastAsia="Calibri" w:cstheme="minorHAnsi"/>
          <w:sz w:val="24"/>
          <w:szCs w:val="24"/>
        </w:rPr>
        <w:t>e</w:t>
      </w:r>
      <w:r w:rsidRPr="00422F77">
        <w:rPr>
          <w:rFonts w:eastAsia="Calibri" w:cstheme="minorHAnsi"/>
          <w:spacing w:val="2"/>
          <w:sz w:val="24"/>
          <w:szCs w:val="24"/>
        </w:rPr>
        <w:t>ss</w:t>
      </w:r>
      <w:r w:rsidRPr="00422F77">
        <w:rPr>
          <w:rFonts w:eastAsia="Calibri" w:cstheme="minorHAnsi"/>
          <w:spacing w:val="3"/>
          <w:sz w:val="24"/>
          <w:szCs w:val="24"/>
        </w:rPr>
        <w:t>f</w:t>
      </w:r>
      <w:r w:rsidRPr="00422F77">
        <w:rPr>
          <w:rFonts w:eastAsia="Calibri" w:cstheme="minorHAnsi"/>
          <w:spacing w:val="1"/>
          <w:sz w:val="24"/>
          <w:szCs w:val="24"/>
        </w:rPr>
        <w:t>u</w:t>
      </w:r>
      <w:r w:rsidRPr="00422F77">
        <w:rPr>
          <w:rFonts w:eastAsia="Calibri" w:cstheme="minorHAnsi"/>
          <w:spacing w:val="2"/>
          <w:sz w:val="24"/>
          <w:szCs w:val="24"/>
        </w:rPr>
        <w:t>l</w:t>
      </w:r>
      <w:r w:rsidRPr="00422F77">
        <w:rPr>
          <w:rFonts w:eastAsia="Calibri" w:cstheme="minorHAnsi"/>
          <w:sz w:val="24"/>
          <w:szCs w:val="24"/>
        </w:rPr>
        <w:t xml:space="preserve">? </w:t>
      </w:r>
      <w:r w:rsidRPr="00422F77">
        <w:rPr>
          <w:rFonts w:eastAsia="Calibri" w:cstheme="minorHAnsi"/>
          <w:spacing w:val="1"/>
          <w:sz w:val="24"/>
          <w:szCs w:val="24"/>
        </w:rPr>
        <w:t>H</w:t>
      </w:r>
      <w:r w:rsidRPr="00422F77">
        <w:rPr>
          <w:rFonts w:eastAsia="Calibri" w:cstheme="minorHAnsi"/>
          <w:spacing w:val="3"/>
          <w:sz w:val="24"/>
          <w:szCs w:val="24"/>
        </w:rPr>
        <w:t>o</w:t>
      </w:r>
      <w:r w:rsidRPr="00422F77">
        <w:rPr>
          <w:rFonts w:eastAsia="Calibri" w:cstheme="minorHAnsi"/>
          <w:sz w:val="24"/>
          <w:szCs w:val="24"/>
        </w:rPr>
        <w:t>w</w:t>
      </w:r>
      <w:r w:rsidRPr="00422F77">
        <w:rPr>
          <w:rFonts w:eastAsia="Calibri" w:cstheme="minorHAnsi"/>
          <w:spacing w:val="21"/>
          <w:sz w:val="24"/>
          <w:szCs w:val="24"/>
        </w:rPr>
        <w:t xml:space="preserve"> </w:t>
      </w:r>
      <w:r w:rsidRPr="00422F77">
        <w:rPr>
          <w:rFonts w:eastAsia="Calibri" w:cstheme="minorHAnsi"/>
          <w:spacing w:val="1"/>
          <w:sz w:val="24"/>
          <w:szCs w:val="24"/>
        </w:rPr>
        <w:t>d</w:t>
      </w:r>
      <w:r w:rsidRPr="00422F77">
        <w:rPr>
          <w:rFonts w:eastAsia="Calibri" w:cstheme="minorHAnsi"/>
          <w:sz w:val="24"/>
          <w:szCs w:val="24"/>
        </w:rPr>
        <w:t>o</w:t>
      </w:r>
      <w:r w:rsidRPr="00422F77">
        <w:rPr>
          <w:rFonts w:eastAsia="Calibri" w:cstheme="minorHAnsi"/>
          <w:spacing w:val="25"/>
          <w:sz w:val="24"/>
          <w:szCs w:val="24"/>
        </w:rPr>
        <w:t xml:space="preserve"> </w:t>
      </w:r>
      <w:r w:rsidRPr="00422F77">
        <w:rPr>
          <w:rFonts w:eastAsia="Calibri" w:cstheme="minorHAnsi"/>
          <w:sz w:val="24"/>
          <w:szCs w:val="24"/>
        </w:rPr>
        <w:t>y</w:t>
      </w:r>
      <w:r w:rsidRPr="00422F77">
        <w:rPr>
          <w:rFonts w:eastAsia="Calibri" w:cstheme="minorHAnsi"/>
          <w:spacing w:val="2"/>
          <w:sz w:val="24"/>
          <w:szCs w:val="24"/>
        </w:rPr>
        <w:t>o</w:t>
      </w:r>
      <w:r w:rsidRPr="00422F77">
        <w:rPr>
          <w:rFonts w:eastAsia="Calibri" w:cstheme="minorHAnsi"/>
          <w:sz w:val="24"/>
          <w:szCs w:val="24"/>
        </w:rPr>
        <w:t>u</w:t>
      </w:r>
      <w:r w:rsidRPr="00422F77">
        <w:rPr>
          <w:rFonts w:eastAsia="Calibri" w:cstheme="minorHAnsi"/>
          <w:spacing w:val="24"/>
          <w:sz w:val="24"/>
          <w:szCs w:val="24"/>
        </w:rPr>
        <w:t xml:space="preserve"> </w:t>
      </w:r>
      <w:r w:rsidRPr="00422F77">
        <w:rPr>
          <w:rFonts w:eastAsia="Calibri" w:cstheme="minorHAnsi"/>
          <w:spacing w:val="1"/>
          <w:sz w:val="24"/>
          <w:szCs w:val="24"/>
        </w:rPr>
        <w:t>kn</w:t>
      </w:r>
      <w:r w:rsidRPr="00422F77">
        <w:rPr>
          <w:rFonts w:eastAsia="Calibri" w:cstheme="minorHAnsi"/>
          <w:sz w:val="24"/>
          <w:szCs w:val="24"/>
        </w:rPr>
        <w:t>o</w:t>
      </w:r>
      <w:r w:rsidRPr="00422F77">
        <w:rPr>
          <w:rFonts w:eastAsia="Calibri" w:cstheme="minorHAnsi"/>
          <w:spacing w:val="2"/>
          <w:sz w:val="24"/>
          <w:szCs w:val="24"/>
        </w:rPr>
        <w:t>w</w:t>
      </w:r>
      <w:r w:rsidRPr="00422F77">
        <w:rPr>
          <w:rFonts w:eastAsia="Calibri" w:cstheme="minorHAnsi"/>
          <w:sz w:val="24"/>
          <w:szCs w:val="24"/>
        </w:rPr>
        <w:t>?</w:t>
      </w:r>
      <w:r w:rsidRPr="00422F77">
        <w:rPr>
          <w:rFonts w:eastAsia="Calibri" w:cstheme="minorHAnsi"/>
          <w:spacing w:val="40"/>
          <w:sz w:val="24"/>
          <w:szCs w:val="24"/>
        </w:rPr>
        <w:t xml:space="preserve"> </w:t>
      </w:r>
      <w:r w:rsidRPr="00422F77">
        <w:rPr>
          <w:rFonts w:eastAsia="Calibri" w:cstheme="minorHAnsi"/>
          <w:spacing w:val="3"/>
          <w:sz w:val="24"/>
          <w:szCs w:val="24"/>
        </w:rPr>
        <w:t>[</w:t>
      </w:r>
      <w:r w:rsidRPr="00422F77">
        <w:rPr>
          <w:rFonts w:eastAsia="Calibri" w:cstheme="minorHAnsi"/>
          <w:b/>
          <w:spacing w:val="1"/>
          <w:sz w:val="24"/>
          <w:szCs w:val="24"/>
        </w:rPr>
        <w:t xml:space="preserve">5 </w:t>
      </w:r>
      <w:r w:rsidRPr="00422F77">
        <w:rPr>
          <w:rFonts w:eastAsia="Calibri" w:cstheme="minorHAnsi"/>
          <w:b/>
          <w:spacing w:val="3"/>
          <w:sz w:val="24"/>
          <w:szCs w:val="24"/>
        </w:rPr>
        <w:t>p</w:t>
      </w:r>
      <w:r w:rsidRPr="00422F77">
        <w:rPr>
          <w:rFonts w:eastAsia="Calibri" w:cstheme="minorHAnsi"/>
          <w:b/>
          <w:sz w:val="24"/>
          <w:szCs w:val="24"/>
        </w:rPr>
        <w:t>o</w:t>
      </w:r>
      <w:r w:rsidRPr="00422F77">
        <w:rPr>
          <w:rFonts w:eastAsia="Calibri" w:cstheme="minorHAnsi"/>
          <w:b/>
          <w:spacing w:val="4"/>
          <w:sz w:val="24"/>
          <w:szCs w:val="24"/>
        </w:rPr>
        <w:t>i</w:t>
      </w:r>
      <w:r w:rsidRPr="00422F77">
        <w:rPr>
          <w:rFonts w:eastAsia="Calibri" w:cstheme="minorHAnsi"/>
          <w:b/>
          <w:spacing w:val="3"/>
          <w:sz w:val="24"/>
          <w:szCs w:val="24"/>
        </w:rPr>
        <w:t>n</w:t>
      </w:r>
      <w:r w:rsidRPr="00422F77">
        <w:rPr>
          <w:rFonts w:eastAsia="Calibri" w:cstheme="minorHAnsi"/>
          <w:b/>
          <w:sz w:val="24"/>
          <w:szCs w:val="24"/>
        </w:rPr>
        <w:t>t</w:t>
      </w:r>
      <w:r w:rsidRPr="00422F77">
        <w:rPr>
          <w:rFonts w:eastAsia="Calibri" w:cstheme="minorHAnsi"/>
          <w:b/>
          <w:spacing w:val="4"/>
          <w:sz w:val="24"/>
          <w:szCs w:val="24"/>
        </w:rPr>
        <w:t>s</w:t>
      </w:r>
      <w:r w:rsidRPr="00422F77">
        <w:rPr>
          <w:rFonts w:eastAsia="Calibri" w:cstheme="minorHAnsi"/>
          <w:sz w:val="24"/>
          <w:szCs w:val="24"/>
        </w:rPr>
        <w:t>]</w:t>
      </w:r>
    </w:p>
    <w:p w14:paraId="337B136B" w14:textId="65153BD0" w:rsidR="00841E38" w:rsidRPr="00422F77" w:rsidRDefault="00841E38" w:rsidP="004B6134">
      <w:pPr>
        <w:pStyle w:val="ListParagraph"/>
        <w:numPr>
          <w:ilvl w:val="0"/>
          <w:numId w:val="5"/>
        </w:numPr>
        <w:spacing w:line="360" w:lineRule="auto"/>
        <w:jc w:val="both"/>
        <w:rPr>
          <w:rFonts w:eastAsia="Arial" w:cstheme="minorHAnsi"/>
          <w:spacing w:val="2"/>
          <w:sz w:val="24"/>
          <w:szCs w:val="24"/>
        </w:rPr>
      </w:pPr>
      <w:r w:rsidRPr="00422F77">
        <w:rPr>
          <w:rFonts w:eastAsia="Arial" w:cstheme="minorHAnsi"/>
          <w:spacing w:val="2"/>
          <w:sz w:val="24"/>
          <w:szCs w:val="24"/>
        </w:rPr>
        <w:t xml:space="preserve">Filter the Wireshark </w:t>
      </w:r>
      <w:r w:rsidR="00D518A2">
        <w:rPr>
          <w:rFonts w:eastAsia="Arial" w:cstheme="minorHAnsi"/>
          <w:spacing w:val="2"/>
          <w:sz w:val="24"/>
          <w:szCs w:val="24"/>
        </w:rPr>
        <w:t xml:space="preserve">capture </w:t>
      </w:r>
      <w:r w:rsidRPr="00422F77">
        <w:rPr>
          <w:rFonts w:eastAsia="Arial" w:cstheme="minorHAnsi"/>
          <w:spacing w:val="2"/>
          <w:sz w:val="24"/>
          <w:szCs w:val="24"/>
        </w:rPr>
        <w:t>to only show the relevant</w:t>
      </w:r>
      <w:r w:rsidR="004B6134" w:rsidRPr="00422F77">
        <w:rPr>
          <w:rFonts w:eastAsia="Arial" w:cstheme="minorHAnsi"/>
          <w:spacing w:val="2"/>
          <w:sz w:val="24"/>
          <w:szCs w:val="24"/>
        </w:rPr>
        <w:t xml:space="preserve"> trace route</w:t>
      </w:r>
      <w:r w:rsidRPr="00422F77">
        <w:rPr>
          <w:rFonts w:eastAsia="Arial" w:cstheme="minorHAnsi"/>
          <w:spacing w:val="2"/>
          <w:sz w:val="24"/>
          <w:szCs w:val="24"/>
        </w:rPr>
        <w:t xml:space="preserve"> data.  Examine the ICMP traffic in Wireshark.  What is different in the capture from the trace when compared to the </w:t>
      </w:r>
      <w:r w:rsidR="005741C7" w:rsidRPr="00422F77">
        <w:rPr>
          <w:rFonts w:eastAsia="Arial" w:cstheme="minorHAnsi"/>
          <w:spacing w:val="2"/>
          <w:sz w:val="24"/>
          <w:szCs w:val="24"/>
        </w:rPr>
        <w:t xml:space="preserve">capture of the </w:t>
      </w:r>
      <w:r w:rsidRPr="00422F77">
        <w:rPr>
          <w:rFonts w:eastAsia="Arial" w:cstheme="minorHAnsi"/>
          <w:spacing w:val="2"/>
          <w:sz w:val="24"/>
          <w:szCs w:val="24"/>
        </w:rPr>
        <w:t xml:space="preserve">Ping in </w:t>
      </w:r>
      <w:r w:rsidR="004B6134" w:rsidRPr="00422F77">
        <w:rPr>
          <w:rFonts w:eastAsia="Arial" w:cstheme="minorHAnsi"/>
          <w:spacing w:val="2"/>
          <w:sz w:val="24"/>
          <w:szCs w:val="24"/>
        </w:rPr>
        <w:t>previous objective?  Explain what is different between the Ping and the trace route, and how this relates to how trace route works</w:t>
      </w:r>
      <w:r w:rsidR="00297FC9" w:rsidRPr="00422F77">
        <w:rPr>
          <w:rFonts w:eastAsia="Arial" w:cstheme="minorHAnsi"/>
          <w:spacing w:val="2"/>
          <w:sz w:val="24"/>
          <w:szCs w:val="24"/>
        </w:rPr>
        <w:t xml:space="preserve"> [</w:t>
      </w:r>
      <w:r w:rsidR="00297FC9" w:rsidRPr="00422F77">
        <w:rPr>
          <w:rFonts w:eastAsia="Arial" w:cstheme="minorHAnsi"/>
          <w:b/>
          <w:spacing w:val="2"/>
          <w:sz w:val="24"/>
          <w:szCs w:val="24"/>
        </w:rPr>
        <w:t>1</w:t>
      </w:r>
      <w:r w:rsidR="00232297" w:rsidRPr="00422F77">
        <w:rPr>
          <w:rFonts w:eastAsia="Arial" w:cstheme="minorHAnsi"/>
          <w:b/>
          <w:spacing w:val="2"/>
          <w:sz w:val="24"/>
          <w:szCs w:val="24"/>
        </w:rPr>
        <w:t>5</w:t>
      </w:r>
      <w:r w:rsidR="00297FC9" w:rsidRPr="00422F77">
        <w:rPr>
          <w:rFonts w:eastAsia="Arial" w:cstheme="minorHAnsi"/>
          <w:b/>
          <w:spacing w:val="2"/>
          <w:sz w:val="24"/>
          <w:szCs w:val="24"/>
        </w:rPr>
        <w:t xml:space="preserve"> points</w:t>
      </w:r>
      <w:r w:rsidR="00297FC9" w:rsidRPr="00422F77">
        <w:rPr>
          <w:rFonts w:eastAsia="Arial" w:cstheme="minorHAnsi"/>
          <w:spacing w:val="2"/>
          <w:sz w:val="24"/>
          <w:szCs w:val="24"/>
        </w:rPr>
        <w:t>]</w:t>
      </w:r>
    </w:p>
    <w:p w14:paraId="337B136E" w14:textId="77777777" w:rsidR="005741C7" w:rsidRPr="00DF5B56" w:rsidRDefault="005741C7" w:rsidP="00D23E8A">
      <w:pPr>
        <w:pStyle w:val="Heading1"/>
        <w:keepLines/>
        <w:spacing w:after="0" w:line="259" w:lineRule="auto"/>
        <w:jc w:val="both"/>
        <w:rPr>
          <w:rFonts w:asciiTheme="minorHAnsi" w:hAnsiTheme="minorHAnsi" w:cstheme="minorHAnsi"/>
          <w:b w:val="0"/>
          <w:bCs w:val="0"/>
          <w:color w:val="365F91" w:themeColor="accent1" w:themeShade="BF"/>
          <w:kern w:val="0"/>
        </w:rPr>
      </w:pPr>
      <w:r w:rsidRPr="00DF5B56">
        <w:rPr>
          <w:rFonts w:asciiTheme="minorHAnsi" w:hAnsiTheme="minorHAnsi" w:cstheme="minorHAnsi"/>
          <w:b w:val="0"/>
          <w:bCs w:val="0"/>
          <w:color w:val="365F91" w:themeColor="accent1" w:themeShade="BF"/>
          <w:kern w:val="0"/>
        </w:rPr>
        <w:t>Part 3 – Wireshark NICs and IPv4/IPv6 addresses</w:t>
      </w:r>
    </w:p>
    <w:p w14:paraId="30E60528" w14:textId="77777777" w:rsidR="00272F22" w:rsidRPr="00422F77" w:rsidRDefault="00272F22" w:rsidP="00D23E8A">
      <w:pPr>
        <w:jc w:val="both"/>
        <w:rPr>
          <w:rFonts w:asciiTheme="minorHAnsi" w:eastAsiaTheme="majorEastAsia" w:hAnsiTheme="minorHAnsi" w:cstheme="minorHAnsi"/>
          <w:color w:val="365F91" w:themeColor="accent1" w:themeShade="BF"/>
          <w:sz w:val="24"/>
          <w:szCs w:val="24"/>
        </w:rPr>
      </w:pPr>
    </w:p>
    <w:p w14:paraId="337B136F" w14:textId="5060E961" w:rsidR="005741C7" w:rsidRPr="00E145ED" w:rsidRDefault="005741C7" w:rsidP="00D23E8A">
      <w:pPr>
        <w:jc w:val="both"/>
        <w:rPr>
          <w:rFonts w:asciiTheme="minorHAnsi" w:eastAsiaTheme="majorEastAsia" w:hAnsiTheme="minorHAnsi" w:cstheme="minorHAnsi"/>
          <w:color w:val="365F91" w:themeColor="accent1" w:themeShade="BF"/>
          <w:sz w:val="30"/>
          <w:szCs w:val="30"/>
        </w:rPr>
      </w:pPr>
      <w:r w:rsidRPr="00E145ED">
        <w:rPr>
          <w:rFonts w:asciiTheme="minorHAnsi" w:eastAsiaTheme="majorEastAsia" w:hAnsiTheme="minorHAnsi" w:cstheme="minorHAnsi"/>
          <w:color w:val="365F91" w:themeColor="accent1" w:themeShade="BF"/>
          <w:sz w:val="30"/>
          <w:szCs w:val="30"/>
        </w:rPr>
        <w:t xml:space="preserve">Objective </w:t>
      </w:r>
      <w:r w:rsidR="00AE40FF" w:rsidRPr="00E145ED">
        <w:rPr>
          <w:rFonts w:asciiTheme="minorHAnsi" w:eastAsiaTheme="majorEastAsia" w:hAnsiTheme="minorHAnsi" w:cstheme="minorHAnsi"/>
          <w:color w:val="365F91" w:themeColor="accent1" w:themeShade="BF"/>
          <w:sz w:val="30"/>
          <w:szCs w:val="30"/>
        </w:rPr>
        <w:t>3.</w:t>
      </w:r>
      <w:r w:rsidRPr="00E145ED">
        <w:rPr>
          <w:rFonts w:asciiTheme="minorHAnsi" w:eastAsiaTheme="majorEastAsia" w:hAnsiTheme="minorHAnsi" w:cstheme="minorHAnsi"/>
          <w:color w:val="365F91" w:themeColor="accent1" w:themeShade="BF"/>
          <w:sz w:val="30"/>
          <w:szCs w:val="30"/>
        </w:rPr>
        <w:t>1</w:t>
      </w:r>
    </w:p>
    <w:p w14:paraId="5F507757" w14:textId="77777777" w:rsidR="00A92A13" w:rsidRPr="00422F77" w:rsidRDefault="00A92A13" w:rsidP="00D23E8A">
      <w:pPr>
        <w:jc w:val="both"/>
        <w:rPr>
          <w:rFonts w:asciiTheme="minorHAnsi" w:eastAsiaTheme="majorEastAsia" w:hAnsiTheme="minorHAnsi" w:cstheme="minorHAnsi"/>
          <w:color w:val="365F91" w:themeColor="accent1" w:themeShade="BF"/>
          <w:sz w:val="24"/>
          <w:szCs w:val="24"/>
        </w:rPr>
      </w:pPr>
    </w:p>
    <w:p w14:paraId="34FDA243" w14:textId="2668FB05" w:rsidR="00A17FBE" w:rsidRPr="00EC5C2D" w:rsidRDefault="005741C7" w:rsidP="00851486">
      <w:pPr>
        <w:pStyle w:val="ListParagraph"/>
        <w:numPr>
          <w:ilvl w:val="0"/>
          <w:numId w:val="6"/>
        </w:numPr>
        <w:spacing w:line="360" w:lineRule="auto"/>
        <w:jc w:val="both"/>
        <w:rPr>
          <w:rFonts w:eastAsia="Arial" w:cstheme="minorHAnsi"/>
          <w:b/>
          <w:spacing w:val="2"/>
          <w:sz w:val="24"/>
          <w:szCs w:val="24"/>
        </w:rPr>
      </w:pPr>
      <w:r w:rsidRPr="00422F77">
        <w:rPr>
          <w:rFonts w:eastAsia="Arial" w:cstheme="minorHAnsi"/>
          <w:spacing w:val="2"/>
          <w:sz w:val="24"/>
          <w:szCs w:val="24"/>
        </w:rPr>
        <w:t xml:space="preserve">Provide a screenshot of the NICs that Wireshark </w:t>
      </w:r>
      <w:proofErr w:type="gramStart"/>
      <w:r w:rsidRPr="00422F77">
        <w:rPr>
          <w:rFonts w:eastAsia="Arial" w:cstheme="minorHAnsi"/>
          <w:spacing w:val="2"/>
          <w:sz w:val="24"/>
          <w:szCs w:val="24"/>
        </w:rPr>
        <w:t>has to</w:t>
      </w:r>
      <w:proofErr w:type="gramEnd"/>
      <w:r w:rsidRPr="00422F77">
        <w:rPr>
          <w:rFonts w:eastAsia="Arial" w:cstheme="minorHAnsi"/>
          <w:spacing w:val="2"/>
          <w:sz w:val="24"/>
          <w:szCs w:val="24"/>
        </w:rPr>
        <w:t xml:space="preserve"> choose from</w:t>
      </w:r>
      <w:r w:rsidR="000F7BF7" w:rsidRPr="00422F77">
        <w:rPr>
          <w:rFonts w:eastAsia="Arial" w:cstheme="minorHAnsi"/>
          <w:spacing w:val="2"/>
          <w:sz w:val="24"/>
          <w:szCs w:val="24"/>
        </w:rPr>
        <w:t xml:space="preserve"> on the PC</w:t>
      </w:r>
      <w:r w:rsidRPr="00422F77">
        <w:rPr>
          <w:rFonts w:eastAsia="Arial" w:cstheme="minorHAnsi"/>
          <w:spacing w:val="2"/>
          <w:sz w:val="24"/>
          <w:szCs w:val="24"/>
        </w:rPr>
        <w:t>.</w:t>
      </w:r>
      <w:r w:rsidR="00297FC9" w:rsidRPr="00422F77">
        <w:rPr>
          <w:rFonts w:eastAsia="Arial" w:cstheme="minorHAnsi"/>
          <w:spacing w:val="2"/>
          <w:sz w:val="24"/>
          <w:szCs w:val="24"/>
        </w:rPr>
        <w:t xml:space="preserve"> </w:t>
      </w:r>
      <w:r w:rsidR="00297FC9" w:rsidRPr="00422F77">
        <w:rPr>
          <w:rFonts w:eastAsia="Arial" w:cstheme="minorHAnsi"/>
          <w:b/>
          <w:spacing w:val="2"/>
          <w:sz w:val="24"/>
          <w:szCs w:val="24"/>
        </w:rPr>
        <w:t>[10 points]</w:t>
      </w:r>
    </w:p>
    <w:p w14:paraId="337B1371" w14:textId="77777777" w:rsidR="005741C7" w:rsidRPr="00422F77" w:rsidRDefault="005741C7" w:rsidP="00851486">
      <w:pPr>
        <w:pStyle w:val="ListParagraph"/>
        <w:numPr>
          <w:ilvl w:val="0"/>
          <w:numId w:val="6"/>
        </w:numPr>
        <w:spacing w:line="360" w:lineRule="auto"/>
        <w:jc w:val="both"/>
        <w:rPr>
          <w:rFonts w:eastAsia="Arial" w:cstheme="minorHAnsi"/>
          <w:spacing w:val="2"/>
          <w:sz w:val="24"/>
          <w:szCs w:val="24"/>
        </w:rPr>
      </w:pPr>
      <w:r w:rsidRPr="00422F77">
        <w:rPr>
          <w:rFonts w:eastAsia="Arial" w:cstheme="minorHAnsi"/>
          <w:spacing w:val="2"/>
          <w:sz w:val="24"/>
          <w:szCs w:val="24"/>
        </w:rPr>
        <w:t>Which interface is currently capturing traffic?  How do you know? (</w:t>
      </w:r>
      <w:r w:rsidR="000F7BF7" w:rsidRPr="00422F77">
        <w:rPr>
          <w:rFonts w:eastAsia="Arial" w:cstheme="minorHAnsi"/>
          <w:spacing w:val="2"/>
          <w:sz w:val="24"/>
          <w:szCs w:val="24"/>
        </w:rPr>
        <w:t>Provide a screenshot</w:t>
      </w:r>
      <w:r w:rsidRPr="00422F77">
        <w:rPr>
          <w:rFonts w:eastAsia="Arial" w:cstheme="minorHAnsi"/>
          <w:spacing w:val="2"/>
          <w:sz w:val="24"/>
          <w:szCs w:val="24"/>
        </w:rPr>
        <w:t>)</w:t>
      </w:r>
      <w:r w:rsidR="00297FC9" w:rsidRPr="00422F77">
        <w:rPr>
          <w:rFonts w:eastAsia="Arial" w:cstheme="minorHAnsi"/>
          <w:spacing w:val="2"/>
          <w:sz w:val="24"/>
          <w:szCs w:val="24"/>
        </w:rPr>
        <w:t xml:space="preserve"> </w:t>
      </w:r>
      <w:r w:rsidR="00297FC9" w:rsidRPr="00422F77">
        <w:rPr>
          <w:rFonts w:eastAsia="Arial" w:cstheme="minorHAnsi"/>
          <w:b/>
          <w:spacing w:val="2"/>
          <w:sz w:val="24"/>
          <w:szCs w:val="24"/>
        </w:rPr>
        <w:t>[10 points]</w:t>
      </w:r>
    </w:p>
    <w:p w14:paraId="337B1373" w14:textId="3FAD71EB" w:rsidR="005741C7" w:rsidRPr="008E40A9" w:rsidRDefault="005741C7" w:rsidP="008E40A9">
      <w:pPr>
        <w:pStyle w:val="ListParagraph"/>
        <w:numPr>
          <w:ilvl w:val="0"/>
          <w:numId w:val="6"/>
        </w:numPr>
        <w:spacing w:line="360" w:lineRule="auto"/>
        <w:jc w:val="both"/>
        <w:rPr>
          <w:rFonts w:eastAsia="Arial" w:cstheme="minorHAnsi"/>
          <w:spacing w:val="2"/>
          <w:sz w:val="24"/>
          <w:szCs w:val="24"/>
        </w:rPr>
      </w:pPr>
      <w:r w:rsidRPr="00422F77">
        <w:rPr>
          <w:rFonts w:eastAsia="Arial" w:cstheme="minorHAnsi"/>
          <w:spacing w:val="2"/>
          <w:sz w:val="24"/>
          <w:szCs w:val="24"/>
        </w:rPr>
        <w:t>What is the easiest w</w:t>
      </w:r>
      <w:r w:rsidR="000F7BF7" w:rsidRPr="00422F77">
        <w:rPr>
          <w:rFonts w:eastAsia="Arial" w:cstheme="minorHAnsi"/>
          <w:spacing w:val="2"/>
          <w:sz w:val="24"/>
          <w:szCs w:val="24"/>
        </w:rPr>
        <w:t>ay to determine the IPv4/</w:t>
      </w:r>
      <w:r w:rsidRPr="00422F77">
        <w:rPr>
          <w:rFonts w:eastAsia="Arial" w:cstheme="minorHAnsi"/>
          <w:spacing w:val="2"/>
          <w:sz w:val="24"/>
          <w:szCs w:val="24"/>
        </w:rPr>
        <w:t>IPv6 address of the NICs</w:t>
      </w:r>
      <w:r w:rsidR="000F7BF7" w:rsidRPr="00422F77">
        <w:rPr>
          <w:rFonts w:eastAsia="Arial" w:cstheme="minorHAnsi"/>
          <w:spacing w:val="2"/>
          <w:sz w:val="24"/>
          <w:szCs w:val="24"/>
        </w:rPr>
        <w:t xml:space="preserve"> before a capture is started</w:t>
      </w:r>
      <w:r w:rsidRPr="00422F77">
        <w:rPr>
          <w:rFonts w:eastAsia="Arial" w:cstheme="minorHAnsi"/>
          <w:spacing w:val="2"/>
          <w:sz w:val="24"/>
          <w:szCs w:val="24"/>
        </w:rPr>
        <w:t>?  Provide a screenshot where some NICs show IPv6 addresses and some show IPv4 addresses</w:t>
      </w:r>
      <w:r w:rsidR="000F7BF7" w:rsidRPr="00422F77">
        <w:rPr>
          <w:rFonts w:eastAsia="Arial" w:cstheme="minorHAnsi"/>
          <w:spacing w:val="2"/>
          <w:sz w:val="24"/>
          <w:szCs w:val="24"/>
        </w:rPr>
        <w:t>.</w:t>
      </w:r>
      <w:r w:rsidR="00297FC9" w:rsidRPr="00422F77">
        <w:rPr>
          <w:rFonts w:eastAsia="Arial" w:cstheme="minorHAnsi"/>
          <w:spacing w:val="2"/>
          <w:sz w:val="24"/>
          <w:szCs w:val="24"/>
        </w:rPr>
        <w:t xml:space="preserve"> </w:t>
      </w:r>
      <w:r w:rsidR="00297FC9" w:rsidRPr="00422F77">
        <w:rPr>
          <w:rFonts w:eastAsia="Arial" w:cstheme="minorHAnsi"/>
          <w:b/>
          <w:spacing w:val="2"/>
          <w:sz w:val="24"/>
          <w:szCs w:val="24"/>
        </w:rPr>
        <w:t>[10 points]</w:t>
      </w:r>
    </w:p>
    <w:p w14:paraId="337B1374" w14:textId="77777777" w:rsidR="005741C7" w:rsidRPr="001B4F2D" w:rsidRDefault="005741C7" w:rsidP="00D23E8A">
      <w:pPr>
        <w:pStyle w:val="Heading1"/>
        <w:keepLines/>
        <w:spacing w:after="0" w:line="259" w:lineRule="auto"/>
        <w:jc w:val="both"/>
        <w:rPr>
          <w:rFonts w:asciiTheme="minorHAnsi" w:hAnsiTheme="minorHAnsi" w:cstheme="minorHAnsi"/>
          <w:b w:val="0"/>
          <w:bCs w:val="0"/>
          <w:color w:val="365F91" w:themeColor="accent1" w:themeShade="BF"/>
          <w:kern w:val="0"/>
        </w:rPr>
      </w:pPr>
      <w:r w:rsidRPr="001B4F2D">
        <w:rPr>
          <w:rFonts w:asciiTheme="minorHAnsi" w:hAnsiTheme="minorHAnsi" w:cstheme="minorHAnsi"/>
          <w:b w:val="0"/>
          <w:bCs w:val="0"/>
          <w:color w:val="365F91" w:themeColor="accent1" w:themeShade="BF"/>
          <w:kern w:val="0"/>
        </w:rPr>
        <w:lastRenderedPageBreak/>
        <w:t>Part 4 – Continuous Captures</w:t>
      </w:r>
      <w:r w:rsidR="00D062D6" w:rsidRPr="001B4F2D">
        <w:rPr>
          <w:rFonts w:asciiTheme="minorHAnsi" w:hAnsiTheme="minorHAnsi" w:cstheme="minorHAnsi"/>
          <w:b w:val="0"/>
          <w:bCs w:val="0"/>
          <w:color w:val="365F91" w:themeColor="accent1" w:themeShade="BF"/>
          <w:kern w:val="0"/>
        </w:rPr>
        <w:t>, Filtering,</w:t>
      </w:r>
      <w:r w:rsidRPr="001B4F2D">
        <w:rPr>
          <w:rFonts w:asciiTheme="minorHAnsi" w:hAnsiTheme="minorHAnsi" w:cstheme="minorHAnsi"/>
          <w:b w:val="0"/>
          <w:bCs w:val="0"/>
          <w:color w:val="365F91" w:themeColor="accent1" w:themeShade="BF"/>
          <w:kern w:val="0"/>
        </w:rPr>
        <w:t xml:space="preserve"> and Analysis</w:t>
      </w:r>
    </w:p>
    <w:p w14:paraId="337B1375" w14:textId="69885E1C" w:rsidR="005741C7" w:rsidRPr="001B4F2D" w:rsidRDefault="005741C7" w:rsidP="00EC6A78">
      <w:pPr>
        <w:pStyle w:val="Heading1"/>
        <w:keepLines/>
        <w:spacing w:after="0" w:line="259" w:lineRule="auto"/>
        <w:jc w:val="both"/>
        <w:rPr>
          <w:rFonts w:asciiTheme="minorHAnsi" w:hAnsiTheme="minorHAnsi" w:cstheme="minorHAnsi"/>
          <w:b w:val="0"/>
          <w:bCs w:val="0"/>
          <w:color w:val="365F91" w:themeColor="accent1" w:themeShade="BF"/>
          <w:kern w:val="0"/>
          <w:sz w:val="30"/>
          <w:szCs w:val="30"/>
        </w:rPr>
      </w:pPr>
      <w:r w:rsidRPr="001B4F2D">
        <w:rPr>
          <w:rFonts w:asciiTheme="minorHAnsi" w:hAnsiTheme="minorHAnsi" w:cstheme="minorHAnsi"/>
          <w:b w:val="0"/>
          <w:bCs w:val="0"/>
          <w:color w:val="365F91" w:themeColor="accent1" w:themeShade="BF"/>
          <w:kern w:val="0"/>
          <w:sz w:val="30"/>
          <w:szCs w:val="30"/>
        </w:rPr>
        <w:t xml:space="preserve">Objective </w:t>
      </w:r>
      <w:r w:rsidR="00AE40FF" w:rsidRPr="001B4F2D">
        <w:rPr>
          <w:rFonts w:asciiTheme="minorHAnsi" w:hAnsiTheme="minorHAnsi" w:cstheme="minorHAnsi"/>
          <w:b w:val="0"/>
          <w:bCs w:val="0"/>
          <w:color w:val="365F91" w:themeColor="accent1" w:themeShade="BF"/>
          <w:kern w:val="0"/>
          <w:sz w:val="30"/>
          <w:szCs w:val="30"/>
        </w:rPr>
        <w:t>4.</w:t>
      </w:r>
      <w:r w:rsidRPr="001B4F2D">
        <w:rPr>
          <w:rFonts w:asciiTheme="minorHAnsi" w:hAnsiTheme="minorHAnsi" w:cstheme="minorHAnsi"/>
          <w:b w:val="0"/>
          <w:bCs w:val="0"/>
          <w:color w:val="365F91" w:themeColor="accent1" w:themeShade="BF"/>
          <w:kern w:val="0"/>
          <w:sz w:val="30"/>
          <w:szCs w:val="30"/>
        </w:rPr>
        <w:t>1</w:t>
      </w:r>
    </w:p>
    <w:p w14:paraId="2F8F57C7" w14:textId="77777777" w:rsidR="003D1077" w:rsidRPr="00422F77" w:rsidRDefault="003D1077" w:rsidP="003D1077">
      <w:pPr>
        <w:rPr>
          <w:rFonts w:asciiTheme="minorHAnsi" w:hAnsiTheme="minorHAnsi" w:cstheme="minorHAnsi"/>
          <w:sz w:val="24"/>
          <w:szCs w:val="24"/>
        </w:rPr>
      </w:pPr>
    </w:p>
    <w:p w14:paraId="337B1376" w14:textId="1FAF1F50" w:rsidR="005741C7" w:rsidRPr="00422F77" w:rsidRDefault="005741C7" w:rsidP="000A4C8E">
      <w:pPr>
        <w:pStyle w:val="ListParagraph"/>
        <w:numPr>
          <w:ilvl w:val="0"/>
          <w:numId w:val="7"/>
        </w:numPr>
        <w:spacing w:line="360" w:lineRule="auto"/>
        <w:jc w:val="both"/>
        <w:rPr>
          <w:rFonts w:eastAsia="Arial" w:cstheme="minorHAnsi"/>
          <w:spacing w:val="2"/>
          <w:sz w:val="24"/>
          <w:szCs w:val="24"/>
        </w:rPr>
      </w:pPr>
      <w:r w:rsidRPr="00422F77">
        <w:rPr>
          <w:rFonts w:eastAsia="Arial" w:cstheme="minorHAnsi"/>
          <w:spacing w:val="2"/>
          <w:sz w:val="24"/>
          <w:szCs w:val="24"/>
        </w:rPr>
        <w:t xml:space="preserve">Initiate a Wireshark capture that uses multiple files, where it creates a new file every </w:t>
      </w:r>
      <w:r w:rsidR="003609BC" w:rsidRPr="00422F77">
        <w:rPr>
          <w:rFonts w:eastAsia="Arial" w:cstheme="minorHAnsi"/>
          <w:spacing w:val="2"/>
          <w:sz w:val="24"/>
          <w:szCs w:val="24"/>
        </w:rPr>
        <w:t>5</w:t>
      </w:r>
      <w:r w:rsidR="008E4937" w:rsidRPr="00422F77">
        <w:rPr>
          <w:rFonts w:eastAsia="Arial" w:cstheme="minorHAnsi"/>
          <w:spacing w:val="2"/>
          <w:sz w:val="24"/>
          <w:szCs w:val="24"/>
        </w:rPr>
        <w:t xml:space="preserve"> minutes, for a total of </w:t>
      </w:r>
      <w:r w:rsidR="003609BC" w:rsidRPr="00422F77">
        <w:rPr>
          <w:rFonts w:eastAsia="Arial" w:cstheme="minorHAnsi"/>
          <w:spacing w:val="2"/>
          <w:sz w:val="24"/>
          <w:szCs w:val="24"/>
        </w:rPr>
        <w:t>15</w:t>
      </w:r>
      <w:r w:rsidR="000F7BF7" w:rsidRPr="00422F77">
        <w:rPr>
          <w:rFonts w:eastAsia="Arial" w:cstheme="minorHAnsi"/>
          <w:spacing w:val="2"/>
          <w:sz w:val="24"/>
          <w:szCs w:val="24"/>
        </w:rPr>
        <w:t xml:space="preserve"> minutes. (Provide a s</w:t>
      </w:r>
      <w:r w:rsidRPr="00422F77">
        <w:rPr>
          <w:rFonts w:eastAsia="Arial" w:cstheme="minorHAnsi"/>
          <w:spacing w:val="2"/>
          <w:sz w:val="24"/>
          <w:szCs w:val="24"/>
        </w:rPr>
        <w:t>creenshot of the Capture Options</w:t>
      </w:r>
      <w:r w:rsidR="003609BC" w:rsidRPr="00422F77">
        <w:rPr>
          <w:rFonts w:eastAsia="Arial" w:cstheme="minorHAnsi"/>
          <w:spacing w:val="2"/>
          <w:sz w:val="24"/>
          <w:szCs w:val="24"/>
        </w:rPr>
        <w:t xml:space="preserve"> you selected</w:t>
      </w:r>
      <w:r w:rsidRPr="00422F77">
        <w:rPr>
          <w:rFonts w:eastAsia="Arial" w:cstheme="minorHAnsi"/>
          <w:spacing w:val="2"/>
          <w:sz w:val="24"/>
          <w:szCs w:val="24"/>
        </w:rPr>
        <w:t>).</w:t>
      </w:r>
      <w:r w:rsidR="008E4937" w:rsidRPr="00422F77">
        <w:rPr>
          <w:rFonts w:eastAsia="Arial" w:cstheme="minorHAnsi"/>
          <w:spacing w:val="2"/>
          <w:sz w:val="24"/>
          <w:szCs w:val="24"/>
        </w:rPr>
        <w:t xml:space="preserve">  Remember where you save this file, as we will use it in the future.</w:t>
      </w:r>
      <w:r w:rsidR="003609BC" w:rsidRPr="00422F77">
        <w:rPr>
          <w:rFonts w:eastAsia="Arial" w:cstheme="minorHAnsi"/>
          <w:spacing w:val="2"/>
          <w:sz w:val="24"/>
          <w:szCs w:val="24"/>
        </w:rPr>
        <w:t xml:space="preserve">  Also, try to use the wireless NIC if possible</w:t>
      </w:r>
      <w:r w:rsidR="00A042CF" w:rsidRPr="00422F77">
        <w:rPr>
          <w:rFonts w:eastAsia="Arial" w:cstheme="minorHAnsi"/>
          <w:spacing w:val="2"/>
          <w:sz w:val="24"/>
          <w:szCs w:val="24"/>
        </w:rPr>
        <w:t>, as there will be more traffic in the capture</w:t>
      </w:r>
      <w:r w:rsidR="000F7BF7" w:rsidRPr="00422F77">
        <w:rPr>
          <w:rFonts w:eastAsia="Arial" w:cstheme="minorHAnsi"/>
          <w:spacing w:val="2"/>
          <w:sz w:val="24"/>
          <w:szCs w:val="24"/>
        </w:rPr>
        <w:t xml:space="preserve"> to analyze</w:t>
      </w:r>
      <w:r w:rsidR="003609BC" w:rsidRPr="00422F77">
        <w:rPr>
          <w:rFonts w:eastAsia="Arial" w:cstheme="minorHAnsi"/>
          <w:spacing w:val="2"/>
          <w:sz w:val="24"/>
          <w:szCs w:val="24"/>
        </w:rPr>
        <w:t>.</w:t>
      </w:r>
      <w:r w:rsidR="00F3260C" w:rsidRPr="00422F77">
        <w:rPr>
          <w:rFonts w:eastAsia="Arial" w:cstheme="minorHAnsi"/>
          <w:spacing w:val="2"/>
          <w:sz w:val="24"/>
          <w:szCs w:val="24"/>
        </w:rPr>
        <w:t xml:space="preserve"> </w:t>
      </w:r>
      <w:r w:rsidR="00D94113" w:rsidRPr="00422F77">
        <w:rPr>
          <w:rFonts w:eastAsia="Arial" w:cstheme="minorHAnsi"/>
          <w:b/>
          <w:spacing w:val="2"/>
          <w:sz w:val="24"/>
          <w:szCs w:val="24"/>
        </w:rPr>
        <w:t>[15 points]</w:t>
      </w:r>
    </w:p>
    <w:p w14:paraId="337B1377" w14:textId="08DC9D17" w:rsidR="008E4937" w:rsidRPr="00422F77" w:rsidRDefault="008E4937" w:rsidP="000A4C8E">
      <w:pPr>
        <w:pStyle w:val="ListParagraph"/>
        <w:numPr>
          <w:ilvl w:val="0"/>
          <w:numId w:val="7"/>
        </w:numPr>
        <w:spacing w:line="360" w:lineRule="auto"/>
        <w:jc w:val="both"/>
        <w:rPr>
          <w:rFonts w:eastAsia="Arial" w:cstheme="minorHAnsi"/>
          <w:spacing w:val="2"/>
          <w:sz w:val="24"/>
          <w:szCs w:val="24"/>
        </w:rPr>
      </w:pPr>
      <w:r w:rsidRPr="00422F77">
        <w:rPr>
          <w:rFonts w:eastAsia="Arial" w:cstheme="minorHAnsi"/>
          <w:spacing w:val="2"/>
          <w:sz w:val="24"/>
          <w:szCs w:val="24"/>
        </w:rPr>
        <w:t>Browse ten different websi</w:t>
      </w:r>
      <w:r w:rsidR="003609BC" w:rsidRPr="00422F77">
        <w:rPr>
          <w:rFonts w:eastAsia="Arial" w:cstheme="minorHAnsi"/>
          <w:spacing w:val="2"/>
          <w:sz w:val="24"/>
          <w:szCs w:val="24"/>
        </w:rPr>
        <w:t xml:space="preserve">tes, during this </w:t>
      </w:r>
      <w:r w:rsidR="00F23B64" w:rsidRPr="00422F77">
        <w:rPr>
          <w:rFonts w:eastAsia="Arial" w:cstheme="minorHAnsi"/>
          <w:spacing w:val="2"/>
          <w:sz w:val="24"/>
          <w:szCs w:val="24"/>
        </w:rPr>
        <w:t>15-minute</w:t>
      </w:r>
      <w:r w:rsidRPr="00422F77">
        <w:rPr>
          <w:rFonts w:eastAsia="Arial" w:cstheme="minorHAnsi"/>
          <w:spacing w:val="2"/>
          <w:sz w:val="24"/>
          <w:szCs w:val="24"/>
        </w:rPr>
        <w:t xml:space="preserve"> </w:t>
      </w:r>
      <w:r w:rsidR="000F7BF7" w:rsidRPr="00422F77">
        <w:rPr>
          <w:rFonts w:eastAsia="Arial" w:cstheme="minorHAnsi"/>
          <w:spacing w:val="2"/>
          <w:sz w:val="24"/>
          <w:szCs w:val="24"/>
        </w:rPr>
        <w:t xml:space="preserve">continual capture time </w:t>
      </w:r>
      <w:r w:rsidRPr="00422F77">
        <w:rPr>
          <w:rFonts w:eastAsia="Arial" w:cstheme="minorHAnsi"/>
          <w:spacing w:val="2"/>
          <w:sz w:val="24"/>
          <w:szCs w:val="24"/>
        </w:rPr>
        <w:t>window.</w:t>
      </w:r>
      <w:r w:rsidR="002A2E13" w:rsidRPr="00422F77">
        <w:rPr>
          <w:rFonts w:eastAsia="Arial" w:cstheme="minorHAnsi"/>
          <w:spacing w:val="2"/>
          <w:sz w:val="24"/>
          <w:szCs w:val="24"/>
        </w:rPr>
        <w:t xml:space="preserve"> </w:t>
      </w:r>
    </w:p>
    <w:p w14:paraId="337B1378" w14:textId="77777777" w:rsidR="005741C7" w:rsidRPr="00422F77" w:rsidRDefault="005741C7" w:rsidP="000A4C8E">
      <w:pPr>
        <w:pStyle w:val="ListParagraph"/>
        <w:numPr>
          <w:ilvl w:val="0"/>
          <w:numId w:val="7"/>
        </w:numPr>
        <w:spacing w:line="360" w:lineRule="auto"/>
        <w:jc w:val="both"/>
        <w:rPr>
          <w:rFonts w:eastAsia="Arial" w:cstheme="minorHAnsi"/>
          <w:spacing w:val="2"/>
          <w:sz w:val="24"/>
          <w:szCs w:val="24"/>
        </w:rPr>
      </w:pPr>
      <w:r w:rsidRPr="00422F77">
        <w:rPr>
          <w:rFonts w:eastAsia="Arial" w:cstheme="minorHAnsi"/>
          <w:spacing w:val="2"/>
          <w:sz w:val="24"/>
          <w:szCs w:val="24"/>
        </w:rPr>
        <w:t xml:space="preserve">What are </w:t>
      </w:r>
      <w:r w:rsidR="008E4937" w:rsidRPr="00422F77">
        <w:rPr>
          <w:rFonts w:eastAsia="Arial" w:cstheme="minorHAnsi"/>
          <w:spacing w:val="2"/>
          <w:sz w:val="24"/>
          <w:szCs w:val="24"/>
        </w:rPr>
        <w:t>THREE</w:t>
      </w:r>
      <w:r w:rsidRPr="00422F77">
        <w:rPr>
          <w:rFonts w:eastAsia="Arial" w:cstheme="minorHAnsi"/>
          <w:spacing w:val="2"/>
          <w:sz w:val="24"/>
          <w:szCs w:val="24"/>
        </w:rPr>
        <w:t xml:space="preserve"> reasons why you would want to create multiple files?</w:t>
      </w:r>
      <w:r w:rsidR="00F3260C" w:rsidRPr="00422F77">
        <w:rPr>
          <w:rFonts w:eastAsia="Arial" w:cstheme="minorHAnsi"/>
          <w:spacing w:val="2"/>
          <w:sz w:val="24"/>
          <w:szCs w:val="24"/>
        </w:rPr>
        <w:t xml:space="preserve"> </w:t>
      </w:r>
      <w:r w:rsidR="00F3260C" w:rsidRPr="00422F77">
        <w:rPr>
          <w:rFonts w:eastAsia="Arial" w:cstheme="minorHAnsi"/>
          <w:b/>
          <w:spacing w:val="2"/>
          <w:sz w:val="24"/>
          <w:szCs w:val="24"/>
        </w:rPr>
        <w:t>[15</w:t>
      </w:r>
      <w:r w:rsidR="002A2E13" w:rsidRPr="00422F77">
        <w:rPr>
          <w:rFonts w:eastAsia="Arial" w:cstheme="minorHAnsi"/>
          <w:b/>
          <w:spacing w:val="2"/>
          <w:sz w:val="24"/>
          <w:szCs w:val="24"/>
        </w:rPr>
        <w:t xml:space="preserve"> points]</w:t>
      </w:r>
    </w:p>
    <w:p w14:paraId="337B1379" w14:textId="77777777" w:rsidR="005741C7" w:rsidRPr="00422F77" w:rsidRDefault="005741C7" w:rsidP="000A4C8E">
      <w:pPr>
        <w:pStyle w:val="ListParagraph"/>
        <w:numPr>
          <w:ilvl w:val="0"/>
          <w:numId w:val="7"/>
        </w:numPr>
        <w:spacing w:line="360" w:lineRule="auto"/>
        <w:jc w:val="both"/>
        <w:rPr>
          <w:rFonts w:eastAsia="Arial" w:cstheme="minorHAnsi"/>
          <w:spacing w:val="2"/>
          <w:sz w:val="24"/>
          <w:szCs w:val="24"/>
        </w:rPr>
      </w:pPr>
      <w:r w:rsidRPr="00422F77">
        <w:rPr>
          <w:rFonts w:eastAsia="Arial" w:cstheme="minorHAnsi"/>
          <w:spacing w:val="2"/>
          <w:sz w:val="24"/>
          <w:szCs w:val="24"/>
        </w:rPr>
        <w:t xml:space="preserve">How do you view </w:t>
      </w:r>
      <w:r w:rsidR="000F7BF7" w:rsidRPr="00422F77">
        <w:rPr>
          <w:rFonts w:eastAsia="Arial" w:cstheme="minorHAnsi"/>
          <w:spacing w:val="2"/>
          <w:sz w:val="24"/>
          <w:szCs w:val="24"/>
        </w:rPr>
        <w:t xml:space="preserve">the </w:t>
      </w:r>
      <w:r w:rsidRPr="00422F77">
        <w:rPr>
          <w:rFonts w:eastAsia="Arial" w:cstheme="minorHAnsi"/>
          <w:spacing w:val="2"/>
          <w:sz w:val="24"/>
          <w:szCs w:val="24"/>
        </w:rPr>
        <w:t>three files</w:t>
      </w:r>
      <w:r w:rsidR="008E4937" w:rsidRPr="00422F77">
        <w:rPr>
          <w:rFonts w:eastAsia="Arial" w:cstheme="minorHAnsi"/>
          <w:spacing w:val="2"/>
          <w:sz w:val="24"/>
          <w:szCs w:val="24"/>
        </w:rPr>
        <w:t xml:space="preserve"> </w:t>
      </w:r>
      <w:r w:rsidR="00A042CF" w:rsidRPr="00422F77">
        <w:rPr>
          <w:rFonts w:eastAsia="Arial" w:cstheme="minorHAnsi"/>
          <w:spacing w:val="2"/>
          <w:sz w:val="24"/>
          <w:szCs w:val="24"/>
        </w:rPr>
        <w:t xml:space="preserve">captured </w:t>
      </w:r>
      <w:r w:rsidR="008E4937" w:rsidRPr="00422F77">
        <w:rPr>
          <w:rFonts w:eastAsia="Arial" w:cstheme="minorHAnsi"/>
          <w:spacing w:val="2"/>
          <w:sz w:val="24"/>
          <w:szCs w:val="24"/>
        </w:rPr>
        <w:t>within Wireshark</w:t>
      </w:r>
      <w:r w:rsidRPr="00422F77">
        <w:rPr>
          <w:rFonts w:eastAsia="Arial" w:cstheme="minorHAnsi"/>
          <w:spacing w:val="2"/>
          <w:sz w:val="24"/>
          <w:szCs w:val="24"/>
        </w:rPr>
        <w:t>,</w:t>
      </w:r>
      <w:r w:rsidR="008E4937" w:rsidRPr="00422F77">
        <w:rPr>
          <w:rFonts w:eastAsia="Arial" w:cstheme="minorHAnsi"/>
          <w:spacing w:val="2"/>
          <w:sz w:val="24"/>
          <w:szCs w:val="24"/>
        </w:rPr>
        <w:t xml:space="preserve"> and move between them,</w:t>
      </w:r>
      <w:r w:rsidRPr="00422F77">
        <w:rPr>
          <w:rFonts w:eastAsia="Arial" w:cstheme="minorHAnsi"/>
          <w:spacing w:val="2"/>
          <w:sz w:val="24"/>
          <w:szCs w:val="24"/>
        </w:rPr>
        <w:t xml:space="preserve"> after they have been completed and saved?</w:t>
      </w:r>
      <w:r w:rsidR="008E4937" w:rsidRPr="00422F77">
        <w:rPr>
          <w:rFonts w:eastAsia="Arial" w:cstheme="minorHAnsi"/>
          <w:spacing w:val="2"/>
          <w:sz w:val="24"/>
          <w:szCs w:val="24"/>
        </w:rPr>
        <w:t xml:space="preserve"> (Hint:  File &gt; File Set)</w:t>
      </w:r>
      <w:r w:rsidR="002A2E13" w:rsidRPr="00422F77">
        <w:rPr>
          <w:rFonts w:eastAsia="Arial" w:cstheme="minorHAnsi"/>
          <w:spacing w:val="2"/>
          <w:sz w:val="24"/>
          <w:szCs w:val="24"/>
        </w:rPr>
        <w:t xml:space="preserve"> </w:t>
      </w:r>
      <w:r w:rsidR="002A2E13" w:rsidRPr="00422F77">
        <w:rPr>
          <w:rFonts w:eastAsia="Arial" w:cstheme="minorHAnsi"/>
          <w:b/>
          <w:spacing w:val="2"/>
          <w:sz w:val="24"/>
          <w:szCs w:val="24"/>
        </w:rPr>
        <w:t>[10 points]</w:t>
      </w:r>
    </w:p>
    <w:p w14:paraId="337B137B" w14:textId="341A2842" w:rsidR="003609BC" w:rsidRPr="00F06D14" w:rsidRDefault="003609BC" w:rsidP="00F06D14">
      <w:pPr>
        <w:pStyle w:val="ListParagraph"/>
        <w:numPr>
          <w:ilvl w:val="0"/>
          <w:numId w:val="7"/>
        </w:numPr>
        <w:spacing w:line="360" w:lineRule="auto"/>
        <w:jc w:val="both"/>
        <w:rPr>
          <w:rFonts w:eastAsia="Arial" w:cstheme="minorHAnsi"/>
          <w:spacing w:val="2"/>
          <w:sz w:val="24"/>
          <w:szCs w:val="24"/>
        </w:rPr>
      </w:pPr>
      <w:r w:rsidRPr="00422F77">
        <w:rPr>
          <w:rFonts w:eastAsia="Arial" w:cstheme="minorHAnsi"/>
          <w:spacing w:val="2"/>
          <w:sz w:val="24"/>
          <w:szCs w:val="24"/>
        </w:rPr>
        <w:t>How do you see which websites you browsed</w:t>
      </w:r>
      <w:r w:rsidR="00A042CF" w:rsidRPr="00422F77">
        <w:rPr>
          <w:rFonts w:eastAsia="Arial" w:cstheme="minorHAnsi"/>
          <w:spacing w:val="2"/>
          <w:sz w:val="24"/>
          <w:szCs w:val="24"/>
        </w:rPr>
        <w:t xml:space="preserve"> during </w:t>
      </w:r>
      <w:r w:rsidR="000F7BF7" w:rsidRPr="00422F77">
        <w:rPr>
          <w:rFonts w:eastAsia="Arial" w:cstheme="minorHAnsi"/>
          <w:spacing w:val="2"/>
          <w:sz w:val="24"/>
          <w:szCs w:val="24"/>
        </w:rPr>
        <w:t>the</w:t>
      </w:r>
      <w:r w:rsidR="00A042CF" w:rsidRPr="00422F77">
        <w:rPr>
          <w:rFonts w:eastAsia="Arial" w:cstheme="minorHAnsi"/>
          <w:spacing w:val="2"/>
          <w:sz w:val="24"/>
          <w:szCs w:val="24"/>
        </w:rPr>
        <w:t xml:space="preserve"> capture</w:t>
      </w:r>
      <w:r w:rsidRPr="00422F77">
        <w:rPr>
          <w:rFonts w:eastAsia="Arial" w:cstheme="minorHAnsi"/>
          <w:spacing w:val="2"/>
          <w:sz w:val="24"/>
          <w:szCs w:val="24"/>
        </w:rPr>
        <w:t>? (Hint:  Statistics &gt; HTTP)</w:t>
      </w:r>
      <w:r w:rsidR="002A2E13" w:rsidRPr="00422F77">
        <w:rPr>
          <w:rFonts w:eastAsia="Arial" w:cstheme="minorHAnsi"/>
          <w:spacing w:val="2"/>
          <w:sz w:val="24"/>
          <w:szCs w:val="24"/>
        </w:rPr>
        <w:t xml:space="preserve"> </w:t>
      </w:r>
      <w:r w:rsidR="002A2E13" w:rsidRPr="00422F77">
        <w:rPr>
          <w:rFonts w:eastAsia="Arial" w:cstheme="minorHAnsi"/>
          <w:b/>
          <w:spacing w:val="2"/>
          <w:sz w:val="24"/>
          <w:szCs w:val="24"/>
        </w:rPr>
        <w:t>[</w:t>
      </w:r>
      <w:r w:rsidR="00F3260C" w:rsidRPr="00422F77">
        <w:rPr>
          <w:rFonts w:eastAsia="Arial" w:cstheme="minorHAnsi"/>
          <w:b/>
          <w:spacing w:val="2"/>
          <w:sz w:val="24"/>
          <w:szCs w:val="24"/>
        </w:rPr>
        <w:t>5</w:t>
      </w:r>
      <w:r w:rsidR="002A2E13" w:rsidRPr="00422F77">
        <w:rPr>
          <w:rFonts w:eastAsia="Arial" w:cstheme="minorHAnsi"/>
          <w:b/>
          <w:spacing w:val="2"/>
          <w:sz w:val="24"/>
          <w:szCs w:val="24"/>
        </w:rPr>
        <w:t xml:space="preserve"> points]</w:t>
      </w:r>
    </w:p>
    <w:p w14:paraId="337B137C" w14:textId="47DF111F" w:rsidR="003609BC" w:rsidRPr="00F06D14" w:rsidRDefault="003609BC" w:rsidP="00EC6A78">
      <w:pPr>
        <w:pStyle w:val="Heading1"/>
        <w:keepLines/>
        <w:spacing w:after="0" w:line="259" w:lineRule="auto"/>
        <w:jc w:val="both"/>
        <w:rPr>
          <w:rFonts w:asciiTheme="minorHAnsi" w:hAnsiTheme="minorHAnsi" w:cstheme="minorHAnsi"/>
          <w:b w:val="0"/>
          <w:bCs w:val="0"/>
          <w:color w:val="365F91" w:themeColor="accent1" w:themeShade="BF"/>
          <w:kern w:val="0"/>
          <w:sz w:val="30"/>
          <w:szCs w:val="30"/>
        </w:rPr>
      </w:pPr>
      <w:r w:rsidRPr="00F06D14">
        <w:rPr>
          <w:rFonts w:asciiTheme="minorHAnsi" w:hAnsiTheme="minorHAnsi" w:cstheme="minorHAnsi"/>
          <w:b w:val="0"/>
          <w:bCs w:val="0"/>
          <w:color w:val="365F91" w:themeColor="accent1" w:themeShade="BF"/>
          <w:kern w:val="0"/>
          <w:sz w:val="30"/>
          <w:szCs w:val="30"/>
        </w:rPr>
        <w:t xml:space="preserve">Objective </w:t>
      </w:r>
      <w:r w:rsidR="00AE40FF" w:rsidRPr="00F06D14">
        <w:rPr>
          <w:rFonts w:asciiTheme="minorHAnsi" w:hAnsiTheme="minorHAnsi" w:cstheme="minorHAnsi"/>
          <w:b w:val="0"/>
          <w:bCs w:val="0"/>
          <w:color w:val="365F91" w:themeColor="accent1" w:themeShade="BF"/>
          <w:kern w:val="0"/>
          <w:sz w:val="30"/>
          <w:szCs w:val="30"/>
        </w:rPr>
        <w:t>4.</w:t>
      </w:r>
      <w:r w:rsidRPr="00F06D14">
        <w:rPr>
          <w:rFonts w:asciiTheme="minorHAnsi" w:hAnsiTheme="minorHAnsi" w:cstheme="minorHAnsi"/>
          <w:b w:val="0"/>
          <w:bCs w:val="0"/>
          <w:color w:val="365F91" w:themeColor="accent1" w:themeShade="BF"/>
          <w:kern w:val="0"/>
          <w:sz w:val="30"/>
          <w:szCs w:val="30"/>
        </w:rPr>
        <w:t>2</w:t>
      </w:r>
    </w:p>
    <w:p w14:paraId="53A0BB03" w14:textId="77777777" w:rsidR="00E01BA5" w:rsidRPr="00422F77" w:rsidRDefault="00E01BA5" w:rsidP="00E01BA5">
      <w:pPr>
        <w:rPr>
          <w:rFonts w:asciiTheme="minorHAnsi" w:hAnsiTheme="minorHAnsi" w:cstheme="minorHAnsi"/>
          <w:sz w:val="24"/>
          <w:szCs w:val="24"/>
        </w:rPr>
      </w:pPr>
    </w:p>
    <w:p w14:paraId="337B137D" w14:textId="5746A11F" w:rsidR="003609BC" w:rsidRPr="00422F77" w:rsidRDefault="003609BC" w:rsidP="00F118B9">
      <w:pPr>
        <w:pStyle w:val="ListParagraph"/>
        <w:numPr>
          <w:ilvl w:val="0"/>
          <w:numId w:val="9"/>
        </w:numPr>
        <w:spacing w:line="360" w:lineRule="auto"/>
        <w:jc w:val="both"/>
        <w:rPr>
          <w:rFonts w:eastAsia="Arial" w:cstheme="minorHAnsi"/>
          <w:spacing w:val="2"/>
          <w:sz w:val="24"/>
          <w:szCs w:val="24"/>
        </w:rPr>
      </w:pPr>
      <w:r w:rsidRPr="00422F77">
        <w:rPr>
          <w:rFonts w:eastAsia="Arial" w:cstheme="minorHAnsi"/>
          <w:spacing w:val="2"/>
          <w:sz w:val="24"/>
          <w:szCs w:val="24"/>
        </w:rPr>
        <w:t xml:space="preserve">Create </w:t>
      </w:r>
      <w:r w:rsidR="00A042CF" w:rsidRPr="00422F77">
        <w:rPr>
          <w:rFonts w:eastAsia="Arial" w:cstheme="minorHAnsi"/>
          <w:spacing w:val="2"/>
          <w:sz w:val="24"/>
          <w:szCs w:val="24"/>
        </w:rPr>
        <w:t>two</w:t>
      </w:r>
      <w:r w:rsidRPr="00422F77">
        <w:rPr>
          <w:rFonts w:eastAsia="Arial" w:cstheme="minorHAnsi"/>
          <w:spacing w:val="2"/>
          <w:sz w:val="24"/>
          <w:szCs w:val="24"/>
        </w:rPr>
        <w:t xml:space="preserve"> Display filter button</w:t>
      </w:r>
      <w:r w:rsidR="00A042CF" w:rsidRPr="00422F77">
        <w:rPr>
          <w:rFonts w:eastAsia="Arial" w:cstheme="minorHAnsi"/>
          <w:spacing w:val="2"/>
          <w:sz w:val="24"/>
          <w:szCs w:val="24"/>
        </w:rPr>
        <w:t>s.  One</w:t>
      </w:r>
      <w:r w:rsidRPr="00422F77">
        <w:rPr>
          <w:rFonts w:eastAsia="Arial" w:cstheme="minorHAnsi"/>
          <w:spacing w:val="2"/>
          <w:sz w:val="24"/>
          <w:szCs w:val="24"/>
        </w:rPr>
        <w:t xml:space="preserve"> for traffic </w:t>
      </w:r>
      <w:r w:rsidR="00A042CF" w:rsidRPr="00422F77">
        <w:rPr>
          <w:rFonts w:eastAsia="Arial" w:cstheme="minorHAnsi"/>
          <w:spacing w:val="2"/>
          <w:sz w:val="24"/>
          <w:szCs w:val="24"/>
        </w:rPr>
        <w:t>sourced from</w:t>
      </w:r>
      <w:r w:rsidRPr="00422F77">
        <w:rPr>
          <w:rFonts w:eastAsia="Arial" w:cstheme="minorHAnsi"/>
          <w:spacing w:val="2"/>
          <w:sz w:val="24"/>
          <w:szCs w:val="24"/>
        </w:rPr>
        <w:t xml:space="preserve"> your machine’s IP address</w:t>
      </w:r>
      <w:r w:rsidR="00A042CF" w:rsidRPr="00422F77">
        <w:rPr>
          <w:rFonts w:eastAsia="Arial" w:cstheme="minorHAnsi"/>
          <w:spacing w:val="2"/>
          <w:sz w:val="24"/>
          <w:szCs w:val="24"/>
        </w:rPr>
        <w:t xml:space="preserve"> and one that only displays HTTP GET requests</w:t>
      </w:r>
      <w:r w:rsidRPr="00422F77">
        <w:rPr>
          <w:rFonts w:eastAsia="Arial" w:cstheme="minorHAnsi"/>
          <w:spacing w:val="2"/>
          <w:sz w:val="24"/>
          <w:szCs w:val="24"/>
        </w:rPr>
        <w:t>.</w:t>
      </w:r>
      <w:r w:rsidR="00A042CF" w:rsidRPr="00422F77">
        <w:rPr>
          <w:rFonts w:eastAsia="Arial" w:cstheme="minorHAnsi"/>
          <w:spacing w:val="2"/>
          <w:sz w:val="24"/>
          <w:szCs w:val="24"/>
        </w:rPr>
        <w:t xml:space="preserve"> (Hint:  HTTP contains)</w:t>
      </w:r>
      <w:r w:rsidR="005862CF" w:rsidRPr="00422F77">
        <w:rPr>
          <w:rFonts w:eastAsia="Arial" w:cstheme="minorHAnsi"/>
          <w:spacing w:val="2"/>
          <w:sz w:val="24"/>
          <w:szCs w:val="24"/>
        </w:rPr>
        <w:t xml:space="preserve"> </w:t>
      </w:r>
    </w:p>
    <w:p w14:paraId="337B137F" w14:textId="659B09F6" w:rsidR="003609BC" w:rsidRPr="00422F77" w:rsidRDefault="003609BC" w:rsidP="00F118B9">
      <w:pPr>
        <w:pStyle w:val="ListParagraph"/>
        <w:numPr>
          <w:ilvl w:val="0"/>
          <w:numId w:val="9"/>
        </w:numPr>
        <w:spacing w:line="360" w:lineRule="auto"/>
        <w:jc w:val="both"/>
        <w:rPr>
          <w:rFonts w:eastAsia="Arial" w:cstheme="minorHAnsi"/>
          <w:spacing w:val="2"/>
          <w:sz w:val="24"/>
          <w:szCs w:val="24"/>
        </w:rPr>
      </w:pPr>
      <w:r w:rsidRPr="00422F77">
        <w:rPr>
          <w:rFonts w:eastAsia="Arial" w:cstheme="minorHAnsi"/>
          <w:spacing w:val="2"/>
          <w:sz w:val="24"/>
          <w:szCs w:val="24"/>
        </w:rPr>
        <w:t>Provide a screenshot of the button</w:t>
      </w:r>
      <w:r w:rsidR="00A042CF" w:rsidRPr="00422F77">
        <w:rPr>
          <w:rFonts w:eastAsia="Arial" w:cstheme="minorHAnsi"/>
          <w:spacing w:val="2"/>
          <w:sz w:val="24"/>
          <w:szCs w:val="24"/>
        </w:rPr>
        <w:t>s you created</w:t>
      </w:r>
      <w:r w:rsidRPr="00422F77">
        <w:rPr>
          <w:rFonts w:eastAsia="Arial" w:cstheme="minorHAnsi"/>
          <w:spacing w:val="2"/>
          <w:sz w:val="24"/>
          <w:szCs w:val="24"/>
        </w:rPr>
        <w:t xml:space="preserve">, and the corresponding filtered capture. </w:t>
      </w:r>
      <w:r w:rsidR="005862CF" w:rsidRPr="00422F77">
        <w:rPr>
          <w:rFonts w:eastAsia="Arial" w:cstheme="minorHAnsi"/>
          <w:b/>
          <w:spacing w:val="2"/>
          <w:sz w:val="24"/>
          <w:szCs w:val="24"/>
        </w:rPr>
        <w:t>[10 points]</w:t>
      </w:r>
    </w:p>
    <w:p w14:paraId="337B1380" w14:textId="1853D1F7" w:rsidR="00D062D6" w:rsidRPr="00913579" w:rsidRDefault="003609BC" w:rsidP="00EC6A78">
      <w:pPr>
        <w:pStyle w:val="Heading1"/>
        <w:keepLines/>
        <w:spacing w:after="0" w:line="259" w:lineRule="auto"/>
        <w:jc w:val="both"/>
        <w:rPr>
          <w:rFonts w:asciiTheme="minorHAnsi" w:hAnsiTheme="minorHAnsi" w:cstheme="minorHAnsi"/>
          <w:b w:val="0"/>
          <w:bCs w:val="0"/>
          <w:color w:val="365F91" w:themeColor="accent1" w:themeShade="BF"/>
          <w:kern w:val="0"/>
          <w:sz w:val="30"/>
          <w:szCs w:val="30"/>
        </w:rPr>
      </w:pPr>
      <w:r w:rsidRPr="00913579">
        <w:rPr>
          <w:rFonts w:asciiTheme="minorHAnsi" w:hAnsiTheme="minorHAnsi" w:cstheme="minorHAnsi"/>
          <w:b w:val="0"/>
          <w:bCs w:val="0"/>
          <w:color w:val="365F91" w:themeColor="accent1" w:themeShade="BF"/>
          <w:kern w:val="0"/>
          <w:sz w:val="30"/>
          <w:szCs w:val="30"/>
        </w:rPr>
        <w:t xml:space="preserve">Objective </w:t>
      </w:r>
      <w:r w:rsidR="00AE40FF" w:rsidRPr="00913579">
        <w:rPr>
          <w:rFonts w:asciiTheme="minorHAnsi" w:hAnsiTheme="minorHAnsi" w:cstheme="minorHAnsi"/>
          <w:b w:val="0"/>
          <w:bCs w:val="0"/>
          <w:color w:val="365F91" w:themeColor="accent1" w:themeShade="BF"/>
          <w:kern w:val="0"/>
          <w:sz w:val="30"/>
          <w:szCs w:val="30"/>
        </w:rPr>
        <w:t>4.</w:t>
      </w:r>
      <w:r w:rsidRPr="00913579">
        <w:rPr>
          <w:rFonts w:asciiTheme="minorHAnsi" w:hAnsiTheme="minorHAnsi" w:cstheme="minorHAnsi"/>
          <w:b w:val="0"/>
          <w:bCs w:val="0"/>
          <w:color w:val="365F91" w:themeColor="accent1" w:themeShade="BF"/>
          <w:kern w:val="0"/>
          <w:sz w:val="30"/>
          <w:szCs w:val="30"/>
        </w:rPr>
        <w:t>3</w:t>
      </w:r>
    </w:p>
    <w:p w14:paraId="62AAA5DA" w14:textId="77777777" w:rsidR="00E847D2" w:rsidRPr="00422F77" w:rsidRDefault="00E847D2" w:rsidP="00E847D2">
      <w:pPr>
        <w:rPr>
          <w:rFonts w:asciiTheme="minorHAnsi" w:hAnsiTheme="minorHAnsi" w:cstheme="minorHAnsi"/>
          <w:sz w:val="24"/>
          <w:szCs w:val="24"/>
        </w:rPr>
      </w:pPr>
    </w:p>
    <w:p w14:paraId="337B1381" w14:textId="0732465A" w:rsidR="00A042CF" w:rsidRPr="00422F77" w:rsidRDefault="00D062D6" w:rsidP="00F54B3B">
      <w:pPr>
        <w:pStyle w:val="ListParagraph"/>
        <w:numPr>
          <w:ilvl w:val="0"/>
          <w:numId w:val="14"/>
        </w:numPr>
        <w:spacing w:line="360" w:lineRule="auto"/>
        <w:jc w:val="both"/>
        <w:rPr>
          <w:rFonts w:eastAsia="Arial" w:cstheme="minorHAnsi"/>
          <w:spacing w:val="2"/>
          <w:sz w:val="24"/>
          <w:szCs w:val="24"/>
        </w:rPr>
      </w:pPr>
      <w:r w:rsidRPr="00422F77">
        <w:rPr>
          <w:rFonts w:eastAsia="Arial" w:cstheme="minorHAnsi"/>
          <w:spacing w:val="2"/>
          <w:sz w:val="24"/>
          <w:szCs w:val="24"/>
        </w:rPr>
        <w:t>Create a coloring rule for HTTP traffic.</w:t>
      </w:r>
      <w:r w:rsidR="00A042CF" w:rsidRPr="00422F77">
        <w:rPr>
          <w:rFonts w:eastAsia="Arial" w:cstheme="minorHAnsi"/>
          <w:spacing w:val="2"/>
          <w:sz w:val="24"/>
          <w:szCs w:val="24"/>
        </w:rPr>
        <w:t xml:space="preserve"> </w:t>
      </w:r>
      <w:r w:rsidR="005862CF" w:rsidRPr="00422F77">
        <w:rPr>
          <w:rFonts w:eastAsia="Arial" w:cstheme="minorHAnsi"/>
          <w:b/>
          <w:spacing w:val="2"/>
          <w:sz w:val="24"/>
          <w:szCs w:val="24"/>
        </w:rPr>
        <w:t>[</w:t>
      </w:r>
      <w:r w:rsidR="00F3260C" w:rsidRPr="00422F77">
        <w:rPr>
          <w:rFonts w:eastAsia="Arial" w:cstheme="minorHAnsi"/>
          <w:b/>
          <w:spacing w:val="2"/>
          <w:sz w:val="24"/>
          <w:szCs w:val="24"/>
        </w:rPr>
        <w:t>5</w:t>
      </w:r>
      <w:r w:rsidR="005862CF" w:rsidRPr="00422F77">
        <w:rPr>
          <w:rFonts w:eastAsia="Arial" w:cstheme="minorHAnsi"/>
          <w:b/>
          <w:spacing w:val="2"/>
          <w:sz w:val="24"/>
          <w:szCs w:val="24"/>
        </w:rPr>
        <w:t xml:space="preserve"> points]</w:t>
      </w:r>
    </w:p>
    <w:p w14:paraId="337B1382" w14:textId="77777777" w:rsidR="00D062D6" w:rsidRPr="00422F77" w:rsidRDefault="00A042CF" w:rsidP="00F54B3B">
      <w:pPr>
        <w:pStyle w:val="ListParagraph"/>
        <w:numPr>
          <w:ilvl w:val="0"/>
          <w:numId w:val="14"/>
        </w:numPr>
        <w:spacing w:line="360" w:lineRule="auto"/>
        <w:jc w:val="both"/>
        <w:rPr>
          <w:rFonts w:eastAsia="Arial" w:cstheme="minorHAnsi"/>
          <w:spacing w:val="2"/>
          <w:sz w:val="24"/>
          <w:szCs w:val="24"/>
        </w:rPr>
      </w:pPr>
      <w:r w:rsidRPr="00422F77">
        <w:rPr>
          <w:rFonts w:eastAsia="Arial" w:cstheme="minorHAnsi"/>
          <w:spacing w:val="2"/>
          <w:sz w:val="24"/>
          <w:szCs w:val="24"/>
        </w:rPr>
        <w:t xml:space="preserve">Provide a screenshot of your capture from above, showing where you changed the color of HTTP GET requests to </w:t>
      </w:r>
      <w:proofErr w:type="gramStart"/>
      <w:r w:rsidRPr="00422F77">
        <w:rPr>
          <w:rFonts w:eastAsia="Arial" w:cstheme="minorHAnsi"/>
          <w:spacing w:val="2"/>
          <w:sz w:val="24"/>
          <w:szCs w:val="24"/>
        </w:rPr>
        <w:t>Red</w:t>
      </w:r>
      <w:proofErr w:type="gramEnd"/>
      <w:r w:rsidRPr="00422F77">
        <w:rPr>
          <w:rFonts w:eastAsia="Arial" w:cstheme="minorHAnsi"/>
          <w:spacing w:val="2"/>
          <w:sz w:val="24"/>
          <w:szCs w:val="24"/>
        </w:rPr>
        <w:t xml:space="preserve"> background with White lettering. (Hint:  Did you remember to move your color rule to the top?)</w:t>
      </w:r>
      <w:r w:rsidR="005862CF" w:rsidRPr="00422F77">
        <w:rPr>
          <w:rFonts w:eastAsia="Arial" w:cstheme="minorHAnsi"/>
          <w:spacing w:val="2"/>
          <w:sz w:val="24"/>
          <w:szCs w:val="24"/>
        </w:rPr>
        <w:t xml:space="preserve"> </w:t>
      </w:r>
      <w:r w:rsidR="005862CF" w:rsidRPr="00422F77">
        <w:rPr>
          <w:rFonts w:eastAsia="Arial" w:cstheme="minorHAnsi"/>
          <w:b/>
          <w:spacing w:val="2"/>
          <w:sz w:val="24"/>
          <w:szCs w:val="24"/>
        </w:rPr>
        <w:t>[10 points]</w:t>
      </w:r>
    </w:p>
    <w:p w14:paraId="337B1384" w14:textId="77777777" w:rsidR="00A042CF" w:rsidRPr="00495B7C" w:rsidRDefault="00A042CF" w:rsidP="00D23E8A">
      <w:pPr>
        <w:pStyle w:val="Heading1"/>
        <w:keepLines/>
        <w:spacing w:after="0" w:line="259" w:lineRule="auto"/>
        <w:jc w:val="both"/>
        <w:rPr>
          <w:rFonts w:asciiTheme="minorHAnsi" w:hAnsiTheme="minorHAnsi" w:cstheme="minorHAnsi"/>
          <w:b w:val="0"/>
          <w:bCs w:val="0"/>
          <w:color w:val="365F91" w:themeColor="accent1" w:themeShade="BF"/>
          <w:kern w:val="0"/>
        </w:rPr>
      </w:pPr>
      <w:r w:rsidRPr="00495B7C">
        <w:rPr>
          <w:rFonts w:asciiTheme="minorHAnsi" w:hAnsiTheme="minorHAnsi" w:cstheme="minorHAnsi"/>
          <w:b w:val="0"/>
          <w:bCs w:val="0"/>
          <w:color w:val="365F91" w:themeColor="accent1" w:themeShade="BF"/>
          <w:kern w:val="0"/>
        </w:rPr>
        <w:lastRenderedPageBreak/>
        <w:t xml:space="preserve">Part 5 - </w:t>
      </w:r>
      <w:r w:rsidR="007E48BD" w:rsidRPr="00495B7C">
        <w:rPr>
          <w:rFonts w:asciiTheme="minorHAnsi" w:hAnsiTheme="minorHAnsi" w:cstheme="minorHAnsi"/>
          <w:b w:val="0"/>
          <w:bCs w:val="0"/>
          <w:color w:val="365F91" w:themeColor="accent1" w:themeShade="BF"/>
          <w:kern w:val="0"/>
        </w:rPr>
        <w:t>Top Talkers</w:t>
      </w:r>
      <w:r w:rsidR="005A2AFA" w:rsidRPr="00495B7C">
        <w:rPr>
          <w:rFonts w:asciiTheme="minorHAnsi" w:hAnsiTheme="minorHAnsi" w:cstheme="minorHAnsi"/>
          <w:b w:val="0"/>
          <w:bCs w:val="0"/>
          <w:color w:val="365F91" w:themeColor="accent1" w:themeShade="BF"/>
          <w:kern w:val="0"/>
        </w:rPr>
        <w:t>, Profiles,</w:t>
      </w:r>
      <w:r w:rsidR="007E48BD" w:rsidRPr="00495B7C">
        <w:rPr>
          <w:rFonts w:asciiTheme="minorHAnsi" w:hAnsiTheme="minorHAnsi" w:cstheme="minorHAnsi"/>
          <w:b w:val="0"/>
          <w:bCs w:val="0"/>
          <w:color w:val="365F91" w:themeColor="accent1" w:themeShade="BF"/>
          <w:kern w:val="0"/>
        </w:rPr>
        <w:t xml:space="preserve"> and Graphs</w:t>
      </w:r>
    </w:p>
    <w:p w14:paraId="337B1385" w14:textId="32045573" w:rsidR="00A042CF" w:rsidRPr="00C102B8" w:rsidRDefault="00A042CF" w:rsidP="00EC6A78">
      <w:pPr>
        <w:pStyle w:val="Heading1"/>
        <w:keepLines/>
        <w:spacing w:after="0" w:line="259" w:lineRule="auto"/>
        <w:jc w:val="both"/>
        <w:rPr>
          <w:rFonts w:asciiTheme="minorHAnsi" w:hAnsiTheme="minorHAnsi" w:cstheme="minorHAnsi"/>
          <w:b w:val="0"/>
          <w:bCs w:val="0"/>
          <w:color w:val="365F91" w:themeColor="accent1" w:themeShade="BF"/>
          <w:kern w:val="0"/>
          <w:sz w:val="30"/>
          <w:szCs w:val="30"/>
        </w:rPr>
      </w:pPr>
      <w:r w:rsidRPr="00C102B8">
        <w:rPr>
          <w:rFonts w:asciiTheme="minorHAnsi" w:hAnsiTheme="minorHAnsi" w:cstheme="minorHAnsi"/>
          <w:b w:val="0"/>
          <w:bCs w:val="0"/>
          <w:color w:val="365F91" w:themeColor="accent1" w:themeShade="BF"/>
          <w:kern w:val="0"/>
          <w:sz w:val="30"/>
          <w:szCs w:val="30"/>
        </w:rPr>
        <w:t xml:space="preserve">Objective </w:t>
      </w:r>
      <w:r w:rsidR="00AE40FF" w:rsidRPr="00C102B8">
        <w:rPr>
          <w:rFonts w:asciiTheme="minorHAnsi" w:hAnsiTheme="minorHAnsi" w:cstheme="minorHAnsi"/>
          <w:b w:val="0"/>
          <w:bCs w:val="0"/>
          <w:color w:val="365F91" w:themeColor="accent1" w:themeShade="BF"/>
          <w:kern w:val="0"/>
          <w:sz w:val="30"/>
          <w:szCs w:val="30"/>
        </w:rPr>
        <w:t>5.</w:t>
      </w:r>
      <w:r w:rsidRPr="00C102B8">
        <w:rPr>
          <w:rFonts w:asciiTheme="minorHAnsi" w:hAnsiTheme="minorHAnsi" w:cstheme="minorHAnsi"/>
          <w:b w:val="0"/>
          <w:bCs w:val="0"/>
          <w:color w:val="365F91" w:themeColor="accent1" w:themeShade="BF"/>
          <w:kern w:val="0"/>
          <w:sz w:val="30"/>
          <w:szCs w:val="30"/>
        </w:rPr>
        <w:t>1</w:t>
      </w:r>
    </w:p>
    <w:p w14:paraId="6B4EE3CF" w14:textId="77777777" w:rsidR="00165766" w:rsidRPr="00422F77" w:rsidRDefault="00165766" w:rsidP="00165766">
      <w:pPr>
        <w:rPr>
          <w:rFonts w:asciiTheme="minorHAnsi" w:hAnsiTheme="minorHAnsi" w:cstheme="minorHAnsi"/>
          <w:sz w:val="24"/>
          <w:szCs w:val="24"/>
        </w:rPr>
      </w:pPr>
    </w:p>
    <w:p w14:paraId="337B1386" w14:textId="77777777" w:rsidR="00A042CF" w:rsidRPr="00422F77" w:rsidRDefault="00A042CF" w:rsidP="00624E2E">
      <w:pPr>
        <w:pStyle w:val="ListParagraph"/>
        <w:numPr>
          <w:ilvl w:val="0"/>
          <w:numId w:val="10"/>
        </w:numPr>
        <w:spacing w:line="360" w:lineRule="auto"/>
        <w:jc w:val="both"/>
        <w:rPr>
          <w:rFonts w:eastAsia="Arial" w:cstheme="minorHAnsi"/>
          <w:spacing w:val="2"/>
          <w:sz w:val="24"/>
          <w:szCs w:val="24"/>
        </w:rPr>
      </w:pPr>
      <w:r w:rsidRPr="00422F77">
        <w:rPr>
          <w:rFonts w:eastAsia="Arial" w:cstheme="minorHAnsi"/>
          <w:spacing w:val="2"/>
          <w:sz w:val="24"/>
          <w:szCs w:val="24"/>
        </w:rPr>
        <w:t>Determine Top Talkers on the network.</w:t>
      </w:r>
      <w:r w:rsidR="005862CF" w:rsidRPr="00422F77">
        <w:rPr>
          <w:rFonts w:eastAsia="Arial" w:cstheme="minorHAnsi"/>
          <w:spacing w:val="2"/>
          <w:sz w:val="24"/>
          <w:szCs w:val="24"/>
        </w:rPr>
        <w:t xml:space="preserve"> </w:t>
      </w:r>
      <w:r w:rsidR="005862CF" w:rsidRPr="00422F77">
        <w:rPr>
          <w:rFonts w:eastAsia="Arial" w:cstheme="minorHAnsi"/>
          <w:b/>
          <w:spacing w:val="2"/>
          <w:sz w:val="24"/>
          <w:szCs w:val="24"/>
        </w:rPr>
        <w:t>[10 points]</w:t>
      </w:r>
    </w:p>
    <w:p w14:paraId="337B1387" w14:textId="77777777" w:rsidR="00A042CF" w:rsidRPr="00422F77" w:rsidRDefault="00A042CF" w:rsidP="00624E2E">
      <w:pPr>
        <w:pStyle w:val="ListParagraph"/>
        <w:numPr>
          <w:ilvl w:val="0"/>
          <w:numId w:val="10"/>
        </w:numPr>
        <w:spacing w:line="360" w:lineRule="auto"/>
        <w:jc w:val="both"/>
        <w:rPr>
          <w:rFonts w:eastAsia="Arial" w:cstheme="minorHAnsi"/>
          <w:spacing w:val="2"/>
          <w:sz w:val="24"/>
          <w:szCs w:val="24"/>
        </w:rPr>
      </w:pPr>
      <w:r w:rsidRPr="00422F77">
        <w:rPr>
          <w:rFonts w:eastAsia="Arial" w:cstheme="minorHAnsi"/>
          <w:spacing w:val="2"/>
          <w:sz w:val="24"/>
          <w:szCs w:val="24"/>
        </w:rPr>
        <w:t>What are two ways you can determine what device/IP address is transmitting the most traffic on the network? Provide a screenshot of one of those ways.</w:t>
      </w:r>
      <w:r w:rsidR="007E48BD" w:rsidRPr="00422F77">
        <w:rPr>
          <w:rFonts w:eastAsia="Arial" w:cstheme="minorHAnsi"/>
          <w:spacing w:val="2"/>
          <w:sz w:val="24"/>
          <w:szCs w:val="24"/>
        </w:rPr>
        <w:t xml:space="preserve">  (Hint:  Protocol </w:t>
      </w:r>
      <w:r w:rsidR="005A2AFA" w:rsidRPr="00422F77">
        <w:rPr>
          <w:rFonts w:eastAsia="Arial" w:cstheme="minorHAnsi"/>
          <w:spacing w:val="2"/>
          <w:sz w:val="24"/>
          <w:szCs w:val="24"/>
        </w:rPr>
        <w:t>Hierarchy</w:t>
      </w:r>
      <w:r w:rsidR="007E48BD" w:rsidRPr="00422F77">
        <w:rPr>
          <w:rFonts w:eastAsia="Arial" w:cstheme="minorHAnsi"/>
          <w:spacing w:val="2"/>
          <w:sz w:val="24"/>
          <w:szCs w:val="24"/>
        </w:rPr>
        <w:t>; Conversations; Endpoints)</w:t>
      </w:r>
      <w:r w:rsidR="005862CF" w:rsidRPr="00422F77">
        <w:rPr>
          <w:rFonts w:eastAsia="Arial" w:cstheme="minorHAnsi"/>
          <w:spacing w:val="2"/>
          <w:sz w:val="24"/>
          <w:szCs w:val="24"/>
        </w:rPr>
        <w:t xml:space="preserve"> </w:t>
      </w:r>
      <w:r w:rsidR="005862CF" w:rsidRPr="00422F77">
        <w:rPr>
          <w:rFonts w:eastAsia="Arial" w:cstheme="minorHAnsi"/>
          <w:b/>
          <w:spacing w:val="2"/>
          <w:sz w:val="24"/>
          <w:szCs w:val="24"/>
        </w:rPr>
        <w:t>[10 points]</w:t>
      </w:r>
    </w:p>
    <w:p w14:paraId="337B1389" w14:textId="037F8C20" w:rsidR="00A042CF" w:rsidRPr="001B43B3" w:rsidRDefault="007E48BD" w:rsidP="00EC6A78">
      <w:pPr>
        <w:pStyle w:val="Heading1"/>
        <w:keepLines/>
        <w:spacing w:after="0" w:line="259" w:lineRule="auto"/>
        <w:jc w:val="both"/>
        <w:rPr>
          <w:rFonts w:asciiTheme="minorHAnsi" w:hAnsiTheme="minorHAnsi" w:cstheme="minorHAnsi"/>
          <w:b w:val="0"/>
          <w:bCs w:val="0"/>
          <w:color w:val="365F91" w:themeColor="accent1" w:themeShade="BF"/>
          <w:kern w:val="0"/>
          <w:sz w:val="30"/>
          <w:szCs w:val="30"/>
        </w:rPr>
      </w:pPr>
      <w:r w:rsidRPr="001B43B3">
        <w:rPr>
          <w:rFonts w:asciiTheme="minorHAnsi" w:hAnsiTheme="minorHAnsi" w:cstheme="minorHAnsi"/>
          <w:b w:val="0"/>
          <w:bCs w:val="0"/>
          <w:color w:val="365F91" w:themeColor="accent1" w:themeShade="BF"/>
          <w:kern w:val="0"/>
          <w:sz w:val="30"/>
          <w:szCs w:val="30"/>
        </w:rPr>
        <w:t xml:space="preserve">Objective </w:t>
      </w:r>
      <w:r w:rsidR="00AE40FF" w:rsidRPr="001B43B3">
        <w:rPr>
          <w:rFonts w:asciiTheme="minorHAnsi" w:hAnsiTheme="minorHAnsi" w:cstheme="minorHAnsi"/>
          <w:b w:val="0"/>
          <w:bCs w:val="0"/>
          <w:color w:val="365F91" w:themeColor="accent1" w:themeShade="BF"/>
          <w:kern w:val="0"/>
          <w:sz w:val="30"/>
          <w:szCs w:val="30"/>
        </w:rPr>
        <w:t>5.</w:t>
      </w:r>
      <w:r w:rsidRPr="001B43B3">
        <w:rPr>
          <w:rFonts w:asciiTheme="minorHAnsi" w:hAnsiTheme="minorHAnsi" w:cstheme="minorHAnsi"/>
          <w:b w:val="0"/>
          <w:bCs w:val="0"/>
          <w:color w:val="365F91" w:themeColor="accent1" w:themeShade="BF"/>
          <w:kern w:val="0"/>
          <w:sz w:val="30"/>
          <w:szCs w:val="30"/>
        </w:rPr>
        <w:t>2</w:t>
      </w:r>
    </w:p>
    <w:p w14:paraId="4F2F67D7" w14:textId="77777777" w:rsidR="00695198" w:rsidRPr="00422F77" w:rsidRDefault="00695198" w:rsidP="00695198">
      <w:pPr>
        <w:rPr>
          <w:rFonts w:asciiTheme="minorHAnsi" w:hAnsiTheme="minorHAnsi" w:cstheme="minorHAnsi"/>
          <w:sz w:val="24"/>
          <w:szCs w:val="24"/>
        </w:rPr>
      </w:pPr>
    </w:p>
    <w:p w14:paraId="337B138A" w14:textId="4BA01786" w:rsidR="005A2AFA" w:rsidRPr="00422F77" w:rsidRDefault="007E48BD" w:rsidP="001B43B3">
      <w:pPr>
        <w:pStyle w:val="ListParagraph"/>
        <w:numPr>
          <w:ilvl w:val="0"/>
          <w:numId w:val="11"/>
        </w:numPr>
        <w:spacing w:line="360" w:lineRule="auto"/>
        <w:jc w:val="both"/>
        <w:rPr>
          <w:rFonts w:eastAsia="Arial" w:cstheme="minorHAnsi"/>
          <w:spacing w:val="2"/>
          <w:sz w:val="24"/>
          <w:szCs w:val="24"/>
        </w:rPr>
      </w:pPr>
      <w:r w:rsidRPr="00422F77">
        <w:rPr>
          <w:rFonts w:eastAsia="Arial" w:cstheme="minorHAnsi"/>
          <w:spacing w:val="2"/>
          <w:sz w:val="24"/>
          <w:szCs w:val="24"/>
        </w:rPr>
        <w:t>Create a graph that displays the top 4 protocols from the capture</w:t>
      </w:r>
      <w:r w:rsidR="005862CF" w:rsidRPr="00422F77">
        <w:rPr>
          <w:rFonts w:eastAsia="Arial" w:cstheme="minorHAnsi"/>
          <w:spacing w:val="2"/>
          <w:sz w:val="24"/>
          <w:szCs w:val="24"/>
        </w:rPr>
        <w:t xml:space="preserve">. </w:t>
      </w:r>
    </w:p>
    <w:p w14:paraId="337B138B" w14:textId="77777777" w:rsidR="00A2060A" w:rsidRPr="00422F77" w:rsidRDefault="005A2AFA" w:rsidP="001B43B3">
      <w:pPr>
        <w:pStyle w:val="ListParagraph"/>
        <w:numPr>
          <w:ilvl w:val="0"/>
          <w:numId w:val="11"/>
        </w:numPr>
        <w:spacing w:line="360" w:lineRule="auto"/>
        <w:jc w:val="both"/>
        <w:rPr>
          <w:rFonts w:eastAsia="Arial" w:cstheme="minorHAnsi"/>
          <w:spacing w:val="2"/>
          <w:sz w:val="24"/>
          <w:szCs w:val="24"/>
        </w:rPr>
      </w:pPr>
      <w:r w:rsidRPr="00422F77">
        <w:rPr>
          <w:rFonts w:eastAsia="Arial" w:cstheme="minorHAnsi"/>
          <w:spacing w:val="2"/>
          <w:sz w:val="24"/>
          <w:szCs w:val="24"/>
        </w:rPr>
        <w:t xml:space="preserve">Provide </w:t>
      </w:r>
      <w:proofErr w:type="gramStart"/>
      <w:r w:rsidRPr="00422F77">
        <w:rPr>
          <w:rFonts w:eastAsia="Arial" w:cstheme="minorHAnsi"/>
          <w:spacing w:val="2"/>
          <w:sz w:val="24"/>
          <w:szCs w:val="24"/>
        </w:rPr>
        <w:t>screenshot</w:t>
      </w:r>
      <w:proofErr w:type="gramEnd"/>
      <w:r w:rsidRPr="00422F77">
        <w:rPr>
          <w:rFonts w:eastAsia="Arial" w:cstheme="minorHAnsi"/>
          <w:spacing w:val="2"/>
          <w:sz w:val="24"/>
          <w:szCs w:val="24"/>
        </w:rPr>
        <w:t xml:space="preserve"> of the graph.</w:t>
      </w:r>
      <w:r w:rsidR="005862CF" w:rsidRPr="00422F77">
        <w:rPr>
          <w:rFonts w:eastAsia="Arial" w:cstheme="minorHAnsi"/>
          <w:spacing w:val="2"/>
          <w:sz w:val="24"/>
          <w:szCs w:val="24"/>
        </w:rPr>
        <w:t xml:space="preserve"> </w:t>
      </w:r>
      <w:r w:rsidR="005862CF" w:rsidRPr="00422F77">
        <w:rPr>
          <w:rFonts w:eastAsia="Arial" w:cstheme="minorHAnsi"/>
          <w:b/>
          <w:spacing w:val="2"/>
          <w:sz w:val="24"/>
          <w:szCs w:val="24"/>
        </w:rPr>
        <w:t>[10 points]</w:t>
      </w:r>
    </w:p>
    <w:p w14:paraId="337B138C" w14:textId="77777777" w:rsidR="000F1779" w:rsidRPr="00422F77" w:rsidRDefault="000F1779" w:rsidP="000F1779">
      <w:pPr>
        <w:pStyle w:val="ListParagraph"/>
        <w:jc w:val="both"/>
        <w:rPr>
          <w:rFonts w:eastAsia="Arial" w:cstheme="minorHAnsi"/>
          <w:spacing w:val="2"/>
          <w:sz w:val="24"/>
          <w:szCs w:val="24"/>
        </w:rPr>
      </w:pPr>
    </w:p>
    <w:p w14:paraId="337B138D" w14:textId="0484AC72" w:rsidR="005A2AFA" w:rsidRPr="004947B0" w:rsidRDefault="005A2AFA" w:rsidP="00EC6A78">
      <w:pPr>
        <w:pStyle w:val="Heading1"/>
        <w:keepLines/>
        <w:spacing w:after="0" w:line="259" w:lineRule="auto"/>
        <w:jc w:val="both"/>
        <w:rPr>
          <w:rFonts w:asciiTheme="minorHAnsi" w:hAnsiTheme="minorHAnsi" w:cstheme="minorHAnsi"/>
          <w:b w:val="0"/>
          <w:bCs w:val="0"/>
          <w:color w:val="365F91" w:themeColor="accent1" w:themeShade="BF"/>
          <w:kern w:val="0"/>
          <w:sz w:val="30"/>
          <w:szCs w:val="30"/>
        </w:rPr>
      </w:pPr>
      <w:r w:rsidRPr="004947B0">
        <w:rPr>
          <w:rFonts w:asciiTheme="minorHAnsi" w:hAnsiTheme="minorHAnsi" w:cstheme="minorHAnsi"/>
          <w:b w:val="0"/>
          <w:bCs w:val="0"/>
          <w:color w:val="365F91" w:themeColor="accent1" w:themeShade="BF"/>
          <w:kern w:val="0"/>
          <w:sz w:val="30"/>
          <w:szCs w:val="30"/>
        </w:rPr>
        <w:t xml:space="preserve">Objective </w:t>
      </w:r>
      <w:r w:rsidR="00AE40FF" w:rsidRPr="004947B0">
        <w:rPr>
          <w:rFonts w:asciiTheme="minorHAnsi" w:hAnsiTheme="minorHAnsi" w:cstheme="minorHAnsi"/>
          <w:b w:val="0"/>
          <w:bCs w:val="0"/>
          <w:color w:val="365F91" w:themeColor="accent1" w:themeShade="BF"/>
          <w:kern w:val="0"/>
          <w:sz w:val="30"/>
          <w:szCs w:val="30"/>
        </w:rPr>
        <w:t>5.</w:t>
      </w:r>
      <w:r w:rsidRPr="004947B0">
        <w:rPr>
          <w:rFonts w:asciiTheme="minorHAnsi" w:hAnsiTheme="minorHAnsi" w:cstheme="minorHAnsi"/>
          <w:b w:val="0"/>
          <w:bCs w:val="0"/>
          <w:color w:val="365F91" w:themeColor="accent1" w:themeShade="BF"/>
          <w:kern w:val="0"/>
          <w:sz w:val="30"/>
          <w:szCs w:val="30"/>
        </w:rPr>
        <w:t>3</w:t>
      </w:r>
    </w:p>
    <w:p w14:paraId="70D853B9" w14:textId="77777777" w:rsidR="00F46FF6" w:rsidRPr="00422F77" w:rsidRDefault="00F46FF6" w:rsidP="00F46FF6">
      <w:pPr>
        <w:rPr>
          <w:rFonts w:asciiTheme="minorHAnsi" w:hAnsiTheme="minorHAnsi" w:cstheme="minorHAnsi"/>
          <w:sz w:val="24"/>
          <w:szCs w:val="24"/>
        </w:rPr>
      </w:pPr>
    </w:p>
    <w:p w14:paraId="337B138E" w14:textId="77777777" w:rsidR="005A2AFA" w:rsidRPr="00422F77" w:rsidRDefault="005A2AFA" w:rsidP="00731CEE">
      <w:pPr>
        <w:pStyle w:val="ListParagraph"/>
        <w:numPr>
          <w:ilvl w:val="0"/>
          <w:numId w:val="12"/>
        </w:numPr>
        <w:spacing w:line="360" w:lineRule="auto"/>
        <w:jc w:val="both"/>
        <w:rPr>
          <w:rFonts w:eastAsia="Arial" w:cstheme="minorHAnsi"/>
          <w:spacing w:val="2"/>
          <w:sz w:val="24"/>
          <w:szCs w:val="24"/>
        </w:rPr>
      </w:pPr>
      <w:r w:rsidRPr="00422F77">
        <w:rPr>
          <w:rFonts w:eastAsia="Arial" w:cstheme="minorHAnsi"/>
          <w:spacing w:val="2"/>
          <w:sz w:val="24"/>
          <w:szCs w:val="24"/>
        </w:rPr>
        <w:t>Create three profiles that you will use for</w:t>
      </w:r>
      <w:r w:rsidR="000F7BF7" w:rsidRPr="00422F77">
        <w:rPr>
          <w:rFonts w:eastAsia="Arial" w:cstheme="minorHAnsi"/>
          <w:spacing w:val="2"/>
          <w:sz w:val="24"/>
          <w:szCs w:val="24"/>
        </w:rPr>
        <w:t xml:space="preserve"> future</w:t>
      </w:r>
      <w:r w:rsidRPr="00422F77">
        <w:rPr>
          <w:rFonts w:eastAsia="Arial" w:cstheme="minorHAnsi"/>
          <w:spacing w:val="2"/>
          <w:sz w:val="24"/>
          <w:szCs w:val="24"/>
        </w:rPr>
        <w:t xml:space="preserve"> analysis objectives.  For example, Security, Troubleshooting, VoIP, etc.</w:t>
      </w:r>
      <w:r w:rsidR="005862CF" w:rsidRPr="00422F77">
        <w:rPr>
          <w:rFonts w:eastAsia="Arial" w:cstheme="minorHAnsi"/>
          <w:spacing w:val="2"/>
          <w:sz w:val="24"/>
          <w:szCs w:val="24"/>
        </w:rPr>
        <w:t xml:space="preserve"> </w:t>
      </w:r>
      <w:r w:rsidR="005862CF" w:rsidRPr="00422F77">
        <w:rPr>
          <w:rFonts w:eastAsia="Arial" w:cstheme="minorHAnsi"/>
          <w:b/>
          <w:spacing w:val="2"/>
          <w:sz w:val="24"/>
          <w:szCs w:val="24"/>
        </w:rPr>
        <w:t>[10 points]</w:t>
      </w:r>
    </w:p>
    <w:p w14:paraId="337B138F" w14:textId="6AA5BECA" w:rsidR="00A042CF" w:rsidRPr="00422F77" w:rsidRDefault="005A2AFA" w:rsidP="00731CEE">
      <w:pPr>
        <w:pStyle w:val="ListParagraph"/>
        <w:numPr>
          <w:ilvl w:val="0"/>
          <w:numId w:val="12"/>
        </w:numPr>
        <w:spacing w:line="360" w:lineRule="auto"/>
        <w:jc w:val="both"/>
        <w:rPr>
          <w:rFonts w:eastAsia="Arial" w:cstheme="minorHAnsi"/>
          <w:spacing w:val="2"/>
          <w:sz w:val="24"/>
          <w:szCs w:val="24"/>
        </w:rPr>
      </w:pPr>
      <w:r w:rsidRPr="00422F77">
        <w:rPr>
          <w:rFonts w:eastAsia="Arial" w:cstheme="minorHAnsi"/>
          <w:spacing w:val="2"/>
          <w:sz w:val="24"/>
          <w:szCs w:val="24"/>
        </w:rPr>
        <w:t xml:space="preserve">Explain what you would use </w:t>
      </w:r>
      <w:r w:rsidR="000F7BF7" w:rsidRPr="00422F77">
        <w:rPr>
          <w:rFonts w:eastAsia="Arial" w:cstheme="minorHAnsi"/>
          <w:spacing w:val="2"/>
          <w:sz w:val="24"/>
          <w:szCs w:val="24"/>
        </w:rPr>
        <w:t>each profile for</w:t>
      </w:r>
      <w:r w:rsidRPr="00422F77">
        <w:rPr>
          <w:rFonts w:eastAsia="Arial" w:cstheme="minorHAnsi"/>
          <w:spacing w:val="2"/>
          <w:sz w:val="24"/>
          <w:szCs w:val="24"/>
        </w:rPr>
        <w:t xml:space="preserve">, </w:t>
      </w:r>
      <w:r w:rsidR="000F7BF7" w:rsidRPr="00422F77">
        <w:rPr>
          <w:rFonts w:eastAsia="Arial" w:cstheme="minorHAnsi"/>
          <w:spacing w:val="2"/>
          <w:sz w:val="24"/>
          <w:szCs w:val="24"/>
        </w:rPr>
        <w:t xml:space="preserve">what you changed, </w:t>
      </w:r>
      <w:r w:rsidRPr="00422F77">
        <w:rPr>
          <w:rFonts w:eastAsia="Arial" w:cstheme="minorHAnsi"/>
          <w:spacing w:val="2"/>
          <w:sz w:val="24"/>
          <w:szCs w:val="24"/>
        </w:rPr>
        <w:t>and provide a screenshot of one of them.</w:t>
      </w:r>
      <w:r w:rsidR="005862CF" w:rsidRPr="00422F77">
        <w:rPr>
          <w:rFonts w:eastAsia="Arial" w:cstheme="minorHAnsi"/>
          <w:spacing w:val="2"/>
          <w:sz w:val="24"/>
          <w:szCs w:val="24"/>
        </w:rPr>
        <w:t xml:space="preserve"> </w:t>
      </w:r>
      <w:r w:rsidR="005862CF" w:rsidRPr="00422F77">
        <w:rPr>
          <w:rFonts w:eastAsia="Arial" w:cstheme="minorHAnsi"/>
          <w:b/>
          <w:spacing w:val="2"/>
          <w:sz w:val="24"/>
          <w:szCs w:val="24"/>
        </w:rPr>
        <w:t>[</w:t>
      </w:r>
      <w:r w:rsidR="00B67018" w:rsidRPr="00422F77">
        <w:rPr>
          <w:rFonts w:eastAsia="Arial" w:cstheme="minorHAnsi"/>
          <w:b/>
          <w:spacing w:val="2"/>
          <w:sz w:val="24"/>
          <w:szCs w:val="24"/>
        </w:rPr>
        <w:t>1</w:t>
      </w:r>
      <w:r w:rsidR="00E2574B">
        <w:rPr>
          <w:rFonts w:eastAsia="Arial" w:cstheme="minorHAnsi"/>
          <w:b/>
          <w:spacing w:val="2"/>
          <w:sz w:val="24"/>
          <w:szCs w:val="24"/>
        </w:rPr>
        <w:t>0</w:t>
      </w:r>
      <w:r w:rsidR="005862CF" w:rsidRPr="00422F77">
        <w:rPr>
          <w:rFonts w:eastAsia="Arial" w:cstheme="minorHAnsi"/>
          <w:b/>
          <w:spacing w:val="2"/>
          <w:sz w:val="24"/>
          <w:szCs w:val="24"/>
        </w:rPr>
        <w:t xml:space="preserve"> points]</w:t>
      </w:r>
    </w:p>
    <w:p w14:paraId="4F08DB68" w14:textId="77777777" w:rsidR="006C1C9D" w:rsidRDefault="006C1C9D" w:rsidP="00EA52B4">
      <w:pPr>
        <w:pStyle w:val="Heading1"/>
        <w:keepLines/>
        <w:spacing w:after="0" w:line="256" w:lineRule="auto"/>
        <w:rPr>
          <w:rFonts w:asciiTheme="minorHAnsi" w:hAnsiTheme="minorHAnsi" w:cstheme="minorHAnsi"/>
          <w:b w:val="0"/>
          <w:bCs w:val="0"/>
          <w:color w:val="365F91" w:themeColor="accent1" w:themeShade="BF"/>
          <w:kern w:val="0"/>
        </w:rPr>
      </w:pPr>
      <w:r w:rsidRPr="006C1C9D">
        <w:rPr>
          <w:rFonts w:asciiTheme="minorHAnsi" w:hAnsiTheme="minorHAnsi" w:cstheme="minorHAnsi"/>
          <w:b w:val="0"/>
          <w:bCs w:val="0"/>
          <w:color w:val="365F91" w:themeColor="accent1" w:themeShade="BF"/>
          <w:kern w:val="0"/>
        </w:rPr>
        <w:t>Part 6</w:t>
      </w:r>
      <w:r w:rsidR="000F2132" w:rsidRPr="006C1C9D">
        <w:rPr>
          <w:rFonts w:asciiTheme="minorHAnsi" w:hAnsiTheme="minorHAnsi" w:cstheme="minorHAnsi"/>
          <w:b w:val="0"/>
          <w:bCs w:val="0"/>
          <w:color w:val="365F91" w:themeColor="accent1" w:themeShade="BF"/>
          <w:kern w:val="0"/>
        </w:rPr>
        <w:t xml:space="preserve"> - </w:t>
      </w:r>
      <w:r w:rsidR="00EA52B4" w:rsidRPr="006C1C9D">
        <w:rPr>
          <w:rFonts w:asciiTheme="minorHAnsi" w:hAnsiTheme="minorHAnsi" w:cstheme="minorHAnsi"/>
          <w:b w:val="0"/>
          <w:bCs w:val="0"/>
          <w:color w:val="365F91" w:themeColor="accent1" w:themeShade="BF"/>
          <w:kern w:val="0"/>
        </w:rPr>
        <w:t xml:space="preserve">DHCP Release </w:t>
      </w:r>
      <w:r w:rsidR="00DB6072" w:rsidRPr="006C1C9D">
        <w:rPr>
          <w:rFonts w:asciiTheme="minorHAnsi" w:hAnsiTheme="minorHAnsi" w:cstheme="minorHAnsi"/>
          <w:b w:val="0"/>
          <w:bCs w:val="0"/>
          <w:color w:val="365F91" w:themeColor="accent1" w:themeShade="BF"/>
          <w:kern w:val="0"/>
        </w:rPr>
        <w:t>and</w:t>
      </w:r>
      <w:r w:rsidR="00EA52B4" w:rsidRPr="006C1C9D">
        <w:rPr>
          <w:rFonts w:asciiTheme="minorHAnsi" w:hAnsiTheme="minorHAnsi" w:cstheme="minorHAnsi"/>
          <w:b w:val="0"/>
          <w:bCs w:val="0"/>
          <w:color w:val="365F91" w:themeColor="accent1" w:themeShade="BF"/>
          <w:kern w:val="0"/>
        </w:rPr>
        <w:t xml:space="preserve"> Renew</w:t>
      </w:r>
    </w:p>
    <w:p w14:paraId="21D5F28F" w14:textId="6D2DFCA5" w:rsidR="006C1C9D" w:rsidRDefault="006C1C9D" w:rsidP="006C1C9D">
      <w:pPr>
        <w:pStyle w:val="Heading1"/>
        <w:keepLines/>
        <w:spacing w:after="0" w:line="259" w:lineRule="auto"/>
        <w:jc w:val="both"/>
        <w:rPr>
          <w:rFonts w:asciiTheme="minorHAnsi" w:hAnsiTheme="minorHAnsi" w:cstheme="minorHAnsi"/>
          <w:b w:val="0"/>
          <w:bCs w:val="0"/>
          <w:color w:val="365F91" w:themeColor="accent1" w:themeShade="BF"/>
          <w:kern w:val="0"/>
          <w:sz w:val="30"/>
          <w:szCs w:val="30"/>
        </w:rPr>
      </w:pPr>
      <w:r w:rsidRPr="004947B0">
        <w:rPr>
          <w:rFonts w:asciiTheme="minorHAnsi" w:hAnsiTheme="minorHAnsi" w:cstheme="minorHAnsi"/>
          <w:b w:val="0"/>
          <w:bCs w:val="0"/>
          <w:color w:val="365F91" w:themeColor="accent1" w:themeShade="BF"/>
          <w:kern w:val="0"/>
          <w:sz w:val="30"/>
          <w:szCs w:val="30"/>
        </w:rPr>
        <w:t xml:space="preserve">Objective </w:t>
      </w:r>
      <w:r>
        <w:rPr>
          <w:rFonts w:asciiTheme="minorHAnsi" w:hAnsiTheme="minorHAnsi" w:cstheme="minorHAnsi"/>
          <w:b w:val="0"/>
          <w:bCs w:val="0"/>
          <w:color w:val="365F91" w:themeColor="accent1" w:themeShade="BF"/>
          <w:kern w:val="0"/>
          <w:sz w:val="30"/>
          <w:szCs w:val="30"/>
        </w:rPr>
        <w:t>6</w:t>
      </w:r>
      <w:r w:rsidRPr="004947B0">
        <w:rPr>
          <w:rFonts w:asciiTheme="minorHAnsi" w:hAnsiTheme="minorHAnsi" w:cstheme="minorHAnsi"/>
          <w:b w:val="0"/>
          <w:bCs w:val="0"/>
          <w:color w:val="365F91" w:themeColor="accent1" w:themeShade="BF"/>
          <w:kern w:val="0"/>
          <w:sz w:val="30"/>
          <w:szCs w:val="30"/>
        </w:rPr>
        <w:t>.</w:t>
      </w:r>
      <w:r>
        <w:rPr>
          <w:rFonts w:asciiTheme="minorHAnsi" w:hAnsiTheme="minorHAnsi" w:cstheme="minorHAnsi"/>
          <w:b w:val="0"/>
          <w:bCs w:val="0"/>
          <w:color w:val="365F91" w:themeColor="accent1" w:themeShade="BF"/>
          <w:kern w:val="0"/>
          <w:sz w:val="30"/>
          <w:szCs w:val="30"/>
        </w:rPr>
        <w:t>1</w:t>
      </w:r>
    </w:p>
    <w:p w14:paraId="1842349D" w14:textId="77777777" w:rsidR="006C1C9D" w:rsidRPr="006C1C9D" w:rsidRDefault="006C1C9D" w:rsidP="006C1C9D"/>
    <w:p w14:paraId="7F70F4DE" w14:textId="77777777" w:rsidR="00EA52B4" w:rsidRPr="00422F77" w:rsidRDefault="00EA52B4" w:rsidP="00EA52B4">
      <w:pPr>
        <w:pStyle w:val="ListParagraph"/>
        <w:numPr>
          <w:ilvl w:val="0"/>
          <w:numId w:val="15"/>
        </w:numPr>
        <w:spacing w:line="360" w:lineRule="auto"/>
        <w:rPr>
          <w:rFonts w:eastAsia="Arial" w:cstheme="minorHAnsi"/>
          <w:spacing w:val="2"/>
          <w:sz w:val="24"/>
          <w:szCs w:val="24"/>
        </w:rPr>
      </w:pPr>
      <w:r w:rsidRPr="00422F77">
        <w:rPr>
          <w:rFonts w:eastAsia="Arial" w:cstheme="minorHAnsi"/>
          <w:spacing w:val="2"/>
          <w:sz w:val="24"/>
          <w:szCs w:val="24"/>
        </w:rPr>
        <w:t xml:space="preserve">Start Wireshark and begin </w:t>
      </w:r>
      <w:proofErr w:type="gramStart"/>
      <w:r w:rsidRPr="00422F77">
        <w:rPr>
          <w:rFonts w:eastAsia="Arial" w:cstheme="minorHAnsi"/>
          <w:spacing w:val="2"/>
          <w:sz w:val="24"/>
          <w:szCs w:val="24"/>
        </w:rPr>
        <w:t>capture</w:t>
      </w:r>
      <w:proofErr w:type="gramEnd"/>
      <w:r w:rsidRPr="00422F77">
        <w:rPr>
          <w:rFonts w:eastAsia="Arial" w:cstheme="minorHAnsi"/>
          <w:spacing w:val="2"/>
          <w:sz w:val="24"/>
          <w:szCs w:val="24"/>
        </w:rPr>
        <w:t xml:space="preserve"> </w:t>
      </w:r>
    </w:p>
    <w:p w14:paraId="2B6EE7A7" w14:textId="77777777" w:rsidR="00EA52B4" w:rsidRPr="00422F77" w:rsidRDefault="00EA52B4" w:rsidP="00EA52B4">
      <w:pPr>
        <w:pStyle w:val="ListParagraph"/>
        <w:numPr>
          <w:ilvl w:val="0"/>
          <w:numId w:val="15"/>
        </w:numPr>
        <w:spacing w:line="360" w:lineRule="auto"/>
        <w:rPr>
          <w:rFonts w:cstheme="minorHAnsi"/>
          <w:sz w:val="24"/>
          <w:szCs w:val="24"/>
        </w:rPr>
      </w:pPr>
      <w:r w:rsidRPr="00422F77">
        <w:rPr>
          <w:rFonts w:cstheme="minorHAnsi"/>
          <w:sz w:val="24"/>
          <w:szCs w:val="24"/>
        </w:rPr>
        <w:t xml:space="preserve">Release the DHCP IP address your machine has </w:t>
      </w:r>
      <w:proofErr w:type="gramStart"/>
      <w:r w:rsidRPr="00422F77">
        <w:rPr>
          <w:rFonts w:cstheme="minorHAnsi"/>
          <w:sz w:val="24"/>
          <w:szCs w:val="24"/>
        </w:rPr>
        <w:t>obtained</w:t>
      </w:r>
      <w:proofErr w:type="gramEnd"/>
    </w:p>
    <w:p w14:paraId="58B9C703" w14:textId="77777777" w:rsidR="00EA52B4" w:rsidRPr="00422F77" w:rsidRDefault="00EA52B4" w:rsidP="00EA52B4">
      <w:pPr>
        <w:pStyle w:val="ListParagraph"/>
        <w:numPr>
          <w:ilvl w:val="0"/>
          <w:numId w:val="15"/>
        </w:numPr>
        <w:spacing w:line="360" w:lineRule="auto"/>
        <w:rPr>
          <w:rFonts w:cstheme="minorHAnsi"/>
          <w:sz w:val="24"/>
          <w:szCs w:val="24"/>
        </w:rPr>
      </w:pPr>
      <w:r w:rsidRPr="00422F77">
        <w:rPr>
          <w:rFonts w:cstheme="minorHAnsi"/>
          <w:sz w:val="24"/>
          <w:szCs w:val="24"/>
        </w:rPr>
        <w:t>Renew the DHCP IP address (for your machine to obtain a new address)</w:t>
      </w:r>
    </w:p>
    <w:p w14:paraId="6A1493A8" w14:textId="77777777" w:rsidR="00EA52B4" w:rsidRPr="00422F77" w:rsidRDefault="00EA52B4" w:rsidP="00EA52B4">
      <w:pPr>
        <w:pStyle w:val="ListParagraph"/>
        <w:numPr>
          <w:ilvl w:val="0"/>
          <w:numId w:val="15"/>
        </w:numPr>
        <w:spacing w:line="360" w:lineRule="auto"/>
        <w:rPr>
          <w:rFonts w:cstheme="minorHAnsi"/>
          <w:sz w:val="24"/>
          <w:szCs w:val="24"/>
        </w:rPr>
      </w:pPr>
      <w:r w:rsidRPr="00422F77">
        <w:rPr>
          <w:rFonts w:cstheme="minorHAnsi"/>
          <w:sz w:val="24"/>
          <w:szCs w:val="24"/>
        </w:rPr>
        <w:t xml:space="preserve">After your machine receives an IP address from the DHCP server, stop the </w:t>
      </w:r>
      <w:proofErr w:type="gramStart"/>
      <w:r w:rsidRPr="00422F77">
        <w:rPr>
          <w:rFonts w:cstheme="minorHAnsi"/>
          <w:sz w:val="24"/>
          <w:szCs w:val="24"/>
        </w:rPr>
        <w:t>capture</w:t>
      </w:r>
      <w:proofErr w:type="gramEnd"/>
    </w:p>
    <w:p w14:paraId="470EF8F9" w14:textId="5E4A3D33" w:rsidR="00EA52B4" w:rsidRPr="002C0234" w:rsidRDefault="00EA52B4" w:rsidP="002C0234">
      <w:pPr>
        <w:pStyle w:val="ListParagraph"/>
        <w:numPr>
          <w:ilvl w:val="0"/>
          <w:numId w:val="15"/>
        </w:numPr>
        <w:spacing w:line="360" w:lineRule="auto"/>
        <w:rPr>
          <w:rFonts w:cstheme="minorHAnsi"/>
          <w:sz w:val="24"/>
          <w:szCs w:val="24"/>
        </w:rPr>
      </w:pPr>
      <w:r w:rsidRPr="00422F77">
        <w:rPr>
          <w:rFonts w:cstheme="minorHAnsi"/>
          <w:sz w:val="24"/>
          <w:szCs w:val="24"/>
        </w:rPr>
        <w:t>Filter the capture to only show the DHCP traffic</w:t>
      </w:r>
      <w:r w:rsidR="002C0234">
        <w:rPr>
          <w:rFonts w:cstheme="minorHAnsi"/>
          <w:sz w:val="24"/>
          <w:szCs w:val="24"/>
        </w:rPr>
        <w:t xml:space="preserve">. </w:t>
      </w:r>
      <w:r w:rsidRPr="002C0234">
        <w:rPr>
          <w:rFonts w:cstheme="minorHAnsi"/>
          <w:sz w:val="24"/>
          <w:szCs w:val="24"/>
        </w:rPr>
        <w:t>From the capture indicate the following:</w:t>
      </w:r>
    </w:p>
    <w:p w14:paraId="247247B1" w14:textId="77777777" w:rsidR="00EA52B4" w:rsidRPr="00422F77" w:rsidRDefault="00EA52B4" w:rsidP="002C0234">
      <w:pPr>
        <w:pStyle w:val="ListParagraph"/>
        <w:numPr>
          <w:ilvl w:val="2"/>
          <w:numId w:val="15"/>
        </w:numPr>
        <w:spacing w:line="360" w:lineRule="auto"/>
        <w:ind w:left="1440"/>
        <w:rPr>
          <w:rFonts w:cstheme="minorHAnsi"/>
          <w:sz w:val="24"/>
          <w:szCs w:val="24"/>
        </w:rPr>
      </w:pPr>
      <w:r w:rsidRPr="00422F77">
        <w:rPr>
          <w:rFonts w:cstheme="minorHAnsi"/>
          <w:sz w:val="24"/>
          <w:szCs w:val="24"/>
        </w:rPr>
        <w:t>DHCP server address [</w:t>
      </w:r>
      <w:r w:rsidRPr="00422F77">
        <w:rPr>
          <w:rFonts w:cstheme="minorHAnsi"/>
          <w:b/>
          <w:sz w:val="24"/>
          <w:szCs w:val="24"/>
        </w:rPr>
        <w:t>2 points</w:t>
      </w:r>
      <w:r w:rsidRPr="00422F77">
        <w:rPr>
          <w:rFonts w:cstheme="minorHAnsi"/>
          <w:sz w:val="24"/>
          <w:szCs w:val="24"/>
        </w:rPr>
        <w:t>]</w:t>
      </w:r>
    </w:p>
    <w:p w14:paraId="4F3525F8" w14:textId="77777777" w:rsidR="00EA52B4" w:rsidRPr="00422F77" w:rsidRDefault="00EA52B4" w:rsidP="002C0234">
      <w:pPr>
        <w:pStyle w:val="ListParagraph"/>
        <w:numPr>
          <w:ilvl w:val="2"/>
          <w:numId w:val="15"/>
        </w:numPr>
        <w:spacing w:line="360" w:lineRule="auto"/>
        <w:ind w:left="1440"/>
        <w:rPr>
          <w:rFonts w:cstheme="minorHAnsi"/>
          <w:sz w:val="24"/>
          <w:szCs w:val="24"/>
        </w:rPr>
      </w:pPr>
      <w:r w:rsidRPr="00422F77">
        <w:rPr>
          <w:rFonts w:cstheme="minorHAnsi"/>
          <w:sz w:val="24"/>
          <w:szCs w:val="24"/>
        </w:rPr>
        <w:t>The IP address your machine was offered and accepted [</w:t>
      </w:r>
      <w:r w:rsidRPr="00422F77">
        <w:rPr>
          <w:rFonts w:cstheme="minorHAnsi"/>
          <w:b/>
          <w:sz w:val="24"/>
          <w:szCs w:val="24"/>
        </w:rPr>
        <w:t>2 points</w:t>
      </w:r>
      <w:r w:rsidRPr="00422F77">
        <w:rPr>
          <w:rFonts w:cstheme="minorHAnsi"/>
          <w:sz w:val="24"/>
          <w:szCs w:val="24"/>
        </w:rPr>
        <w:t>]</w:t>
      </w:r>
    </w:p>
    <w:p w14:paraId="337B1390" w14:textId="6344D50C" w:rsidR="00D96CFD" w:rsidRPr="00422F77" w:rsidRDefault="00EA52B4" w:rsidP="002C0234">
      <w:pPr>
        <w:pStyle w:val="ListParagraph"/>
        <w:numPr>
          <w:ilvl w:val="2"/>
          <w:numId w:val="15"/>
        </w:numPr>
        <w:spacing w:line="360" w:lineRule="auto"/>
        <w:ind w:left="1440"/>
        <w:rPr>
          <w:rFonts w:cstheme="minorHAnsi"/>
          <w:sz w:val="24"/>
          <w:szCs w:val="24"/>
        </w:rPr>
      </w:pPr>
      <w:r w:rsidRPr="00422F77">
        <w:rPr>
          <w:rFonts w:cstheme="minorHAnsi"/>
          <w:sz w:val="24"/>
          <w:szCs w:val="24"/>
        </w:rPr>
        <w:t>Explain the DHCP process, include a screenshot [</w:t>
      </w:r>
      <w:r w:rsidRPr="00422F77">
        <w:rPr>
          <w:rFonts w:cstheme="minorHAnsi"/>
          <w:b/>
          <w:sz w:val="24"/>
          <w:szCs w:val="24"/>
        </w:rPr>
        <w:t>1</w:t>
      </w:r>
      <w:r w:rsidR="0026172E">
        <w:rPr>
          <w:rFonts w:cstheme="minorHAnsi"/>
          <w:b/>
          <w:sz w:val="24"/>
          <w:szCs w:val="24"/>
        </w:rPr>
        <w:t>0</w:t>
      </w:r>
      <w:r w:rsidRPr="00422F77">
        <w:rPr>
          <w:rFonts w:cstheme="minorHAnsi"/>
          <w:b/>
          <w:sz w:val="24"/>
          <w:szCs w:val="24"/>
        </w:rPr>
        <w:t xml:space="preserve"> points</w:t>
      </w:r>
      <w:r w:rsidRPr="00422F77">
        <w:rPr>
          <w:rFonts w:cstheme="minorHAnsi"/>
          <w:sz w:val="24"/>
          <w:szCs w:val="24"/>
        </w:rPr>
        <w:t>]</w:t>
      </w:r>
    </w:p>
    <w:p w14:paraId="5AC7E0FE" w14:textId="77213183" w:rsidR="00A262F8" w:rsidRPr="00422F77" w:rsidRDefault="00A262F8" w:rsidP="00A262F8">
      <w:pPr>
        <w:spacing w:line="360" w:lineRule="auto"/>
        <w:rPr>
          <w:rFonts w:asciiTheme="minorHAnsi" w:hAnsiTheme="minorHAnsi" w:cstheme="minorHAnsi"/>
          <w:sz w:val="24"/>
          <w:szCs w:val="24"/>
        </w:rPr>
      </w:pPr>
    </w:p>
    <w:p w14:paraId="4C1DC020" w14:textId="7247A6E4" w:rsidR="00A262F8" w:rsidRDefault="000B7DA1" w:rsidP="00A262F8">
      <w:pPr>
        <w:rPr>
          <w:rFonts w:asciiTheme="minorHAnsi" w:eastAsia="Calibri" w:hAnsiTheme="minorHAnsi" w:cstheme="minorHAnsi"/>
          <w:color w:val="365F91"/>
          <w:sz w:val="32"/>
          <w:szCs w:val="32"/>
        </w:rPr>
      </w:pPr>
      <w:r>
        <w:rPr>
          <w:rFonts w:asciiTheme="minorHAnsi" w:eastAsia="Calibri" w:hAnsiTheme="minorHAnsi" w:cstheme="minorHAnsi"/>
          <w:color w:val="365F91"/>
          <w:sz w:val="32"/>
          <w:szCs w:val="32"/>
        </w:rPr>
        <w:t>Part</w:t>
      </w:r>
      <w:r w:rsidR="00A262F8" w:rsidRPr="000B7DA1">
        <w:rPr>
          <w:rFonts w:asciiTheme="minorHAnsi" w:eastAsia="Calibri" w:hAnsiTheme="minorHAnsi" w:cstheme="minorHAnsi"/>
          <w:color w:val="365F91"/>
          <w:sz w:val="32"/>
          <w:szCs w:val="32"/>
        </w:rPr>
        <w:t xml:space="preserve"> </w:t>
      </w:r>
      <w:r>
        <w:rPr>
          <w:rFonts w:asciiTheme="minorHAnsi" w:eastAsia="Calibri" w:hAnsiTheme="minorHAnsi" w:cstheme="minorHAnsi"/>
          <w:color w:val="365F91"/>
          <w:sz w:val="32"/>
          <w:szCs w:val="32"/>
        </w:rPr>
        <w:t>7</w:t>
      </w:r>
      <w:r w:rsidR="00A262F8" w:rsidRPr="000B7DA1">
        <w:rPr>
          <w:rFonts w:asciiTheme="minorHAnsi" w:eastAsia="Calibri" w:hAnsiTheme="minorHAnsi" w:cstheme="minorHAnsi"/>
          <w:color w:val="365F91"/>
          <w:sz w:val="32"/>
          <w:szCs w:val="32"/>
        </w:rPr>
        <w:t xml:space="preserve"> – </w:t>
      </w:r>
      <w:r w:rsidR="00DB6072" w:rsidRPr="000B7DA1">
        <w:rPr>
          <w:rFonts w:asciiTheme="minorHAnsi" w:eastAsia="Calibri" w:hAnsiTheme="minorHAnsi" w:cstheme="minorHAnsi"/>
          <w:color w:val="365F91"/>
          <w:sz w:val="32"/>
          <w:szCs w:val="32"/>
        </w:rPr>
        <w:t xml:space="preserve">Web </w:t>
      </w:r>
      <w:r w:rsidR="0015384B">
        <w:rPr>
          <w:rFonts w:asciiTheme="minorHAnsi" w:eastAsia="Calibri" w:hAnsiTheme="minorHAnsi" w:cstheme="minorHAnsi"/>
          <w:color w:val="365F91"/>
          <w:sz w:val="32"/>
          <w:szCs w:val="32"/>
        </w:rPr>
        <w:t>t</w:t>
      </w:r>
      <w:r w:rsidR="00DB6072" w:rsidRPr="000B7DA1">
        <w:rPr>
          <w:rFonts w:asciiTheme="minorHAnsi" w:eastAsia="Calibri" w:hAnsiTheme="minorHAnsi" w:cstheme="minorHAnsi"/>
          <w:color w:val="365F91"/>
          <w:sz w:val="32"/>
          <w:szCs w:val="32"/>
        </w:rPr>
        <w:t>raffic (</w:t>
      </w:r>
      <w:r w:rsidR="00AD1790" w:rsidRPr="000B7DA1">
        <w:rPr>
          <w:rFonts w:asciiTheme="minorHAnsi" w:eastAsia="Calibri" w:hAnsiTheme="minorHAnsi" w:cstheme="minorHAnsi"/>
          <w:color w:val="365F91"/>
          <w:sz w:val="32"/>
          <w:szCs w:val="32"/>
        </w:rPr>
        <w:t>HTTP</w:t>
      </w:r>
      <w:r w:rsidR="00DB6072" w:rsidRPr="000B7DA1">
        <w:rPr>
          <w:rFonts w:asciiTheme="minorHAnsi" w:eastAsia="Calibri" w:hAnsiTheme="minorHAnsi" w:cstheme="minorHAnsi"/>
          <w:color w:val="365F91"/>
          <w:sz w:val="32"/>
          <w:szCs w:val="32"/>
        </w:rPr>
        <w:t xml:space="preserve">) and TCP </w:t>
      </w:r>
      <w:r w:rsidR="0015384B">
        <w:rPr>
          <w:rFonts w:asciiTheme="minorHAnsi" w:eastAsia="Calibri" w:hAnsiTheme="minorHAnsi" w:cstheme="minorHAnsi"/>
          <w:color w:val="365F91"/>
          <w:sz w:val="32"/>
          <w:szCs w:val="32"/>
        </w:rPr>
        <w:t>C</w:t>
      </w:r>
      <w:r w:rsidR="000A0AEF" w:rsidRPr="000B7DA1">
        <w:rPr>
          <w:rFonts w:asciiTheme="minorHAnsi" w:eastAsia="Calibri" w:hAnsiTheme="minorHAnsi" w:cstheme="minorHAnsi"/>
          <w:color w:val="365F91"/>
          <w:sz w:val="32"/>
          <w:szCs w:val="32"/>
        </w:rPr>
        <w:t>onnection</w:t>
      </w:r>
      <w:r w:rsidR="00AD1790" w:rsidRPr="000B7DA1">
        <w:rPr>
          <w:rFonts w:asciiTheme="minorHAnsi" w:eastAsia="Calibri" w:hAnsiTheme="minorHAnsi" w:cstheme="minorHAnsi"/>
          <w:color w:val="365F91"/>
          <w:sz w:val="32"/>
          <w:szCs w:val="32"/>
        </w:rPr>
        <w:t xml:space="preserve"> </w:t>
      </w:r>
    </w:p>
    <w:p w14:paraId="418AF288" w14:textId="51FA63CE" w:rsidR="00B8653A" w:rsidRDefault="00B8653A" w:rsidP="00B8653A">
      <w:pPr>
        <w:pStyle w:val="Heading1"/>
        <w:keepLines/>
        <w:spacing w:after="0" w:line="259" w:lineRule="auto"/>
        <w:jc w:val="both"/>
        <w:rPr>
          <w:rFonts w:asciiTheme="minorHAnsi" w:hAnsiTheme="minorHAnsi" w:cstheme="minorHAnsi"/>
          <w:b w:val="0"/>
          <w:bCs w:val="0"/>
          <w:color w:val="365F91" w:themeColor="accent1" w:themeShade="BF"/>
          <w:kern w:val="0"/>
          <w:sz w:val="30"/>
          <w:szCs w:val="30"/>
        </w:rPr>
      </w:pPr>
      <w:r w:rsidRPr="004947B0">
        <w:rPr>
          <w:rFonts w:asciiTheme="minorHAnsi" w:hAnsiTheme="minorHAnsi" w:cstheme="minorHAnsi"/>
          <w:b w:val="0"/>
          <w:bCs w:val="0"/>
          <w:color w:val="365F91" w:themeColor="accent1" w:themeShade="BF"/>
          <w:kern w:val="0"/>
          <w:sz w:val="30"/>
          <w:szCs w:val="30"/>
        </w:rPr>
        <w:t xml:space="preserve">Objective </w:t>
      </w:r>
      <w:r w:rsidR="00E12BA2">
        <w:rPr>
          <w:rFonts w:asciiTheme="minorHAnsi" w:hAnsiTheme="minorHAnsi" w:cstheme="minorHAnsi"/>
          <w:b w:val="0"/>
          <w:bCs w:val="0"/>
          <w:color w:val="365F91" w:themeColor="accent1" w:themeShade="BF"/>
          <w:kern w:val="0"/>
          <w:sz w:val="30"/>
          <w:szCs w:val="30"/>
        </w:rPr>
        <w:t>7</w:t>
      </w:r>
      <w:r w:rsidRPr="004947B0">
        <w:rPr>
          <w:rFonts w:asciiTheme="minorHAnsi" w:hAnsiTheme="minorHAnsi" w:cstheme="minorHAnsi"/>
          <w:b w:val="0"/>
          <w:bCs w:val="0"/>
          <w:color w:val="365F91" w:themeColor="accent1" w:themeShade="BF"/>
          <w:kern w:val="0"/>
          <w:sz w:val="30"/>
          <w:szCs w:val="30"/>
        </w:rPr>
        <w:t>.</w:t>
      </w:r>
      <w:r>
        <w:rPr>
          <w:rFonts w:asciiTheme="minorHAnsi" w:hAnsiTheme="minorHAnsi" w:cstheme="minorHAnsi"/>
          <w:b w:val="0"/>
          <w:bCs w:val="0"/>
          <w:color w:val="365F91" w:themeColor="accent1" w:themeShade="BF"/>
          <w:kern w:val="0"/>
          <w:sz w:val="30"/>
          <w:szCs w:val="30"/>
        </w:rPr>
        <w:t>1</w:t>
      </w:r>
    </w:p>
    <w:p w14:paraId="295B648D" w14:textId="77777777" w:rsidR="0015512F" w:rsidRDefault="0015512F" w:rsidP="0011005B">
      <w:pPr>
        <w:autoSpaceDE w:val="0"/>
        <w:autoSpaceDN w:val="0"/>
        <w:adjustRightInd w:val="0"/>
        <w:spacing w:line="360" w:lineRule="auto"/>
        <w:ind w:left="360"/>
        <w:rPr>
          <w:rFonts w:asciiTheme="minorHAnsi" w:hAnsiTheme="minorHAnsi" w:cstheme="minorHAnsi"/>
          <w:sz w:val="24"/>
          <w:szCs w:val="24"/>
        </w:rPr>
      </w:pPr>
    </w:p>
    <w:p w14:paraId="3247E7CF" w14:textId="5ADEED0D" w:rsidR="00B44A52" w:rsidRPr="00422F77" w:rsidRDefault="000E0CF6" w:rsidP="0011005B">
      <w:pPr>
        <w:autoSpaceDE w:val="0"/>
        <w:autoSpaceDN w:val="0"/>
        <w:adjustRightInd w:val="0"/>
        <w:spacing w:line="360" w:lineRule="auto"/>
        <w:ind w:left="360"/>
        <w:rPr>
          <w:rFonts w:asciiTheme="minorHAnsi" w:hAnsiTheme="minorHAnsi" w:cstheme="minorHAnsi"/>
          <w:sz w:val="24"/>
          <w:szCs w:val="24"/>
        </w:rPr>
      </w:pPr>
      <w:r w:rsidRPr="00422F77">
        <w:rPr>
          <w:rFonts w:asciiTheme="minorHAnsi" w:hAnsiTheme="minorHAnsi" w:cstheme="minorHAnsi"/>
          <w:sz w:val="24"/>
          <w:szCs w:val="24"/>
        </w:rPr>
        <w:t>1.</w:t>
      </w:r>
      <w:r w:rsidR="00F01700" w:rsidRPr="00422F77">
        <w:rPr>
          <w:rFonts w:asciiTheme="minorHAnsi" w:hAnsiTheme="minorHAnsi" w:cstheme="minorHAnsi"/>
          <w:sz w:val="24"/>
          <w:szCs w:val="24"/>
        </w:rPr>
        <w:t xml:space="preserve"> </w:t>
      </w:r>
      <w:r w:rsidR="00E57DC7">
        <w:rPr>
          <w:rFonts w:asciiTheme="minorHAnsi" w:hAnsiTheme="minorHAnsi" w:cstheme="minorHAnsi"/>
          <w:sz w:val="24"/>
          <w:szCs w:val="24"/>
        </w:rPr>
        <w:t xml:space="preserve"> </w:t>
      </w:r>
      <w:r w:rsidR="00E54737">
        <w:rPr>
          <w:rFonts w:asciiTheme="minorHAnsi" w:hAnsiTheme="minorHAnsi" w:cstheme="minorHAnsi"/>
          <w:sz w:val="24"/>
          <w:szCs w:val="24"/>
        </w:rPr>
        <w:t xml:space="preserve"> </w:t>
      </w:r>
      <w:r w:rsidR="008C12D1" w:rsidRPr="00422F77">
        <w:rPr>
          <w:rFonts w:asciiTheme="minorHAnsi" w:hAnsiTheme="minorHAnsi" w:cstheme="minorHAnsi"/>
          <w:sz w:val="24"/>
          <w:szCs w:val="24"/>
        </w:rPr>
        <w:t xml:space="preserve">Start Wireshark and select the appropriate interface to begin capturing packets. </w:t>
      </w:r>
    </w:p>
    <w:p w14:paraId="450D3CB7" w14:textId="2BF1DF12" w:rsidR="00401607" w:rsidRDefault="00B44A52" w:rsidP="00301691">
      <w:pPr>
        <w:autoSpaceDE w:val="0"/>
        <w:autoSpaceDN w:val="0"/>
        <w:adjustRightInd w:val="0"/>
        <w:spacing w:line="360" w:lineRule="auto"/>
        <w:ind w:left="720" w:hanging="360"/>
        <w:rPr>
          <w:rFonts w:asciiTheme="minorHAnsi" w:eastAsia="Calibri" w:hAnsiTheme="minorHAnsi" w:cstheme="minorHAnsi"/>
          <w:color w:val="000000"/>
          <w:sz w:val="24"/>
          <w:szCs w:val="24"/>
        </w:rPr>
      </w:pPr>
      <w:r w:rsidRPr="00422F77">
        <w:rPr>
          <w:rFonts w:asciiTheme="minorHAnsi" w:eastAsia="Calibri" w:hAnsiTheme="minorHAnsi" w:cstheme="minorHAnsi"/>
          <w:spacing w:val="19"/>
          <w:sz w:val="24"/>
          <w:szCs w:val="24"/>
        </w:rPr>
        <w:t>2.</w:t>
      </w:r>
      <w:r w:rsidR="002262A3">
        <w:rPr>
          <w:rFonts w:asciiTheme="minorHAnsi" w:eastAsia="Calibri" w:hAnsiTheme="minorHAnsi" w:cstheme="minorHAnsi"/>
          <w:spacing w:val="19"/>
          <w:sz w:val="24"/>
          <w:szCs w:val="24"/>
        </w:rPr>
        <w:t xml:space="preserve"> </w:t>
      </w:r>
      <w:r w:rsidR="00E54737">
        <w:rPr>
          <w:rFonts w:asciiTheme="minorHAnsi" w:eastAsia="Calibri" w:hAnsiTheme="minorHAnsi" w:cstheme="minorHAnsi"/>
          <w:spacing w:val="19"/>
          <w:sz w:val="24"/>
          <w:szCs w:val="24"/>
        </w:rPr>
        <w:t xml:space="preserve"> </w:t>
      </w:r>
      <w:r w:rsidR="00D13FD7" w:rsidRPr="00422F77">
        <w:rPr>
          <w:rFonts w:asciiTheme="minorHAnsi" w:eastAsia="Calibri" w:hAnsiTheme="minorHAnsi" w:cstheme="minorHAnsi"/>
          <w:spacing w:val="19"/>
          <w:sz w:val="24"/>
          <w:szCs w:val="24"/>
        </w:rPr>
        <w:t>Go to</w:t>
      </w:r>
      <w:r w:rsidR="00401607" w:rsidRPr="00422F77">
        <w:rPr>
          <w:rFonts w:asciiTheme="minorHAnsi" w:eastAsia="Calibri" w:hAnsiTheme="minorHAnsi" w:cstheme="minorHAnsi"/>
          <w:sz w:val="24"/>
          <w:szCs w:val="24"/>
        </w:rPr>
        <w:t xml:space="preserve"> </w:t>
      </w:r>
      <w:hyperlink r:id="rId18">
        <w:r w:rsidR="00401607" w:rsidRPr="00422F77">
          <w:rPr>
            <w:rFonts w:asciiTheme="minorHAnsi" w:eastAsia="Calibri" w:hAnsiTheme="minorHAnsi" w:cstheme="minorHAnsi"/>
            <w:color w:val="0000FF"/>
            <w:spacing w:val="-1"/>
            <w:sz w:val="24"/>
            <w:szCs w:val="24"/>
            <w:u w:val="single" w:color="0000FF"/>
          </w:rPr>
          <w:t>h</w:t>
        </w:r>
        <w:r w:rsidR="00401607" w:rsidRPr="00422F77">
          <w:rPr>
            <w:rFonts w:asciiTheme="minorHAnsi" w:eastAsia="Calibri" w:hAnsiTheme="minorHAnsi" w:cstheme="minorHAnsi"/>
            <w:color w:val="0000FF"/>
            <w:spacing w:val="1"/>
            <w:sz w:val="24"/>
            <w:szCs w:val="24"/>
            <w:u w:val="single" w:color="0000FF"/>
          </w:rPr>
          <w:t>t</w:t>
        </w:r>
        <w:r w:rsidR="00401607" w:rsidRPr="00422F77">
          <w:rPr>
            <w:rFonts w:asciiTheme="minorHAnsi" w:eastAsia="Calibri" w:hAnsiTheme="minorHAnsi" w:cstheme="minorHAnsi"/>
            <w:color w:val="0000FF"/>
            <w:spacing w:val="-1"/>
            <w:sz w:val="24"/>
            <w:szCs w:val="24"/>
            <w:u w:val="single" w:color="0000FF"/>
          </w:rPr>
          <w:t>t</w:t>
        </w:r>
        <w:r w:rsidR="00401607" w:rsidRPr="00422F77">
          <w:rPr>
            <w:rFonts w:asciiTheme="minorHAnsi" w:eastAsia="Calibri" w:hAnsiTheme="minorHAnsi" w:cstheme="minorHAnsi"/>
            <w:color w:val="0000FF"/>
            <w:spacing w:val="1"/>
            <w:sz w:val="24"/>
            <w:szCs w:val="24"/>
            <w:u w:val="single" w:color="0000FF"/>
          </w:rPr>
          <w:t>p</w:t>
        </w:r>
        <w:r w:rsidR="00401607" w:rsidRPr="00422F77">
          <w:rPr>
            <w:rFonts w:asciiTheme="minorHAnsi" w:eastAsia="Calibri" w:hAnsiTheme="minorHAnsi" w:cstheme="minorHAnsi"/>
            <w:color w:val="0000FF"/>
            <w:sz w:val="24"/>
            <w:szCs w:val="24"/>
            <w:u w:val="single" w:color="0000FF"/>
          </w:rPr>
          <w:t>:</w:t>
        </w:r>
        <w:r w:rsidR="00401607" w:rsidRPr="00422F77">
          <w:rPr>
            <w:rFonts w:asciiTheme="minorHAnsi" w:eastAsia="Calibri" w:hAnsiTheme="minorHAnsi" w:cstheme="minorHAnsi"/>
            <w:color w:val="0000FF"/>
            <w:spacing w:val="-1"/>
            <w:sz w:val="24"/>
            <w:szCs w:val="24"/>
            <w:u w:val="single" w:color="0000FF"/>
          </w:rPr>
          <w:t>/</w:t>
        </w:r>
        <w:r w:rsidR="00401607" w:rsidRPr="00422F77">
          <w:rPr>
            <w:rFonts w:asciiTheme="minorHAnsi" w:eastAsia="Calibri" w:hAnsiTheme="minorHAnsi" w:cstheme="minorHAnsi"/>
            <w:color w:val="0000FF"/>
            <w:spacing w:val="1"/>
            <w:sz w:val="24"/>
            <w:szCs w:val="24"/>
            <w:u w:val="single" w:color="0000FF"/>
          </w:rPr>
          <w:t>/</w:t>
        </w:r>
        <w:r w:rsidR="00401607" w:rsidRPr="00422F77">
          <w:rPr>
            <w:rFonts w:asciiTheme="minorHAnsi" w:eastAsia="Calibri" w:hAnsiTheme="minorHAnsi" w:cstheme="minorHAnsi"/>
            <w:color w:val="0000FF"/>
            <w:sz w:val="24"/>
            <w:szCs w:val="24"/>
            <w:u w:val="single" w:color="0000FF"/>
          </w:rPr>
          <w:t>gaia.</w:t>
        </w:r>
        <w:r w:rsidR="00401607" w:rsidRPr="00422F77">
          <w:rPr>
            <w:rFonts w:asciiTheme="minorHAnsi" w:eastAsia="Calibri" w:hAnsiTheme="minorHAnsi" w:cstheme="minorHAnsi"/>
            <w:color w:val="0000FF"/>
            <w:spacing w:val="-1"/>
            <w:sz w:val="24"/>
            <w:szCs w:val="24"/>
            <w:u w:val="single" w:color="0000FF"/>
          </w:rPr>
          <w:t>c</w:t>
        </w:r>
        <w:r w:rsidR="00401607" w:rsidRPr="00422F77">
          <w:rPr>
            <w:rFonts w:asciiTheme="minorHAnsi" w:eastAsia="Calibri" w:hAnsiTheme="minorHAnsi" w:cstheme="minorHAnsi"/>
            <w:color w:val="0000FF"/>
            <w:sz w:val="24"/>
            <w:szCs w:val="24"/>
            <w:u w:val="single" w:color="0000FF"/>
          </w:rPr>
          <w:t>s</w:t>
        </w:r>
        <w:r w:rsidR="00401607" w:rsidRPr="00422F77">
          <w:rPr>
            <w:rFonts w:asciiTheme="minorHAnsi" w:eastAsia="Calibri" w:hAnsiTheme="minorHAnsi" w:cstheme="minorHAnsi"/>
            <w:color w:val="0000FF"/>
            <w:spacing w:val="-1"/>
            <w:sz w:val="24"/>
            <w:szCs w:val="24"/>
            <w:u w:val="single" w:color="0000FF"/>
          </w:rPr>
          <w:t>.</w:t>
        </w:r>
        <w:r w:rsidR="00401607" w:rsidRPr="00422F77">
          <w:rPr>
            <w:rFonts w:asciiTheme="minorHAnsi" w:eastAsia="Calibri" w:hAnsiTheme="minorHAnsi" w:cstheme="minorHAnsi"/>
            <w:color w:val="0000FF"/>
            <w:spacing w:val="1"/>
            <w:sz w:val="24"/>
            <w:szCs w:val="24"/>
            <w:u w:val="single" w:color="0000FF"/>
          </w:rPr>
          <w:t>u</w:t>
        </w:r>
        <w:r w:rsidR="00401607" w:rsidRPr="00422F77">
          <w:rPr>
            <w:rFonts w:asciiTheme="minorHAnsi" w:eastAsia="Calibri" w:hAnsiTheme="minorHAnsi" w:cstheme="minorHAnsi"/>
            <w:color w:val="0000FF"/>
            <w:spacing w:val="-2"/>
            <w:sz w:val="24"/>
            <w:szCs w:val="24"/>
            <w:u w:val="single" w:color="0000FF"/>
          </w:rPr>
          <w:t>m</w:t>
        </w:r>
        <w:r w:rsidR="00401607" w:rsidRPr="00422F77">
          <w:rPr>
            <w:rFonts w:asciiTheme="minorHAnsi" w:eastAsia="Calibri" w:hAnsiTheme="minorHAnsi" w:cstheme="minorHAnsi"/>
            <w:color w:val="0000FF"/>
            <w:sz w:val="24"/>
            <w:szCs w:val="24"/>
            <w:u w:val="single" w:color="0000FF"/>
          </w:rPr>
          <w:t>ass</w:t>
        </w:r>
        <w:r w:rsidR="00401607" w:rsidRPr="00422F77">
          <w:rPr>
            <w:rFonts w:asciiTheme="minorHAnsi" w:eastAsia="Calibri" w:hAnsiTheme="minorHAnsi" w:cstheme="minorHAnsi"/>
            <w:color w:val="0000FF"/>
            <w:spacing w:val="-1"/>
            <w:sz w:val="24"/>
            <w:szCs w:val="24"/>
            <w:u w:val="single" w:color="0000FF"/>
          </w:rPr>
          <w:t>.</w:t>
        </w:r>
        <w:r w:rsidR="00401607" w:rsidRPr="00422F77">
          <w:rPr>
            <w:rFonts w:asciiTheme="minorHAnsi" w:eastAsia="Calibri" w:hAnsiTheme="minorHAnsi" w:cstheme="minorHAnsi"/>
            <w:color w:val="0000FF"/>
            <w:sz w:val="24"/>
            <w:szCs w:val="24"/>
            <w:u w:val="single" w:color="0000FF"/>
          </w:rPr>
          <w:t>e</w:t>
        </w:r>
        <w:r w:rsidR="00401607" w:rsidRPr="00422F77">
          <w:rPr>
            <w:rFonts w:asciiTheme="minorHAnsi" w:eastAsia="Calibri" w:hAnsiTheme="minorHAnsi" w:cstheme="minorHAnsi"/>
            <w:color w:val="0000FF"/>
            <w:spacing w:val="1"/>
            <w:sz w:val="24"/>
            <w:szCs w:val="24"/>
            <w:u w:val="single" w:color="0000FF"/>
          </w:rPr>
          <w:t>du/</w:t>
        </w:r>
        <w:r w:rsidR="00401607" w:rsidRPr="00422F77">
          <w:rPr>
            <w:rFonts w:asciiTheme="minorHAnsi" w:eastAsia="Calibri" w:hAnsiTheme="minorHAnsi" w:cstheme="minorHAnsi"/>
            <w:color w:val="0000FF"/>
            <w:spacing w:val="-1"/>
            <w:sz w:val="24"/>
            <w:szCs w:val="24"/>
            <w:u w:val="single" w:color="0000FF"/>
          </w:rPr>
          <w:t>w</w:t>
        </w:r>
        <w:r w:rsidR="00401607" w:rsidRPr="00422F77">
          <w:rPr>
            <w:rFonts w:asciiTheme="minorHAnsi" w:eastAsia="Calibri" w:hAnsiTheme="minorHAnsi" w:cstheme="minorHAnsi"/>
            <w:color w:val="0000FF"/>
            <w:sz w:val="24"/>
            <w:szCs w:val="24"/>
            <w:u w:val="single" w:color="0000FF"/>
          </w:rPr>
          <w:t>ires</w:t>
        </w:r>
        <w:r w:rsidR="00401607" w:rsidRPr="00422F77">
          <w:rPr>
            <w:rFonts w:asciiTheme="minorHAnsi" w:eastAsia="Calibri" w:hAnsiTheme="minorHAnsi" w:cstheme="minorHAnsi"/>
            <w:color w:val="0000FF"/>
            <w:spacing w:val="-1"/>
            <w:sz w:val="24"/>
            <w:szCs w:val="24"/>
            <w:u w:val="single" w:color="0000FF"/>
          </w:rPr>
          <w:t>h</w:t>
        </w:r>
        <w:r w:rsidR="00401607" w:rsidRPr="00422F77">
          <w:rPr>
            <w:rFonts w:asciiTheme="minorHAnsi" w:eastAsia="Calibri" w:hAnsiTheme="minorHAnsi" w:cstheme="minorHAnsi"/>
            <w:color w:val="0000FF"/>
            <w:sz w:val="24"/>
            <w:szCs w:val="24"/>
            <w:u w:val="single" w:color="0000FF"/>
          </w:rPr>
          <w:t>ar</w:t>
        </w:r>
        <w:r w:rsidR="00401607" w:rsidRPr="00422F77">
          <w:rPr>
            <w:rFonts w:asciiTheme="minorHAnsi" w:eastAsia="Calibri" w:hAnsiTheme="minorHAnsi" w:cstheme="minorHAnsi"/>
            <w:color w:val="0000FF"/>
            <w:spacing w:val="2"/>
            <w:sz w:val="24"/>
            <w:szCs w:val="24"/>
            <w:u w:val="single" w:color="0000FF"/>
          </w:rPr>
          <w:t>k</w:t>
        </w:r>
        <w:r w:rsidR="00401607" w:rsidRPr="00422F77">
          <w:rPr>
            <w:rFonts w:asciiTheme="minorHAnsi" w:eastAsia="Calibri" w:hAnsiTheme="minorHAnsi" w:cstheme="minorHAnsi"/>
            <w:color w:val="0000FF"/>
            <w:spacing w:val="1"/>
            <w:sz w:val="24"/>
            <w:szCs w:val="24"/>
            <w:u w:val="single" w:color="0000FF"/>
          </w:rPr>
          <w:t>-</w:t>
        </w:r>
        <w:r w:rsidR="00401607" w:rsidRPr="00422F77">
          <w:rPr>
            <w:rFonts w:asciiTheme="minorHAnsi" w:eastAsia="Calibri" w:hAnsiTheme="minorHAnsi" w:cstheme="minorHAnsi"/>
            <w:color w:val="0000FF"/>
            <w:sz w:val="24"/>
            <w:szCs w:val="24"/>
            <w:u w:val="single" w:color="0000FF"/>
          </w:rPr>
          <w:t>la</w:t>
        </w:r>
        <w:r w:rsidR="00401607" w:rsidRPr="00422F77">
          <w:rPr>
            <w:rFonts w:asciiTheme="minorHAnsi" w:eastAsia="Calibri" w:hAnsiTheme="minorHAnsi" w:cstheme="minorHAnsi"/>
            <w:color w:val="0000FF"/>
            <w:spacing w:val="1"/>
            <w:sz w:val="24"/>
            <w:szCs w:val="24"/>
            <w:u w:val="single" w:color="0000FF"/>
          </w:rPr>
          <w:t>b</w:t>
        </w:r>
        <w:r w:rsidR="00401607" w:rsidRPr="00422F77">
          <w:rPr>
            <w:rFonts w:asciiTheme="minorHAnsi" w:eastAsia="Calibri" w:hAnsiTheme="minorHAnsi" w:cstheme="minorHAnsi"/>
            <w:color w:val="0000FF"/>
            <w:sz w:val="24"/>
            <w:szCs w:val="24"/>
            <w:u w:val="single" w:color="0000FF"/>
          </w:rPr>
          <w:t>s/</w:t>
        </w:r>
        <w:r w:rsidR="00401607" w:rsidRPr="00422F77">
          <w:rPr>
            <w:rFonts w:asciiTheme="minorHAnsi" w:eastAsia="Calibri" w:hAnsiTheme="minorHAnsi" w:cstheme="minorHAnsi"/>
            <w:color w:val="0000FF"/>
            <w:spacing w:val="-2"/>
            <w:sz w:val="24"/>
            <w:szCs w:val="24"/>
            <w:u w:val="single" w:color="0000FF"/>
          </w:rPr>
          <w:t>I</w:t>
        </w:r>
        <w:r w:rsidR="00401607" w:rsidRPr="00422F77">
          <w:rPr>
            <w:rFonts w:asciiTheme="minorHAnsi" w:eastAsia="Calibri" w:hAnsiTheme="minorHAnsi" w:cstheme="minorHAnsi"/>
            <w:color w:val="0000FF"/>
            <w:spacing w:val="1"/>
            <w:sz w:val="24"/>
            <w:szCs w:val="24"/>
            <w:u w:val="single" w:color="0000FF"/>
          </w:rPr>
          <w:t>N</w:t>
        </w:r>
        <w:r w:rsidR="00401607" w:rsidRPr="00422F77">
          <w:rPr>
            <w:rFonts w:asciiTheme="minorHAnsi" w:eastAsia="Calibri" w:hAnsiTheme="minorHAnsi" w:cstheme="minorHAnsi"/>
            <w:color w:val="0000FF"/>
            <w:sz w:val="24"/>
            <w:szCs w:val="24"/>
            <w:u w:val="single" w:color="0000FF"/>
          </w:rPr>
          <w:t>TRO</w:t>
        </w:r>
        <w:r w:rsidR="00401607" w:rsidRPr="00422F77">
          <w:rPr>
            <w:rFonts w:asciiTheme="minorHAnsi" w:eastAsia="Calibri" w:hAnsiTheme="minorHAnsi" w:cstheme="minorHAnsi"/>
            <w:color w:val="0000FF"/>
            <w:spacing w:val="1"/>
            <w:sz w:val="24"/>
            <w:szCs w:val="24"/>
            <w:u w:val="single" w:color="0000FF"/>
          </w:rPr>
          <w:t>-</w:t>
        </w:r>
        <w:r w:rsidR="00401607" w:rsidRPr="00422F77">
          <w:rPr>
            <w:rFonts w:asciiTheme="minorHAnsi" w:eastAsia="Calibri" w:hAnsiTheme="minorHAnsi" w:cstheme="minorHAnsi"/>
            <w:color w:val="0000FF"/>
            <w:spacing w:val="-1"/>
            <w:sz w:val="24"/>
            <w:szCs w:val="24"/>
            <w:u w:val="single" w:color="0000FF"/>
          </w:rPr>
          <w:t>w</w:t>
        </w:r>
        <w:r w:rsidR="00401607" w:rsidRPr="00422F77">
          <w:rPr>
            <w:rFonts w:asciiTheme="minorHAnsi" w:eastAsia="Calibri" w:hAnsiTheme="minorHAnsi" w:cstheme="minorHAnsi"/>
            <w:color w:val="0000FF"/>
            <w:sz w:val="24"/>
            <w:szCs w:val="24"/>
            <w:u w:val="single" w:color="0000FF"/>
          </w:rPr>
          <w:t>ires</w:t>
        </w:r>
        <w:r w:rsidR="00401607" w:rsidRPr="00422F77">
          <w:rPr>
            <w:rFonts w:asciiTheme="minorHAnsi" w:eastAsia="Calibri" w:hAnsiTheme="minorHAnsi" w:cstheme="minorHAnsi"/>
            <w:color w:val="0000FF"/>
            <w:spacing w:val="2"/>
            <w:sz w:val="24"/>
            <w:szCs w:val="24"/>
            <w:u w:val="single" w:color="0000FF"/>
          </w:rPr>
          <w:t>h</w:t>
        </w:r>
        <w:r w:rsidR="00401607" w:rsidRPr="00422F77">
          <w:rPr>
            <w:rFonts w:asciiTheme="minorHAnsi" w:eastAsia="Calibri" w:hAnsiTheme="minorHAnsi" w:cstheme="minorHAnsi"/>
            <w:color w:val="0000FF"/>
            <w:sz w:val="24"/>
            <w:szCs w:val="24"/>
            <w:u w:val="single" w:color="0000FF"/>
          </w:rPr>
          <w:t>ark</w:t>
        </w:r>
        <w:r w:rsidR="00401607" w:rsidRPr="00422F77">
          <w:rPr>
            <w:rFonts w:asciiTheme="minorHAnsi" w:eastAsia="Calibri" w:hAnsiTheme="minorHAnsi" w:cstheme="minorHAnsi"/>
            <w:color w:val="0000FF"/>
            <w:spacing w:val="1"/>
            <w:sz w:val="24"/>
            <w:szCs w:val="24"/>
            <w:u w:val="single" w:color="0000FF"/>
          </w:rPr>
          <w:t>-</w:t>
        </w:r>
        <w:r w:rsidR="00401607" w:rsidRPr="00422F77">
          <w:rPr>
            <w:rFonts w:asciiTheme="minorHAnsi" w:eastAsia="Calibri" w:hAnsiTheme="minorHAnsi" w:cstheme="minorHAnsi"/>
            <w:color w:val="0000FF"/>
            <w:spacing w:val="-1"/>
            <w:sz w:val="24"/>
            <w:szCs w:val="24"/>
            <w:u w:val="single" w:color="0000FF"/>
          </w:rPr>
          <w:t>f</w:t>
        </w:r>
        <w:r w:rsidR="00401607" w:rsidRPr="00422F77">
          <w:rPr>
            <w:rFonts w:asciiTheme="minorHAnsi" w:eastAsia="Calibri" w:hAnsiTheme="minorHAnsi" w:cstheme="minorHAnsi"/>
            <w:color w:val="0000FF"/>
            <w:sz w:val="24"/>
            <w:szCs w:val="24"/>
            <w:u w:val="single" w:color="0000FF"/>
          </w:rPr>
          <w:t>ile</w:t>
        </w:r>
        <w:r w:rsidR="00401607" w:rsidRPr="00422F77">
          <w:rPr>
            <w:rFonts w:asciiTheme="minorHAnsi" w:eastAsia="Calibri" w:hAnsiTheme="minorHAnsi" w:cstheme="minorHAnsi"/>
            <w:color w:val="0000FF"/>
            <w:spacing w:val="1"/>
            <w:sz w:val="24"/>
            <w:szCs w:val="24"/>
            <w:u w:val="single" w:color="0000FF"/>
          </w:rPr>
          <w:t>1</w:t>
        </w:r>
        <w:r w:rsidR="00401607" w:rsidRPr="00422F77">
          <w:rPr>
            <w:rFonts w:asciiTheme="minorHAnsi" w:eastAsia="Calibri" w:hAnsiTheme="minorHAnsi" w:cstheme="minorHAnsi"/>
            <w:color w:val="0000FF"/>
            <w:sz w:val="24"/>
            <w:szCs w:val="24"/>
            <w:u w:val="single" w:color="0000FF"/>
          </w:rPr>
          <w:t>.</w:t>
        </w:r>
        <w:r w:rsidR="00401607" w:rsidRPr="00422F77">
          <w:rPr>
            <w:rFonts w:asciiTheme="minorHAnsi" w:eastAsia="Calibri" w:hAnsiTheme="minorHAnsi" w:cstheme="minorHAnsi"/>
            <w:color w:val="0000FF"/>
            <w:spacing w:val="-2"/>
            <w:sz w:val="24"/>
            <w:szCs w:val="24"/>
            <w:u w:val="single" w:color="0000FF"/>
          </w:rPr>
          <w:t>h</w:t>
        </w:r>
        <w:r w:rsidR="00401607" w:rsidRPr="00422F77">
          <w:rPr>
            <w:rFonts w:asciiTheme="minorHAnsi" w:eastAsia="Calibri" w:hAnsiTheme="minorHAnsi" w:cstheme="minorHAnsi"/>
            <w:color w:val="0000FF"/>
            <w:spacing w:val="-1"/>
            <w:sz w:val="24"/>
            <w:szCs w:val="24"/>
            <w:u w:val="single" w:color="0000FF"/>
          </w:rPr>
          <w:t>t</w:t>
        </w:r>
        <w:r w:rsidR="00401607" w:rsidRPr="00422F77">
          <w:rPr>
            <w:rFonts w:asciiTheme="minorHAnsi" w:eastAsia="Calibri" w:hAnsiTheme="minorHAnsi" w:cstheme="minorHAnsi"/>
            <w:color w:val="0000FF"/>
            <w:sz w:val="24"/>
            <w:szCs w:val="24"/>
            <w:u w:val="single" w:color="0000FF"/>
          </w:rPr>
          <w:t>ml</w:t>
        </w:r>
      </w:hyperlink>
      <w:r w:rsidR="00401607" w:rsidRPr="00422F77">
        <w:rPr>
          <w:rFonts w:asciiTheme="minorHAnsi" w:eastAsia="Calibri" w:hAnsiTheme="minorHAnsi" w:cstheme="minorHAnsi"/>
          <w:color w:val="0000FF"/>
          <w:sz w:val="24"/>
          <w:szCs w:val="24"/>
        </w:rPr>
        <w:t xml:space="preserve"> </w:t>
      </w:r>
      <w:r w:rsidR="00401607" w:rsidRPr="00422F77">
        <w:rPr>
          <w:rFonts w:asciiTheme="minorHAnsi" w:eastAsia="Calibri" w:hAnsiTheme="minorHAnsi" w:cstheme="minorHAnsi"/>
          <w:color w:val="000000"/>
          <w:sz w:val="24"/>
          <w:szCs w:val="24"/>
        </w:rPr>
        <w:t>in</w:t>
      </w:r>
      <w:r w:rsidR="00401607" w:rsidRPr="00422F77">
        <w:rPr>
          <w:rFonts w:asciiTheme="minorHAnsi" w:eastAsia="Calibri" w:hAnsiTheme="minorHAnsi" w:cstheme="minorHAnsi"/>
          <w:color w:val="000000"/>
          <w:spacing w:val="2"/>
          <w:sz w:val="24"/>
          <w:szCs w:val="24"/>
        </w:rPr>
        <w:t xml:space="preserve"> </w:t>
      </w:r>
      <w:r w:rsidR="00401607" w:rsidRPr="00422F77">
        <w:rPr>
          <w:rFonts w:asciiTheme="minorHAnsi" w:eastAsia="Calibri" w:hAnsiTheme="minorHAnsi" w:cstheme="minorHAnsi"/>
          <w:color w:val="000000"/>
          <w:sz w:val="24"/>
          <w:szCs w:val="24"/>
        </w:rPr>
        <w:t>yo</w:t>
      </w:r>
      <w:r w:rsidR="00401607" w:rsidRPr="00422F77">
        <w:rPr>
          <w:rFonts w:asciiTheme="minorHAnsi" w:eastAsia="Calibri" w:hAnsiTheme="minorHAnsi" w:cstheme="minorHAnsi"/>
          <w:color w:val="000000"/>
          <w:spacing w:val="1"/>
          <w:sz w:val="24"/>
          <w:szCs w:val="24"/>
        </w:rPr>
        <w:t>u</w:t>
      </w:r>
      <w:r w:rsidR="00401607" w:rsidRPr="00422F77">
        <w:rPr>
          <w:rFonts w:asciiTheme="minorHAnsi" w:eastAsia="Calibri" w:hAnsiTheme="minorHAnsi" w:cstheme="minorHAnsi"/>
          <w:color w:val="000000"/>
          <w:sz w:val="24"/>
          <w:szCs w:val="24"/>
        </w:rPr>
        <w:t>r</w:t>
      </w:r>
      <w:r w:rsidR="00401607" w:rsidRPr="00422F77">
        <w:rPr>
          <w:rFonts w:asciiTheme="minorHAnsi" w:eastAsia="Calibri" w:hAnsiTheme="minorHAnsi" w:cstheme="minorHAnsi"/>
          <w:color w:val="000000"/>
          <w:spacing w:val="-1"/>
          <w:sz w:val="24"/>
          <w:szCs w:val="24"/>
        </w:rPr>
        <w:t xml:space="preserve"> </w:t>
      </w:r>
      <w:r w:rsidR="00401607" w:rsidRPr="00422F77">
        <w:rPr>
          <w:rFonts w:asciiTheme="minorHAnsi" w:eastAsia="Calibri" w:hAnsiTheme="minorHAnsi" w:cstheme="minorHAnsi"/>
          <w:color w:val="000000"/>
          <w:spacing w:val="1"/>
          <w:sz w:val="24"/>
          <w:szCs w:val="24"/>
        </w:rPr>
        <w:t>b</w:t>
      </w:r>
      <w:r w:rsidR="00401607" w:rsidRPr="00422F77">
        <w:rPr>
          <w:rFonts w:asciiTheme="minorHAnsi" w:eastAsia="Calibri" w:hAnsiTheme="minorHAnsi" w:cstheme="minorHAnsi"/>
          <w:color w:val="000000"/>
          <w:spacing w:val="-2"/>
          <w:sz w:val="24"/>
          <w:szCs w:val="24"/>
        </w:rPr>
        <w:t>r</w:t>
      </w:r>
      <w:r w:rsidR="00401607" w:rsidRPr="00422F77">
        <w:rPr>
          <w:rFonts w:asciiTheme="minorHAnsi" w:eastAsia="Calibri" w:hAnsiTheme="minorHAnsi" w:cstheme="minorHAnsi"/>
          <w:color w:val="000000"/>
          <w:sz w:val="24"/>
          <w:szCs w:val="24"/>
        </w:rPr>
        <w:t>ow</w:t>
      </w:r>
      <w:r w:rsidR="00401607" w:rsidRPr="00422F77">
        <w:rPr>
          <w:rFonts w:asciiTheme="minorHAnsi" w:eastAsia="Calibri" w:hAnsiTheme="minorHAnsi" w:cstheme="minorHAnsi"/>
          <w:color w:val="000000"/>
          <w:spacing w:val="-1"/>
          <w:sz w:val="24"/>
          <w:szCs w:val="24"/>
        </w:rPr>
        <w:t>s</w:t>
      </w:r>
      <w:r w:rsidR="00401607" w:rsidRPr="00422F77">
        <w:rPr>
          <w:rFonts w:asciiTheme="minorHAnsi" w:eastAsia="Calibri" w:hAnsiTheme="minorHAnsi" w:cstheme="minorHAnsi"/>
          <w:color w:val="000000"/>
          <w:sz w:val="24"/>
          <w:szCs w:val="24"/>
        </w:rPr>
        <w:t>e</w:t>
      </w:r>
      <w:r w:rsidR="00401607" w:rsidRPr="00422F77">
        <w:rPr>
          <w:rFonts w:asciiTheme="minorHAnsi" w:eastAsia="Calibri" w:hAnsiTheme="minorHAnsi" w:cstheme="minorHAnsi"/>
          <w:color w:val="000000"/>
          <w:spacing w:val="1"/>
          <w:sz w:val="24"/>
          <w:szCs w:val="24"/>
        </w:rPr>
        <w:t>r</w:t>
      </w:r>
      <w:r w:rsidR="00D13FD7" w:rsidRPr="00422F77">
        <w:rPr>
          <w:rFonts w:asciiTheme="minorHAnsi" w:eastAsia="Calibri" w:hAnsiTheme="minorHAnsi" w:cstheme="minorHAnsi"/>
          <w:color w:val="000000"/>
          <w:spacing w:val="1"/>
          <w:sz w:val="24"/>
          <w:szCs w:val="24"/>
        </w:rPr>
        <w:t xml:space="preserve"> and capture the web session on Wireshark</w:t>
      </w:r>
      <w:r w:rsidR="00401607" w:rsidRPr="00422F77">
        <w:rPr>
          <w:rFonts w:asciiTheme="minorHAnsi" w:eastAsia="Calibri" w:hAnsiTheme="minorHAnsi" w:cstheme="minorHAnsi"/>
          <w:color w:val="000000"/>
          <w:sz w:val="24"/>
          <w:szCs w:val="24"/>
        </w:rPr>
        <w:t>.</w:t>
      </w:r>
    </w:p>
    <w:p w14:paraId="316215EE" w14:textId="4A97AE3D" w:rsidR="004F6341" w:rsidRPr="00422F77" w:rsidRDefault="00A8257B" w:rsidP="004F6341">
      <w:pPr>
        <w:autoSpaceDE w:val="0"/>
        <w:autoSpaceDN w:val="0"/>
        <w:adjustRightInd w:val="0"/>
        <w:spacing w:after="120" w:line="360" w:lineRule="auto"/>
        <w:ind w:left="630" w:hanging="270"/>
        <w:rPr>
          <w:rFonts w:asciiTheme="minorHAnsi" w:hAnsiTheme="minorHAnsi" w:cstheme="minorHAnsi"/>
          <w:sz w:val="24"/>
          <w:szCs w:val="24"/>
        </w:rPr>
      </w:pPr>
      <w:r>
        <w:rPr>
          <w:rFonts w:asciiTheme="minorHAnsi" w:hAnsiTheme="minorHAnsi" w:cstheme="minorHAnsi"/>
          <w:sz w:val="24"/>
          <w:szCs w:val="24"/>
        </w:rPr>
        <w:t>3</w:t>
      </w:r>
      <w:r w:rsidR="004F6341" w:rsidRPr="00422F77">
        <w:rPr>
          <w:rFonts w:asciiTheme="minorHAnsi" w:hAnsiTheme="minorHAnsi" w:cstheme="minorHAnsi"/>
          <w:sz w:val="24"/>
          <w:szCs w:val="24"/>
        </w:rPr>
        <w:t xml:space="preserve">. How is the TCP connection established? Explain the process. What is it called? Locate it in your Wireshark capture. Paste relevant screenshots. </w:t>
      </w:r>
      <w:r w:rsidR="004F6341" w:rsidRPr="00422F77">
        <w:rPr>
          <w:rFonts w:asciiTheme="minorHAnsi" w:hAnsiTheme="minorHAnsi" w:cstheme="minorHAnsi"/>
          <w:b/>
          <w:sz w:val="24"/>
          <w:szCs w:val="24"/>
        </w:rPr>
        <w:t>[5 points]</w:t>
      </w:r>
    </w:p>
    <w:p w14:paraId="1AF017D1" w14:textId="33670BB1" w:rsidR="004F6341" w:rsidRPr="00422F77" w:rsidRDefault="00A8257B" w:rsidP="004F6341">
      <w:pPr>
        <w:autoSpaceDE w:val="0"/>
        <w:autoSpaceDN w:val="0"/>
        <w:adjustRightInd w:val="0"/>
        <w:spacing w:after="120" w:line="360" w:lineRule="auto"/>
        <w:ind w:firstLine="360"/>
        <w:rPr>
          <w:rFonts w:asciiTheme="minorHAnsi" w:hAnsiTheme="minorHAnsi" w:cstheme="minorHAnsi"/>
          <w:sz w:val="24"/>
          <w:szCs w:val="24"/>
        </w:rPr>
      </w:pPr>
      <w:r>
        <w:rPr>
          <w:rFonts w:asciiTheme="minorHAnsi" w:hAnsiTheme="minorHAnsi" w:cstheme="minorHAnsi"/>
          <w:sz w:val="24"/>
          <w:szCs w:val="24"/>
        </w:rPr>
        <w:t>4</w:t>
      </w:r>
      <w:r w:rsidR="004F6341" w:rsidRPr="00422F77">
        <w:rPr>
          <w:rFonts w:asciiTheme="minorHAnsi" w:hAnsiTheme="minorHAnsi" w:cstheme="minorHAnsi"/>
          <w:sz w:val="24"/>
          <w:szCs w:val="24"/>
        </w:rPr>
        <w:t>. Inspect</w:t>
      </w:r>
      <w:r w:rsidR="004F6341" w:rsidRPr="0021129E">
        <w:rPr>
          <w:rFonts w:asciiTheme="minorHAnsi" w:hAnsiTheme="minorHAnsi" w:cstheme="minorHAnsi"/>
          <w:sz w:val="24"/>
          <w:szCs w:val="24"/>
        </w:rPr>
        <w:t xml:space="preserve"> </w:t>
      </w:r>
      <w:r w:rsidR="004F6341" w:rsidRPr="00422F77">
        <w:rPr>
          <w:rFonts w:asciiTheme="minorHAnsi" w:hAnsiTheme="minorHAnsi" w:cstheme="minorHAnsi"/>
          <w:sz w:val="24"/>
          <w:szCs w:val="24"/>
        </w:rPr>
        <w:t xml:space="preserve">information within </w:t>
      </w:r>
      <w:r w:rsidR="004F6341" w:rsidRPr="0021129E">
        <w:rPr>
          <w:rFonts w:asciiTheme="minorHAnsi" w:hAnsiTheme="minorHAnsi" w:cstheme="minorHAnsi"/>
          <w:sz w:val="24"/>
          <w:szCs w:val="24"/>
        </w:rPr>
        <w:t>the</w:t>
      </w:r>
      <w:r w:rsidR="004F6341" w:rsidRPr="00422F77">
        <w:rPr>
          <w:rFonts w:asciiTheme="minorHAnsi" w:hAnsiTheme="minorHAnsi" w:cstheme="minorHAnsi"/>
          <w:sz w:val="24"/>
          <w:szCs w:val="24"/>
        </w:rPr>
        <w:t xml:space="preserve"> first packet</w:t>
      </w:r>
      <w:r w:rsidR="004F6341" w:rsidRPr="0021129E">
        <w:rPr>
          <w:rFonts w:asciiTheme="minorHAnsi" w:hAnsiTheme="minorHAnsi" w:cstheme="minorHAnsi"/>
          <w:sz w:val="24"/>
          <w:szCs w:val="24"/>
        </w:rPr>
        <w:t xml:space="preserve"> of</w:t>
      </w:r>
      <w:r w:rsidR="004F6341" w:rsidRPr="00422F77">
        <w:rPr>
          <w:rFonts w:asciiTheme="minorHAnsi" w:hAnsiTheme="minorHAnsi" w:cstheme="minorHAnsi"/>
          <w:sz w:val="24"/>
          <w:szCs w:val="24"/>
        </w:rPr>
        <w:t xml:space="preserve"> the TCP connection</w:t>
      </w:r>
      <w:r w:rsidR="004F6341">
        <w:rPr>
          <w:rFonts w:asciiTheme="minorHAnsi" w:hAnsiTheme="minorHAnsi" w:cstheme="minorHAnsi"/>
          <w:sz w:val="24"/>
          <w:szCs w:val="24"/>
        </w:rPr>
        <w:t xml:space="preserve"> </w:t>
      </w:r>
      <w:r w:rsidR="00F9054F">
        <w:rPr>
          <w:rFonts w:asciiTheme="minorHAnsi" w:hAnsiTheme="minorHAnsi" w:cstheme="minorHAnsi"/>
          <w:sz w:val="24"/>
          <w:szCs w:val="24"/>
        </w:rPr>
        <w:t>process</w:t>
      </w:r>
      <w:r w:rsidR="004F6341" w:rsidRPr="0021129E">
        <w:rPr>
          <w:rFonts w:asciiTheme="minorHAnsi" w:hAnsiTheme="minorHAnsi" w:cstheme="minorHAnsi"/>
          <w:sz w:val="24"/>
          <w:szCs w:val="24"/>
        </w:rPr>
        <w:t xml:space="preserve">. </w:t>
      </w:r>
    </w:p>
    <w:p w14:paraId="07CE63ED" w14:textId="77777777" w:rsidR="004F6341" w:rsidRPr="00422F77" w:rsidRDefault="004F6341" w:rsidP="004F6341">
      <w:pPr>
        <w:autoSpaceDE w:val="0"/>
        <w:autoSpaceDN w:val="0"/>
        <w:adjustRightInd w:val="0"/>
        <w:spacing w:after="120" w:line="360" w:lineRule="auto"/>
        <w:ind w:firstLine="720"/>
        <w:rPr>
          <w:rFonts w:asciiTheme="minorHAnsi" w:hAnsiTheme="minorHAnsi" w:cstheme="minorHAnsi"/>
          <w:sz w:val="24"/>
          <w:szCs w:val="24"/>
        </w:rPr>
      </w:pPr>
      <w:proofErr w:type="spellStart"/>
      <w:r>
        <w:rPr>
          <w:rFonts w:asciiTheme="minorHAnsi" w:hAnsiTheme="minorHAnsi" w:cstheme="minorHAnsi"/>
          <w:sz w:val="24"/>
          <w:szCs w:val="24"/>
        </w:rPr>
        <w:t>i</w:t>
      </w:r>
      <w:proofErr w:type="spellEnd"/>
      <w:r>
        <w:rPr>
          <w:rFonts w:asciiTheme="minorHAnsi" w:hAnsiTheme="minorHAnsi" w:cstheme="minorHAnsi"/>
          <w:sz w:val="24"/>
          <w:szCs w:val="24"/>
        </w:rPr>
        <w:t>.</w:t>
      </w:r>
      <w:r w:rsidRPr="00422F77">
        <w:rPr>
          <w:rFonts w:asciiTheme="minorHAnsi" w:hAnsiTheme="minorHAnsi" w:cstheme="minorHAnsi"/>
          <w:sz w:val="24"/>
          <w:szCs w:val="24"/>
        </w:rPr>
        <w:t xml:space="preserve"> W</w:t>
      </w:r>
      <w:r w:rsidRPr="0021129E">
        <w:rPr>
          <w:rFonts w:asciiTheme="minorHAnsi" w:hAnsiTheme="minorHAnsi" w:cstheme="minorHAnsi"/>
          <w:sz w:val="24"/>
          <w:szCs w:val="24"/>
        </w:rPr>
        <w:t>hat is the destination port number?</w:t>
      </w:r>
      <w:r w:rsidRPr="00422F77">
        <w:rPr>
          <w:rFonts w:asciiTheme="minorHAnsi" w:hAnsiTheme="minorHAnsi" w:cstheme="minorHAnsi"/>
          <w:sz w:val="24"/>
          <w:szCs w:val="24"/>
        </w:rPr>
        <w:t xml:space="preserve"> </w:t>
      </w:r>
      <w:r w:rsidRPr="0021129E">
        <w:rPr>
          <w:rFonts w:asciiTheme="minorHAnsi" w:hAnsiTheme="minorHAnsi" w:cstheme="minorHAnsi"/>
          <w:sz w:val="24"/>
          <w:szCs w:val="24"/>
        </w:rPr>
        <w:t xml:space="preserve">How would you classify </w:t>
      </w:r>
      <w:r w:rsidRPr="00422F77">
        <w:rPr>
          <w:rFonts w:asciiTheme="minorHAnsi" w:hAnsiTheme="minorHAnsi" w:cstheme="minorHAnsi"/>
          <w:sz w:val="24"/>
          <w:szCs w:val="24"/>
        </w:rPr>
        <w:t>it</w:t>
      </w:r>
      <w:r w:rsidRPr="0021129E">
        <w:rPr>
          <w:rFonts w:asciiTheme="minorHAnsi" w:hAnsiTheme="minorHAnsi" w:cstheme="minorHAnsi"/>
          <w:sz w:val="24"/>
          <w:szCs w:val="24"/>
        </w:rPr>
        <w:t>?</w:t>
      </w:r>
      <w:r w:rsidRPr="00422F77">
        <w:rPr>
          <w:rFonts w:asciiTheme="minorHAnsi" w:hAnsiTheme="minorHAnsi" w:cstheme="minorHAnsi"/>
          <w:sz w:val="24"/>
          <w:szCs w:val="24"/>
        </w:rPr>
        <w:t xml:space="preserve"> </w:t>
      </w:r>
      <w:r w:rsidRPr="00422F77">
        <w:rPr>
          <w:rFonts w:asciiTheme="minorHAnsi" w:hAnsiTheme="minorHAnsi" w:cstheme="minorHAnsi"/>
          <w:b/>
          <w:sz w:val="24"/>
          <w:szCs w:val="24"/>
        </w:rPr>
        <w:t>[1 point]</w:t>
      </w:r>
    </w:p>
    <w:p w14:paraId="13DC3B04" w14:textId="0EA0A29A" w:rsidR="004F6341" w:rsidRPr="0021129E" w:rsidRDefault="004F6341" w:rsidP="004F6341">
      <w:pPr>
        <w:autoSpaceDE w:val="0"/>
        <w:autoSpaceDN w:val="0"/>
        <w:adjustRightInd w:val="0"/>
        <w:spacing w:after="120" w:line="360" w:lineRule="auto"/>
        <w:ind w:firstLine="720"/>
        <w:rPr>
          <w:rFonts w:asciiTheme="minorHAnsi" w:hAnsiTheme="minorHAnsi" w:cstheme="minorHAnsi"/>
          <w:sz w:val="24"/>
          <w:szCs w:val="24"/>
        </w:rPr>
      </w:pPr>
      <w:r>
        <w:rPr>
          <w:rFonts w:asciiTheme="minorHAnsi" w:hAnsiTheme="minorHAnsi" w:cstheme="minorHAnsi"/>
          <w:sz w:val="24"/>
          <w:szCs w:val="24"/>
        </w:rPr>
        <w:t>ii.</w:t>
      </w:r>
      <w:r w:rsidRPr="00422F77">
        <w:rPr>
          <w:rFonts w:asciiTheme="minorHAnsi" w:hAnsiTheme="minorHAnsi" w:cstheme="minorHAnsi"/>
          <w:sz w:val="24"/>
          <w:szCs w:val="24"/>
        </w:rPr>
        <w:t xml:space="preserve"> </w:t>
      </w:r>
      <w:r w:rsidRPr="0021129E">
        <w:rPr>
          <w:rFonts w:asciiTheme="minorHAnsi" w:hAnsiTheme="minorHAnsi" w:cstheme="minorHAnsi"/>
          <w:sz w:val="24"/>
          <w:szCs w:val="24"/>
        </w:rPr>
        <w:t xml:space="preserve">Which </w:t>
      </w:r>
      <w:r w:rsidRPr="00422F77">
        <w:rPr>
          <w:rFonts w:asciiTheme="minorHAnsi" w:hAnsiTheme="minorHAnsi" w:cstheme="minorHAnsi"/>
          <w:sz w:val="24"/>
          <w:szCs w:val="24"/>
        </w:rPr>
        <w:t xml:space="preserve">control </w:t>
      </w:r>
      <w:r w:rsidRPr="0021129E">
        <w:rPr>
          <w:rFonts w:asciiTheme="minorHAnsi" w:hAnsiTheme="minorHAnsi" w:cstheme="minorHAnsi"/>
          <w:sz w:val="24"/>
          <w:szCs w:val="24"/>
        </w:rPr>
        <w:t xml:space="preserve">flag (or flags) is set? </w:t>
      </w:r>
      <w:r w:rsidR="0090580C">
        <w:rPr>
          <w:rFonts w:asciiTheme="minorHAnsi" w:hAnsiTheme="minorHAnsi" w:cstheme="minorHAnsi"/>
          <w:sz w:val="24"/>
          <w:szCs w:val="24"/>
        </w:rPr>
        <w:t xml:space="preserve">What does it imply? </w:t>
      </w:r>
      <w:r w:rsidRPr="00422F77">
        <w:rPr>
          <w:rFonts w:asciiTheme="minorHAnsi" w:hAnsiTheme="minorHAnsi" w:cstheme="minorHAnsi"/>
          <w:b/>
          <w:sz w:val="24"/>
          <w:szCs w:val="24"/>
        </w:rPr>
        <w:t>[1 point]</w:t>
      </w:r>
    </w:p>
    <w:p w14:paraId="02D0B99C" w14:textId="77777777" w:rsidR="004F6341" w:rsidRPr="00422F77" w:rsidRDefault="004F6341" w:rsidP="004F6341">
      <w:pPr>
        <w:autoSpaceDE w:val="0"/>
        <w:autoSpaceDN w:val="0"/>
        <w:adjustRightInd w:val="0"/>
        <w:spacing w:line="360" w:lineRule="auto"/>
        <w:ind w:firstLine="720"/>
        <w:rPr>
          <w:rFonts w:asciiTheme="minorHAnsi" w:hAnsiTheme="minorHAnsi" w:cstheme="minorHAnsi"/>
          <w:sz w:val="24"/>
          <w:szCs w:val="24"/>
        </w:rPr>
      </w:pPr>
      <w:r>
        <w:rPr>
          <w:rFonts w:asciiTheme="minorHAnsi" w:hAnsiTheme="minorHAnsi" w:cstheme="minorHAnsi"/>
          <w:sz w:val="24"/>
          <w:szCs w:val="24"/>
        </w:rPr>
        <w:t>iii.</w:t>
      </w:r>
      <w:r w:rsidRPr="00422F77">
        <w:rPr>
          <w:rFonts w:asciiTheme="minorHAnsi" w:hAnsiTheme="minorHAnsi" w:cstheme="minorHAnsi"/>
          <w:sz w:val="24"/>
          <w:szCs w:val="24"/>
        </w:rPr>
        <w:t xml:space="preserve"> </w:t>
      </w:r>
      <w:r w:rsidRPr="0021129E">
        <w:rPr>
          <w:rFonts w:asciiTheme="minorHAnsi" w:hAnsiTheme="minorHAnsi" w:cstheme="minorHAnsi"/>
          <w:sz w:val="24"/>
          <w:szCs w:val="24"/>
        </w:rPr>
        <w:t xml:space="preserve">What is the </w:t>
      </w:r>
      <w:r w:rsidRPr="00422F77">
        <w:rPr>
          <w:rFonts w:asciiTheme="minorHAnsi" w:hAnsiTheme="minorHAnsi" w:cstheme="minorHAnsi"/>
          <w:sz w:val="24"/>
          <w:szCs w:val="24"/>
        </w:rPr>
        <w:t xml:space="preserve">relative </w:t>
      </w:r>
      <w:r w:rsidRPr="0021129E">
        <w:rPr>
          <w:rFonts w:asciiTheme="minorHAnsi" w:hAnsiTheme="minorHAnsi" w:cstheme="minorHAnsi"/>
          <w:sz w:val="24"/>
          <w:szCs w:val="24"/>
        </w:rPr>
        <w:t>sequence number set to?</w:t>
      </w:r>
      <w:r w:rsidRPr="00422F77">
        <w:rPr>
          <w:rFonts w:asciiTheme="minorHAnsi" w:hAnsiTheme="minorHAnsi" w:cstheme="minorHAnsi"/>
          <w:sz w:val="24"/>
          <w:szCs w:val="24"/>
        </w:rPr>
        <w:t xml:space="preserve"> </w:t>
      </w:r>
      <w:r w:rsidRPr="00422F77">
        <w:rPr>
          <w:rFonts w:asciiTheme="minorHAnsi" w:hAnsiTheme="minorHAnsi" w:cstheme="minorHAnsi"/>
          <w:b/>
          <w:sz w:val="24"/>
          <w:szCs w:val="24"/>
        </w:rPr>
        <w:t>[1 point]</w:t>
      </w:r>
    </w:p>
    <w:p w14:paraId="1C6D4F25" w14:textId="68D7FFE4" w:rsidR="004F6341" w:rsidRPr="00422F77" w:rsidRDefault="00FF6C73" w:rsidP="004F6341">
      <w:pPr>
        <w:autoSpaceDE w:val="0"/>
        <w:autoSpaceDN w:val="0"/>
        <w:adjustRightInd w:val="0"/>
        <w:spacing w:line="360" w:lineRule="auto"/>
        <w:ind w:left="360"/>
        <w:rPr>
          <w:rFonts w:asciiTheme="minorHAnsi" w:hAnsiTheme="minorHAnsi" w:cstheme="minorHAnsi"/>
          <w:sz w:val="24"/>
          <w:szCs w:val="24"/>
        </w:rPr>
      </w:pPr>
      <w:r>
        <w:rPr>
          <w:rFonts w:asciiTheme="minorHAnsi" w:hAnsiTheme="minorHAnsi" w:cstheme="minorHAnsi"/>
          <w:sz w:val="24"/>
          <w:szCs w:val="24"/>
        </w:rPr>
        <w:t>5</w:t>
      </w:r>
      <w:r w:rsidR="004F6341" w:rsidRPr="00422F77">
        <w:rPr>
          <w:rFonts w:asciiTheme="minorHAnsi" w:hAnsiTheme="minorHAnsi" w:cstheme="minorHAnsi"/>
          <w:sz w:val="24"/>
          <w:szCs w:val="24"/>
        </w:rPr>
        <w:t xml:space="preserve">. </w:t>
      </w:r>
      <w:r w:rsidR="004F6341">
        <w:rPr>
          <w:rFonts w:asciiTheme="minorHAnsi" w:hAnsiTheme="minorHAnsi" w:cstheme="minorHAnsi"/>
          <w:sz w:val="24"/>
          <w:szCs w:val="24"/>
        </w:rPr>
        <w:t xml:space="preserve"> </w:t>
      </w:r>
      <w:r w:rsidR="004F6341" w:rsidRPr="00422F77">
        <w:rPr>
          <w:rFonts w:asciiTheme="minorHAnsi" w:hAnsiTheme="minorHAnsi" w:cstheme="minorHAnsi"/>
          <w:sz w:val="24"/>
          <w:szCs w:val="24"/>
        </w:rPr>
        <w:t xml:space="preserve">Inspect the next packet in the </w:t>
      </w:r>
      <w:r w:rsidR="004F6341">
        <w:rPr>
          <w:rFonts w:asciiTheme="minorHAnsi" w:hAnsiTheme="minorHAnsi" w:cstheme="minorHAnsi"/>
          <w:sz w:val="24"/>
          <w:szCs w:val="24"/>
        </w:rPr>
        <w:t xml:space="preserve">TCP </w:t>
      </w:r>
      <w:r w:rsidR="004F6341" w:rsidRPr="00422F77">
        <w:rPr>
          <w:rFonts w:asciiTheme="minorHAnsi" w:hAnsiTheme="minorHAnsi" w:cstheme="minorHAnsi"/>
          <w:sz w:val="24"/>
          <w:szCs w:val="24"/>
        </w:rPr>
        <w:t>connection process.</w:t>
      </w:r>
    </w:p>
    <w:p w14:paraId="2881FE22" w14:textId="467220F1" w:rsidR="004F6341" w:rsidRPr="00422F77" w:rsidRDefault="004F6341" w:rsidP="004F6341">
      <w:pPr>
        <w:autoSpaceDE w:val="0"/>
        <w:autoSpaceDN w:val="0"/>
        <w:adjustRightInd w:val="0"/>
        <w:spacing w:line="360" w:lineRule="auto"/>
        <w:ind w:firstLine="720"/>
        <w:rPr>
          <w:rFonts w:asciiTheme="minorHAnsi" w:hAnsiTheme="minorHAnsi" w:cstheme="minorHAnsi"/>
          <w:sz w:val="24"/>
          <w:szCs w:val="24"/>
        </w:rPr>
      </w:pPr>
      <w:proofErr w:type="spellStart"/>
      <w:r>
        <w:rPr>
          <w:rFonts w:asciiTheme="minorHAnsi" w:hAnsiTheme="minorHAnsi" w:cstheme="minorHAnsi"/>
          <w:sz w:val="24"/>
          <w:szCs w:val="24"/>
        </w:rPr>
        <w:t>i</w:t>
      </w:r>
      <w:proofErr w:type="spellEnd"/>
      <w:r>
        <w:rPr>
          <w:rFonts w:asciiTheme="minorHAnsi" w:hAnsiTheme="minorHAnsi" w:cstheme="minorHAnsi"/>
          <w:sz w:val="24"/>
          <w:szCs w:val="24"/>
        </w:rPr>
        <w:t>.</w:t>
      </w:r>
      <w:r w:rsidRPr="00422F77">
        <w:rPr>
          <w:rFonts w:asciiTheme="minorHAnsi" w:hAnsiTheme="minorHAnsi" w:cstheme="minorHAnsi"/>
          <w:sz w:val="24"/>
          <w:szCs w:val="24"/>
        </w:rPr>
        <w:t xml:space="preserve"> </w:t>
      </w:r>
      <w:r w:rsidRPr="0021129E">
        <w:rPr>
          <w:rFonts w:asciiTheme="minorHAnsi" w:hAnsiTheme="minorHAnsi" w:cstheme="minorHAnsi"/>
          <w:sz w:val="24"/>
          <w:szCs w:val="24"/>
        </w:rPr>
        <w:t xml:space="preserve">Which </w:t>
      </w:r>
      <w:proofErr w:type="gramStart"/>
      <w:r w:rsidRPr="00422F77">
        <w:rPr>
          <w:rFonts w:asciiTheme="minorHAnsi" w:hAnsiTheme="minorHAnsi" w:cstheme="minorHAnsi"/>
          <w:sz w:val="24"/>
          <w:szCs w:val="24"/>
        </w:rPr>
        <w:t>control</w:t>
      </w:r>
      <w:proofErr w:type="gramEnd"/>
      <w:r w:rsidRPr="00422F77">
        <w:rPr>
          <w:rFonts w:asciiTheme="minorHAnsi" w:hAnsiTheme="minorHAnsi" w:cstheme="minorHAnsi"/>
          <w:sz w:val="24"/>
          <w:szCs w:val="24"/>
        </w:rPr>
        <w:t xml:space="preserve"> </w:t>
      </w:r>
      <w:r w:rsidRPr="0021129E">
        <w:rPr>
          <w:rFonts w:asciiTheme="minorHAnsi" w:hAnsiTheme="minorHAnsi" w:cstheme="minorHAnsi"/>
          <w:sz w:val="24"/>
          <w:szCs w:val="24"/>
        </w:rPr>
        <w:t xml:space="preserve">flag (or flags) is set? </w:t>
      </w:r>
      <w:r w:rsidR="002F60F5">
        <w:rPr>
          <w:rFonts w:asciiTheme="minorHAnsi" w:hAnsiTheme="minorHAnsi" w:cstheme="minorHAnsi"/>
          <w:sz w:val="24"/>
          <w:szCs w:val="24"/>
        </w:rPr>
        <w:t xml:space="preserve">What do they imply? </w:t>
      </w:r>
      <w:r w:rsidRPr="00422F77">
        <w:rPr>
          <w:rFonts w:asciiTheme="minorHAnsi" w:hAnsiTheme="minorHAnsi" w:cstheme="minorHAnsi"/>
          <w:b/>
          <w:sz w:val="24"/>
          <w:szCs w:val="24"/>
        </w:rPr>
        <w:t>[1 point]</w:t>
      </w:r>
    </w:p>
    <w:p w14:paraId="1DFF37F8" w14:textId="77777777" w:rsidR="004F6341" w:rsidRPr="0021129E" w:rsidRDefault="004F6341" w:rsidP="004F6341">
      <w:pPr>
        <w:autoSpaceDE w:val="0"/>
        <w:autoSpaceDN w:val="0"/>
        <w:adjustRightInd w:val="0"/>
        <w:spacing w:line="360" w:lineRule="auto"/>
        <w:ind w:left="720"/>
        <w:rPr>
          <w:rFonts w:asciiTheme="minorHAnsi" w:hAnsiTheme="minorHAnsi" w:cstheme="minorHAnsi"/>
          <w:sz w:val="24"/>
          <w:szCs w:val="24"/>
        </w:rPr>
      </w:pPr>
      <w:r>
        <w:rPr>
          <w:rFonts w:asciiTheme="minorHAnsi" w:hAnsiTheme="minorHAnsi" w:cstheme="minorHAnsi"/>
          <w:sz w:val="24"/>
          <w:szCs w:val="24"/>
        </w:rPr>
        <w:t>ii.</w:t>
      </w:r>
      <w:r w:rsidRPr="00422F77">
        <w:rPr>
          <w:rFonts w:asciiTheme="minorHAnsi" w:hAnsiTheme="minorHAnsi" w:cstheme="minorHAnsi"/>
          <w:sz w:val="24"/>
          <w:szCs w:val="24"/>
        </w:rPr>
        <w:t xml:space="preserve"> </w:t>
      </w:r>
      <w:r w:rsidRPr="0021129E">
        <w:rPr>
          <w:rFonts w:asciiTheme="minorHAnsi" w:hAnsiTheme="minorHAnsi" w:cstheme="minorHAnsi"/>
          <w:sz w:val="24"/>
          <w:szCs w:val="24"/>
        </w:rPr>
        <w:t xml:space="preserve">What </w:t>
      </w:r>
      <w:r w:rsidRPr="00422F77">
        <w:rPr>
          <w:rFonts w:asciiTheme="minorHAnsi" w:hAnsiTheme="minorHAnsi" w:cstheme="minorHAnsi"/>
          <w:sz w:val="24"/>
          <w:szCs w:val="24"/>
        </w:rPr>
        <w:t xml:space="preserve">is </w:t>
      </w:r>
      <w:r w:rsidRPr="0021129E">
        <w:rPr>
          <w:rFonts w:asciiTheme="minorHAnsi" w:hAnsiTheme="minorHAnsi" w:cstheme="minorHAnsi"/>
          <w:sz w:val="24"/>
          <w:szCs w:val="24"/>
        </w:rPr>
        <w:t>the relative sequence</w:t>
      </w:r>
      <w:r w:rsidRPr="00422F77">
        <w:rPr>
          <w:rFonts w:asciiTheme="minorHAnsi" w:hAnsiTheme="minorHAnsi" w:cstheme="minorHAnsi"/>
          <w:sz w:val="24"/>
          <w:szCs w:val="24"/>
        </w:rPr>
        <w:t xml:space="preserve"> number</w:t>
      </w:r>
      <w:r w:rsidRPr="0021129E">
        <w:rPr>
          <w:rFonts w:asciiTheme="minorHAnsi" w:hAnsiTheme="minorHAnsi" w:cstheme="minorHAnsi"/>
          <w:sz w:val="24"/>
          <w:szCs w:val="24"/>
        </w:rPr>
        <w:t xml:space="preserve"> and </w:t>
      </w:r>
      <w:r w:rsidRPr="00422F77">
        <w:rPr>
          <w:rFonts w:asciiTheme="minorHAnsi" w:hAnsiTheme="minorHAnsi" w:cstheme="minorHAnsi"/>
          <w:sz w:val="24"/>
          <w:szCs w:val="24"/>
        </w:rPr>
        <w:t xml:space="preserve">relative </w:t>
      </w:r>
      <w:r w:rsidRPr="0021129E">
        <w:rPr>
          <w:rFonts w:asciiTheme="minorHAnsi" w:hAnsiTheme="minorHAnsi" w:cstheme="minorHAnsi"/>
          <w:sz w:val="24"/>
          <w:szCs w:val="24"/>
        </w:rPr>
        <w:t xml:space="preserve">acknowledgement number set to? </w:t>
      </w:r>
      <w:r w:rsidRPr="00422F77">
        <w:rPr>
          <w:rFonts w:asciiTheme="minorHAnsi" w:hAnsiTheme="minorHAnsi" w:cstheme="minorHAnsi"/>
          <w:b/>
          <w:sz w:val="24"/>
          <w:szCs w:val="24"/>
        </w:rPr>
        <w:t>[1 point]</w:t>
      </w:r>
    </w:p>
    <w:p w14:paraId="6312E1DC" w14:textId="71F1AA1F" w:rsidR="004F6341" w:rsidRPr="0021129E" w:rsidRDefault="00FF6C73" w:rsidP="004F6341">
      <w:pPr>
        <w:autoSpaceDE w:val="0"/>
        <w:autoSpaceDN w:val="0"/>
        <w:adjustRightInd w:val="0"/>
        <w:spacing w:line="360" w:lineRule="auto"/>
        <w:ind w:firstLine="360"/>
        <w:rPr>
          <w:rFonts w:asciiTheme="minorHAnsi" w:hAnsiTheme="minorHAnsi" w:cstheme="minorHAnsi"/>
          <w:sz w:val="24"/>
          <w:szCs w:val="24"/>
        </w:rPr>
      </w:pPr>
      <w:r>
        <w:rPr>
          <w:rFonts w:asciiTheme="minorHAnsi" w:hAnsiTheme="minorHAnsi" w:cstheme="minorHAnsi"/>
          <w:sz w:val="24"/>
          <w:szCs w:val="24"/>
        </w:rPr>
        <w:t>6</w:t>
      </w:r>
      <w:r w:rsidR="004F6341" w:rsidRPr="0021129E">
        <w:rPr>
          <w:rFonts w:asciiTheme="minorHAnsi" w:hAnsiTheme="minorHAnsi" w:cstheme="minorHAnsi"/>
          <w:sz w:val="24"/>
          <w:szCs w:val="24"/>
        </w:rPr>
        <w:t xml:space="preserve">. Finally, </w:t>
      </w:r>
      <w:r w:rsidR="004F6341" w:rsidRPr="00422F77">
        <w:rPr>
          <w:rFonts w:asciiTheme="minorHAnsi" w:hAnsiTheme="minorHAnsi" w:cstheme="minorHAnsi"/>
          <w:sz w:val="24"/>
          <w:szCs w:val="24"/>
        </w:rPr>
        <w:t>inspect</w:t>
      </w:r>
      <w:r w:rsidR="004F6341" w:rsidRPr="0021129E">
        <w:rPr>
          <w:rFonts w:asciiTheme="minorHAnsi" w:hAnsiTheme="minorHAnsi" w:cstheme="minorHAnsi"/>
          <w:sz w:val="24"/>
          <w:szCs w:val="24"/>
        </w:rPr>
        <w:t xml:space="preserve"> the third packet of the </w:t>
      </w:r>
      <w:r w:rsidR="004F6341" w:rsidRPr="00422F77">
        <w:rPr>
          <w:rFonts w:asciiTheme="minorHAnsi" w:hAnsiTheme="minorHAnsi" w:cstheme="minorHAnsi"/>
          <w:sz w:val="24"/>
          <w:szCs w:val="24"/>
        </w:rPr>
        <w:t>connection process.</w:t>
      </w:r>
      <w:r w:rsidR="004F6341" w:rsidRPr="0021129E">
        <w:rPr>
          <w:rFonts w:asciiTheme="minorHAnsi" w:hAnsiTheme="minorHAnsi" w:cstheme="minorHAnsi"/>
          <w:sz w:val="24"/>
          <w:szCs w:val="24"/>
        </w:rPr>
        <w:t xml:space="preserve"> </w:t>
      </w:r>
    </w:p>
    <w:p w14:paraId="666F9AAC" w14:textId="56BF8B9A" w:rsidR="004F6341" w:rsidRPr="00422F77" w:rsidRDefault="004F6341" w:rsidP="004F6341">
      <w:pPr>
        <w:pStyle w:val="ListParagraph"/>
        <w:numPr>
          <w:ilvl w:val="0"/>
          <w:numId w:val="21"/>
        </w:numPr>
        <w:autoSpaceDE w:val="0"/>
        <w:autoSpaceDN w:val="0"/>
        <w:adjustRightInd w:val="0"/>
        <w:spacing w:line="360" w:lineRule="auto"/>
        <w:ind w:left="810" w:hanging="180"/>
        <w:rPr>
          <w:rFonts w:cstheme="minorHAnsi"/>
          <w:sz w:val="24"/>
          <w:szCs w:val="24"/>
        </w:rPr>
      </w:pPr>
      <w:r w:rsidRPr="00422F77">
        <w:rPr>
          <w:rFonts w:cstheme="minorHAnsi"/>
          <w:sz w:val="24"/>
          <w:szCs w:val="24"/>
        </w:rPr>
        <w:t xml:space="preserve">Which control flag (or flags) is set? </w:t>
      </w:r>
      <w:r w:rsidR="005230D4">
        <w:rPr>
          <w:rFonts w:cstheme="minorHAnsi"/>
          <w:sz w:val="24"/>
          <w:szCs w:val="24"/>
        </w:rPr>
        <w:t xml:space="preserve">What do they imply? </w:t>
      </w:r>
      <w:r w:rsidRPr="00422F77">
        <w:rPr>
          <w:rFonts w:cstheme="minorHAnsi"/>
          <w:b/>
          <w:sz w:val="24"/>
          <w:szCs w:val="24"/>
        </w:rPr>
        <w:t>[1 point]</w:t>
      </w:r>
    </w:p>
    <w:p w14:paraId="79078ABB" w14:textId="4D3D09B4" w:rsidR="004F6341" w:rsidRPr="00AA6524" w:rsidRDefault="004F6341" w:rsidP="00AA6524">
      <w:pPr>
        <w:pStyle w:val="ListParagraph"/>
        <w:numPr>
          <w:ilvl w:val="0"/>
          <w:numId w:val="21"/>
        </w:numPr>
        <w:autoSpaceDE w:val="0"/>
        <w:autoSpaceDN w:val="0"/>
        <w:adjustRightInd w:val="0"/>
        <w:spacing w:line="360" w:lineRule="auto"/>
        <w:ind w:left="630" w:hanging="90"/>
        <w:rPr>
          <w:rFonts w:cstheme="minorHAnsi"/>
          <w:sz w:val="24"/>
          <w:szCs w:val="24"/>
        </w:rPr>
      </w:pPr>
      <w:r>
        <w:rPr>
          <w:rFonts w:cstheme="minorHAnsi"/>
          <w:sz w:val="24"/>
          <w:szCs w:val="24"/>
        </w:rPr>
        <w:t xml:space="preserve"> </w:t>
      </w:r>
      <w:r w:rsidRPr="00422F77">
        <w:rPr>
          <w:rFonts w:cstheme="minorHAnsi"/>
          <w:sz w:val="24"/>
          <w:szCs w:val="24"/>
        </w:rPr>
        <w:t>What is the relative sequence number and relative acknowledgement number set to?</w:t>
      </w:r>
      <w:r w:rsidR="007F0A2A">
        <w:rPr>
          <w:rFonts w:cstheme="minorHAnsi"/>
          <w:sz w:val="24"/>
          <w:szCs w:val="24"/>
        </w:rPr>
        <w:t xml:space="preserve"> What do they imply?</w:t>
      </w:r>
      <w:r w:rsidRPr="00422F77">
        <w:rPr>
          <w:rFonts w:cstheme="minorHAnsi"/>
          <w:sz w:val="24"/>
          <w:szCs w:val="24"/>
        </w:rPr>
        <w:t xml:space="preserve"> </w:t>
      </w:r>
      <w:r w:rsidRPr="00422F77">
        <w:rPr>
          <w:rFonts w:cstheme="minorHAnsi"/>
          <w:b/>
          <w:sz w:val="24"/>
          <w:szCs w:val="24"/>
        </w:rPr>
        <w:t>[1 point]</w:t>
      </w:r>
    </w:p>
    <w:p w14:paraId="3BD50074" w14:textId="3597BF26" w:rsidR="00C6619F" w:rsidRPr="00422F77" w:rsidRDefault="00601E44" w:rsidP="001A13CF">
      <w:pPr>
        <w:spacing w:line="360" w:lineRule="auto"/>
        <w:ind w:left="720" w:right="73" w:hanging="360"/>
        <w:rPr>
          <w:rFonts w:asciiTheme="minorHAnsi" w:eastAsia="Calibri" w:hAnsiTheme="minorHAnsi" w:cstheme="minorHAnsi"/>
          <w:sz w:val="24"/>
          <w:szCs w:val="24"/>
        </w:rPr>
      </w:pPr>
      <w:r>
        <w:rPr>
          <w:rFonts w:asciiTheme="minorHAnsi" w:eastAsia="Calibri" w:hAnsiTheme="minorHAnsi" w:cstheme="minorHAnsi"/>
          <w:spacing w:val="4"/>
          <w:sz w:val="24"/>
          <w:szCs w:val="24"/>
        </w:rPr>
        <w:t>7</w:t>
      </w:r>
      <w:r w:rsidR="00D13FD7" w:rsidRPr="00422F77">
        <w:rPr>
          <w:rFonts w:asciiTheme="minorHAnsi" w:eastAsia="Calibri" w:hAnsiTheme="minorHAnsi" w:cstheme="minorHAnsi"/>
          <w:spacing w:val="4"/>
          <w:sz w:val="24"/>
          <w:szCs w:val="24"/>
        </w:rPr>
        <w:t xml:space="preserve">. </w:t>
      </w:r>
      <w:r w:rsidR="00204F14">
        <w:rPr>
          <w:rFonts w:asciiTheme="minorHAnsi" w:eastAsia="Calibri" w:hAnsiTheme="minorHAnsi" w:cstheme="minorHAnsi"/>
          <w:spacing w:val="4"/>
          <w:sz w:val="24"/>
          <w:szCs w:val="24"/>
        </w:rPr>
        <w:t xml:space="preserve"> </w:t>
      </w:r>
      <w:r w:rsidR="00E54737">
        <w:rPr>
          <w:rFonts w:asciiTheme="minorHAnsi" w:eastAsia="Calibri" w:hAnsiTheme="minorHAnsi" w:cstheme="minorHAnsi"/>
          <w:spacing w:val="4"/>
          <w:sz w:val="24"/>
          <w:szCs w:val="24"/>
        </w:rPr>
        <w:t xml:space="preserve"> </w:t>
      </w:r>
      <w:r w:rsidR="00401607" w:rsidRPr="00422F77">
        <w:rPr>
          <w:rFonts w:asciiTheme="minorHAnsi" w:eastAsia="Calibri" w:hAnsiTheme="minorHAnsi" w:cstheme="minorHAnsi"/>
          <w:sz w:val="24"/>
          <w:szCs w:val="24"/>
        </w:rPr>
        <w:t>In</w:t>
      </w:r>
      <w:r w:rsidR="00401607" w:rsidRPr="00422F77">
        <w:rPr>
          <w:rFonts w:asciiTheme="minorHAnsi" w:eastAsia="Calibri" w:hAnsiTheme="minorHAnsi" w:cstheme="minorHAnsi"/>
          <w:spacing w:val="30"/>
          <w:sz w:val="24"/>
          <w:szCs w:val="24"/>
        </w:rPr>
        <w:t xml:space="preserve"> </w:t>
      </w:r>
      <w:r w:rsidR="00401607" w:rsidRPr="00422F77">
        <w:rPr>
          <w:rFonts w:asciiTheme="minorHAnsi" w:eastAsia="Calibri" w:hAnsiTheme="minorHAnsi" w:cstheme="minorHAnsi"/>
          <w:sz w:val="24"/>
          <w:szCs w:val="24"/>
        </w:rPr>
        <w:t>y</w:t>
      </w:r>
      <w:r w:rsidR="00401607" w:rsidRPr="00422F77">
        <w:rPr>
          <w:rFonts w:asciiTheme="minorHAnsi" w:eastAsia="Calibri" w:hAnsiTheme="minorHAnsi" w:cstheme="minorHAnsi"/>
          <w:spacing w:val="-2"/>
          <w:sz w:val="24"/>
          <w:szCs w:val="24"/>
        </w:rPr>
        <w:t>o</w:t>
      </w:r>
      <w:r w:rsidR="00401607" w:rsidRPr="00422F77">
        <w:rPr>
          <w:rFonts w:asciiTheme="minorHAnsi" w:eastAsia="Calibri" w:hAnsiTheme="minorHAnsi" w:cstheme="minorHAnsi"/>
          <w:spacing w:val="1"/>
          <w:sz w:val="24"/>
          <w:szCs w:val="24"/>
        </w:rPr>
        <w:t>u</w:t>
      </w:r>
      <w:r w:rsidR="00401607" w:rsidRPr="00422F77">
        <w:rPr>
          <w:rFonts w:asciiTheme="minorHAnsi" w:eastAsia="Calibri" w:hAnsiTheme="minorHAnsi" w:cstheme="minorHAnsi"/>
          <w:sz w:val="24"/>
          <w:szCs w:val="24"/>
        </w:rPr>
        <w:t>r</w:t>
      </w:r>
      <w:r w:rsidR="00401607" w:rsidRPr="00422F77">
        <w:rPr>
          <w:rFonts w:asciiTheme="minorHAnsi" w:eastAsia="Calibri" w:hAnsiTheme="minorHAnsi" w:cstheme="minorHAnsi"/>
          <w:spacing w:val="27"/>
          <w:sz w:val="24"/>
          <w:szCs w:val="24"/>
        </w:rPr>
        <w:t xml:space="preserve"> </w:t>
      </w:r>
      <w:r w:rsidR="00401607" w:rsidRPr="00422F77">
        <w:rPr>
          <w:rFonts w:asciiTheme="minorHAnsi" w:eastAsia="Calibri" w:hAnsiTheme="minorHAnsi" w:cstheme="minorHAnsi"/>
          <w:sz w:val="24"/>
          <w:szCs w:val="24"/>
        </w:rPr>
        <w:t>Wireshark</w:t>
      </w:r>
      <w:r w:rsidR="00401607" w:rsidRPr="00422F77">
        <w:rPr>
          <w:rFonts w:asciiTheme="minorHAnsi" w:eastAsia="Calibri" w:hAnsiTheme="minorHAnsi" w:cstheme="minorHAnsi"/>
          <w:spacing w:val="29"/>
          <w:sz w:val="24"/>
          <w:szCs w:val="24"/>
        </w:rPr>
        <w:t xml:space="preserve"> </w:t>
      </w:r>
      <w:r w:rsidR="00401607" w:rsidRPr="00422F77">
        <w:rPr>
          <w:rFonts w:asciiTheme="minorHAnsi" w:eastAsia="Calibri" w:hAnsiTheme="minorHAnsi" w:cstheme="minorHAnsi"/>
          <w:spacing w:val="-1"/>
          <w:sz w:val="24"/>
          <w:szCs w:val="24"/>
        </w:rPr>
        <w:t>C</w:t>
      </w:r>
      <w:r w:rsidR="00401607" w:rsidRPr="00422F77">
        <w:rPr>
          <w:rFonts w:asciiTheme="minorHAnsi" w:eastAsia="Calibri" w:hAnsiTheme="minorHAnsi" w:cstheme="minorHAnsi"/>
          <w:sz w:val="24"/>
          <w:szCs w:val="24"/>
        </w:rPr>
        <w:t>a</w:t>
      </w:r>
      <w:r w:rsidR="00401607" w:rsidRPr="00422F77">
        <w:rPr>
          <w:rFonts w:asciiTheme="minorHAnsi" w:eastAsia="Calibri" w:hAnsiTheme="minorHAnsi" w:cstheme="minorHAnsi"/>
          <w:spacing w:val="-1"/>
          <w:sz w:val="24"/>
          <w:szCs w:val="24"/>
        </w:rPr>
        <w:t>p</w:t>
      </w:r>
      <w:r w:rsidR="00401607" w:rsidRPr="00422F77">
        <w:rPr>
          <w:rFonts w:asciiTheme="minorHAnsi" w:eastAsia="Calibri" w:hAnsiTheme="minorHAnsi" w:cstheme="minorHAnsi"/>
          <w:spacing w:val="1"/>
          <w:sz w:val="24"/>
          <w:szCs w:val="24"/>
        </w:rPr>
        <w:t>t</w:t>
      </w:r>
      <w:r w:rsidR="00401607" w:rsidRPr="00422F77">
        <w:rPr>
          <w:rFonts w:asciiTheme="minorHAnsi" w:eastAsia="Calibri" w:hAnsiTheme="minorHAnsi" w:cstheme="minorHAnsi"/>
          <w:spacing w:val="-1"/>
          <w:sz w:val="24"/>
          <w:szCs w:val="24"/>
        </w:rPr>
        <w:t>u</w:t>
      </w:r>
      <w:r w:rsidR="00401607" w:rsidRPr="00422F77">
        <w:rPr>
          <w:rFonts w:asciiTheme="minorHAnsi" w:eastAsia="Calibri" w:hAnsiTheme="minorHAnsi" w:cstheme="minorHAnsi"/>
          <w:sz w:val="24"/>
          <w:szCs w:val="24"/>
        </w:rPr>
        <w:t>re</w:t>
      </w:r>
      <w:r w:rsidR="00401607" w:rsidRPr="00422F77">
        <w:rPr>
          <w:rFonts w:asciiTheme="minorHAnsi" w:eastAsia="Calibri" w:hAnsiTheme="minorHAnsi" w:cstheme="minorHAnsi"/>
          <w:spacing w:val="28"/>
          <w:sz w:val="24"/>
          <w:szCs w:val="24"/>
        </w:rPr>
        <w:t xml:space="preserve"> </w:t>
      </w:r>
      <w:r w:rsidR="00401607" w:rsidRPr="00422F77">
        <w:rPr>
          <w:rFonts w:asciiTheme="minorHAnsi" w:eastAsia="Calibri" w:hAnsiTheme="minorHAnsi" w:cstheme="minorHAnsi"/>
          <w:spacing w:val="1"/>
          <w:sz w:val="24"/>
          <w:szCs w:val="24"/>
        </w:rPr>
        <w:t>d</w:t>
      </w:r>
      <w:r w:rsidR="00401607" w:rsidRPr="00422F77">
        <w:rPr>
          <w:rFonts w:asciiTheme="minorHAnsi" w:eastAsia="Calibri" w:hAnsiTheme="minorHAnsi" w:cstheme="minorHAnsi"/>
          <w:sz w:val="24"/>
          <w:szCs w:val="24"/>
        </w:rPr>
        <w:t>is</w:t>
      </w:r>
      <w:r w:rsidR="00401607" w:rsidRPr="00422F77">
        <w:rPr>
          <w:rFonts w:asciiTheme="minorHAnsi" w:eastAsia="Calibri" w:hAnsiTheme="minorHAnsi" w:cstheme="minorHAnsi"/>
          <w:spacing w:val="1"/>
          <w:sz w:val="24"/>
          <w:szCs w:val="24"/>
        </w:rPr>
        <w:t>p</w:t>
      </w:r>
      <w:r w:rsidR="00401607" w:rsidRPr="00422F77">
        <w:rPr>
          <w:rFonts w:asciiTheme="minorHAnsi" w:eastAsia="Calibri" w:hAnsiTheme="minorHAnsi" w:cstheme="minorHAnsi"/>
          <w:sz w:val="24"/>
          <w:szCs w:val="24"/>
        </w:rPr>
        <w:t>lay</w:t>
      </w:r>
      <w:r w:rsidR="00401607" w:rsidRPr="00422F77">
        <w:rPr>
          <w:rFonts w:asciiTheme="minorHAnsi" w:eastAsia="Calibri" w:hAnsiTheme="minorHAnsi" w:cstheme="minorHAnsi"/>
          <w:spacing w:val="27"/>
          <w:sz w:val="24"/>
          <w:szCs w:val="24"/>
        </w:rPr>
        <w:t xml:space="preserve"> </w:t>
      </w:r>
      <w:r w:rsidR="00401607" w:rsidRPr="00422F77">
        <w:rPr>
          <w:rFonts w:asciiTheme="minorHAnsi" w:eastAsia="Calibri" w:hAnsiTheme="minorHAnsi" w:cstheme="minorHAnsi"/>
          <w:spacing w:val="-2"/>
          <w:sz w:val="24"/>
          <w:szCs w:val="24"/>
        </w:rPr>
        <w:t>o</w:t>
      </w:r>
      <w:r w:rsidR="00401607" w:rsidRPr="00422F77">
        <w:rPr>
          <w:rFonts w:asciiTheme="minorHAnsi" w:eastAsia="Calibri" w:hAnsiTheme="minorHAnsi" w:cstheme="minorHAnsi"/>
          <w:spacing w:val="1"/>
          <w:sz w:val="24"/>
          <w:szCs w:val="24"/>
        </w:rPr>
        <w:t>n</w:t>
      </w:r>
      <w:r w:rsidR="00401607" w:rsidRPr="00422F77">
        <w:rPr>
          <w:rFonts w:asciiTheme="minorHAnsi" w:eastAsia="Calibri" w:hAnsiTheme="minorHAnsi" w:cstheme="minorHAnsi"/>
          <w:sz w:val="24"/>
          <w:szCs w:val="24"/>
        </w:rPr>
        <w:t>ly</w:t>
      </w:r>
      <w:r w:rsidR="00401607" w:rsidRPr="00422F77">
        <w:rPr>
          <w:rFonts w:asciiTheme="minorHAnsi" w:eastAsia="Calibri" w:hAnsiTheme="minorHAnsi" w:cstheme="minorHAnsi"/>
          <w:spacing w:val="30"/>
          <w:sz w:val="24"/>
          <w:szCs w:val="24"/>
        </w:rPr>
        <w:t xml:space="preserve"> </w:t>
      </w:r>
      <w:r w:rsidR="00401607" w:rsidRPr="00422F77">
        <w:rPr>
          <w:rFonts w:asciiTheme="minorHAnsi" w:eastAsia="Calibri" w:hAnsiTheme="minorHAnsi" w:cstheme="minorHAnsi"/>
          <w:spacing w:val="1"/>
          <w:sz w:val="24"/>
          <w:szCs w:val="24"/>
        </w:rPr>
        <w:t>th</w:t>
      </w:r>
      <w:r w:rsidR="00401607" w:rsidRPr="00422F77">
        <w:rPr>
          <w:rFonts w:asciiTheme="minorHAnsi" w:eastAsia="Calibri" w:hAnsiTheme="minorHAnsi" w:cstheme="minorHAnsi"/>
          <w:sz w:val="24"/>
          <w:szCs w:val="24"/>
        </w:rPr>
        <w:t>e</w:t>
      </w:r>
      <w:r w:rsidR="00401607" w:rsidRPr="00422F77">
        <w:rPr>
          <w:rFonts w:asciiTheme="minorHAnsi" w:eastAsia="Calibri" w:hAnsiTheme="minorHAnsi" w:cstheme="minorHAnsi"/>
          <w:spacing w:val="27"/>
          <w:sz w:val="24"/>
          <w:szCs w:val="24"/>
        </w:rPr>
        <w:t xml:space="preserve"> </w:t>
      </w:r>
      <w:r w:rsidR="00401607" w:rsidRPr="00422F77">
        <w:rPr>
          <w:rFonts w:asciiTheme="minorHAnsi" w:eastAsia="Calibri" w:hAnsiTheme="minorHAnsi" w:cstheme="minorHAnsi"/>
          <w:spacing w:val="-1"/>
          <w:sz w:val="24"/>
          <w:szCs w:val="24"/>
        </w:rPr>
        <w:t>H</w:t>
      </w:r>
      <w:r w:rsidR="00401607" w:rsidRPr="00422F77">
        <w:rPr>
          <w:rFonts w:asciiTheme="minorHAnsi" w:eastAsia="Calibri" w:hAnsiTheme="minorHAnsi" w:cstheme="minorHAnsi"/>
          <w:spacing w:val="-2"/>
          <w:sz w:val="24"/>
          <w:szCs w:val="24"/>
        </w:rPr>
        <w:t>TT</w:t>
      </w:r>
      <w:r w:rsidR="00401607" w:rsidRPr="00422F77">
        <w:rPr>
          <w:rFonts w:asciiTheme="minorHAnsi" w:eastAsia="Calibri" w:hAnsiTheme="minorHAnsi" w:cstheme="minorHAnsi"/>
          <w:sz w:val="24"/>
          <w:szCs w:val="24"/>
        </w:rPr>
        <w:t>P</w:t>
      </w:r>
      <w:r w:rsidR="00401607" w:rsidRPr="00422F77">
        <w:rPr>
          <w:rFonts w:asciiTheme="minorHAnsi" w:eastAsia="Calibri" w:hAnsiTheme="minorHAnsi" w:cstheme="minorHAnsi"/>
          <w:spacing w:val="30"/>
          <w:sz w:val="24"/>
          <w:szCs w:val="24"/>
        </w:rPr>
        <w:t xml:space="preserve"> </w:t>
      </w:r>
      <w:r w:rsidR="00401607" w:rsidRPr="00422F77">
        <w:rPr>
          <w:rFonts w:asciiTheme="minorHAnsi" w:eastAsia="Calibri" w:hAnsiTheme="minorHAnsi" w:cstheme="minorHAnsi"/>
          <w:sz w:val="24"/>
          <w:szCs w:val="24"/>
        </w:rPr>
        <w:t>(</w:t>
      </w:r>
      <w:r w:rsidR="00401607" w:rsidRPr="00422F77">
        <w:rPr>
          <w:rFonts w:asciiTheme="minorHAnsi" w:eastAsia="Calibri" w:hAnsiTheme="minorHAnsi" w:cstheme="minorHAnsi"/>
          <w:spacing w:val="-1"/>
          <w:sz w:val="24"/>
          <w:szCs w:val="24"/>
        </w:rPr>
        <w:t>W</w:t>
      </w:r>
      <w:r w:rsidR="00401607" w:rsidRPr="00422F77">
        <w:rPr>
          <w:rFonts w:asciiTheme="minorHAnsi" w:eastAsia="Calibri" w:hAnsiTheme="minorHAnsi" w:cstheme="minorHAnsi"/>
          <w:spacing w:val="-2"/>
          <w:sz w:val="24"/>
          <w:szCs w:val="24"/>
        </w:rPr>
        <w:t>e</w:t>
      </w:r>
      <w:r w:rsidR="00401607" w:rsidRPr="00422F77">
        <w:rPr>
          <w:rFonts w:asciiTheme="minorHAnsi" w:eastAsia="Calibri" w:hAnsiTheme="minorHAnsi" w:cstheme="minorHAnsi"/>
          <w:spacing w:val="1"/>
          <w:sz w:val="24"/>
          <w:szCs w:val="24"/>
        </w:rPr>
        <w:t>b</w:t>
      </w:r>
      <w:r w:rsidR="00401607" w:rsidRPr="00422F77">
        <w:rPr>
          <w:rFonts w:asciiTheme="minorHAnsi" w:eastAsia="Calibri" w:hAnsiTheme="minorHAnsi" w:cstheme="minorHAnsi"/>
          <w:sz w:val="24"/>
          <w:szCs w:val="24"/>
        </w:rPr>
        <w:t>)</w:t>
      </w:r>
      <w:r w:rsidR="00401607" w:rsidRPr="00422F77">
        <w:rPr>
          <w:rFonts w:asciiTheme="minorHAnsi" w:eastAsia="Calibri" w:hAnsiTheme="minorHAnsi" w:cstheme="minorHAnsi"/>
          <w:spacing w:val="26"/>
          <w:sz w:val="24"/>
          <w:szCs w:val="24"/>
        </w:rPr>
        <w:t xml:space="preserve"> </w:t>
      </w:r>
      <w:r w:rsidR="00401607" w:rsidRPr="00422F77">
        <w:rPr>
          <w:rFonts w:asciiTheme="minorHAnsi" w:eastAsia="Calibri" w:hAnsiTheme="minorHAnsi" w:cstheme="minorHAnsi"/>
          <w:spacing w:val="1"/>
          <w:sz w:val="24"/>
          <w:szCs w:val="24"/>
        </w:rPr>
        <w:t>t</w:t>
      </w:r>
      <w:r w:rsidR="00401607" w:rsidRPr="00422F77">
        <w:rPr>
          <w:rFonts w:asciiTheme="minorHAnsi" w:eastAsia="Calibri" w:hAnsiTheme="minorHAnsi" w:cstheme="minorHAnsi"/>
          <w:sz w:val="24"/>
          <w:szCs w:val="24"/>
        </w:rPr>
        <w:t>ra</w:t>
      </w:r>
      <w:r w:rsidR="00401607" w:rsidRPr="00422F77">
        <w:rPr>
          <w:rFonts w:asciiTheme="minorHAnsi" w:eastAsia="Calibri" w:hAnsiTheme="minorHAnsi" w:cstheme="minorHAnsi"/>
          <w:spacing w:val="-1"/>
          <w:sz w:val="24"/>
          <w:szCs w:val="24"/>
        </w:rPr>
        <w:t>f</w:t>
      </w:r>
      <w:r w:rsidR="00401607" w:rsidRPr="00422F77">
        <w:rPr>
          <w:rFonts w:asciiTheme="minorHAnsi" w:eastAsia="Calibri" w:hAnsiTheme="minorHAnsi" w:cstheme="minorHAnsi"/>
          <w:spacing w:val="1"/>
          <w:sz w:val="24"/>
          <w:szCs w:val="24"/>
        </w:rPr>
        <w:t>f</w:t>
      </w:r>
      <w:r w:rsidR="00401607" w:rsidRPr="00422F77">
        <w:rPr>
          <w:rFonts w:asciiTheme="minorHAnsi" w:eastAsia="Calibri" w:hAnsiTheme="minorHAnsi" w:cstheme="minorHAnsi"/>
          <w:sz w:val="24"/>
          <w:szCs w:val="24"/>
        </w:rPr>
        <w:t>i</w:t>
      </w:r>
      <w:r w:rsidR="00401607" w:rsidRPr="00422F77">
        <w:rPr>
          <w:rFonts w:asciiTheme="minorHAnsi" w:eastAsia="Calibri" w:hAnsiTheme="minorHAnsi" w:cstheme="minorHAnsi"/>
          <w:spacing w:val="-1"/>
          <w:sz w:val="24"/>
          <w:szCs w:val="24"/>
        </w:rPr>
        <w:t>c</w:t>
      </w:r>
      <w:r w:rsidR="00401607" w:rsidRPr="00422F77">
        <w:rPr>
          <w:rFonts w:asciiTheme="minorHAnsi" w:eastAsia="Calibri" w:hAnsiTheme="minorHAnsi" w:cstheme="minorHAnsi"/>
          <w:sz w:val="24"/>
          <w:szCs w:val="24"/>
        </w:rPr>
        <w:t>. (Pas</w:t>
      </w:r>
      <w:r w:rsidR="00401607" w:rsidRPr="00422F77">
        <w:rPr>
          <w:rFonts w:asciiTheme="minorHAnsi" w:eastAsia="Calibri" w:hAnsiTheme="minorHAnsi" w:cstheme="minorHAnsi"/>
          <w:spacing w:val="1"/>
          <w:sz w:val="24"/>
          <w:szCs w:val="24"/>
        </w:rPr>
        <w:t>t</w:t>
      </w:r>
      <w:r w:rsidR="00401607" w:rsidRPr="00422F77">
        <w:rPr>
          <w:rFonts w:asciiTheme="minorHAnsi" w:eastAsia="Calibri" w:hAnsiTheme="minorHAnsi" w:cstheme="minorHAnsi"/>
          <w:sz w:val="24"/>
          <w:szCs w:val="24"/>
        </w:rPr>
        <w:t>e</w:t>
      </w:r>
      <w:r w:rsidR="001A13CF">
        <w:rPr>
          <w:rFonts w:asciiTheme="minorHAnsi" w:eastAsia="Calibri" w:hAnsiTheme="minorHAnsi" w:cstheme="minorHAnsi"/>
          <w:spacing w:val="1"/>
          <w:sz w:val="24"/>
          <w:szCs w:val="24"/>
        </w:rPr>
        <w:t xml:space="preserve"> </w:t>
      </w:r>
      <w:r w:rsidR="00401607" w:rsidRPr="00422F77">
        <w:rPr>
          <w:rFonts w:asciiTheme="minorHAnsi" w:eastAsia="Calibri" w:hAnsiTheme="minorHAnsi" w:cstheme="minorHAnsi"/>
          <w:sz w:val="24"/>
          <w:szCs w:val="24"/>
        </w:rPr>
        <w:t>s</w:t>
      </w:r>
      <w:r w:rsidR="00401607" w:rsidRPr="00422F77">
        <w:rPr>
          <w:rFonts w:asciiTheme="minorHAnsi" w:eastAsia="Calibri" w:hAnsiTheme="minorHAnsi" w:cstheme="minorHAnsi"/>
          <w:spacing w:val="-1"/>
          <w:sz w:val="24"/>
          <w:szCs w:val="24"/>
        </w:rPr>
        <w:t>c</w:t>
      </w:r>
      <w:r w:rsidR="00401607" w:rsidRPr="00422F77">
        <w:rPr>
          <w:rFonts w:asciiTheme="minorHAnsi" w:eastAsia="Calibri" w:hAnsiTheme="minorHAnsi" w:cstheme="minorHAnsi"/>
          <w:sz w:val="24"/>
          <w:szCs w:val="24"/>
        </w:rPr>
        <w:t>r</w:t>
      </w:r>
      <w:r w:rsidR="00401607" w:rsidRPr="00422F77">
        <w:rPr>
          <w:rFonts w:asciiTheme="minorHAnsi" w:eastAsia="Calibri" w:hAnsiTheme="minorHAnsi" w:cstheme="minorHAnsi"/>
          <w:spacing w:val="1"/>
          <w:sz w:val="24"/>
          <w:szCs w:val="24"/>
        </w:rPr>
        <w:t>e</w:t>
      </w:r>
      <w:r w:rsidR="00401607" w:rsidRPr="00422F77">
        <w:rPr>
          <w:rFonts w:asciiTheme="minorHAnsi" w:eastAsia="Calibri" w:hAnsiTheme="minorHAnsi" w:cstheme="minorHAnsi"/>
          <w:spacing w:val="-2"/>
          <w:sz w:val="24"/>
          <w:szCs w:val="24"/>
        </w:rPr>
        <w:t>e</w:t>
      </w:r>
      <w:r w:rsidR="00401607" w:rsidRPr="00422F77">
        <w:rPr>
          <w:rFonts w:asciiTheme="minorHAnsi" w:eastAsia="Calibri" w:hAnsiTheme="minorHAnsi" w:cstheme="minorHAnsi"/>
          <w:spacing w:val="1"/>
          <w:sz w:val="24"/>
          <w:szCs w:val="24"/>
        </w:rPr>
        <w:t>n</w:t>
      </w:r>
      <w:r w:rsidR="00401607" w:rsidRPr="00422F77">
        <w:rPr>
          <w:rFonts w:asciiTheme="minorHAnsi" w:eastAsia="Calibri" w:hAnsiTheme="minorHAnsi" w:cstheme="minorHAnsi"/>
          <w:sz w:val="24"/>
          <w:szCs w:val="24"/>
        </w:rPr>
        <w:t>s</w:t>
      </w:r>
      <w:r w:rsidR="00401607" w:rsidRPr="00422F77">
        <w:rPr>
          <w:rFonts w:asciiTheme="minorHAnsi" w:eastAsia="Calibri" w:hAnsiTheme="minorHAnsi" w:cstheme="minorHAnsi"/>
          <w:spacing w:val="1"/>
          <w:sz w:val="24"/>
          <w:szCs w:val="24"/>
        </w:rPr>
        <w:t>h</w:t>
      </w:r>
      <w:r w:rsidR="00401607" w:rsidRPr="00422F77">
        <w:rPr>
          <w:rFonts w:asciiTheme="minorHAnsi" w:eastAsia="Calibri" w:hAnsiTheme="minorHAnsi" w:cstheme="minorHAnsi"/>
          <w:spacing w:val="-2"/>
          <w:sz w:val="24"/>
          <w:szCs w:val="24"/>
        </w:rPr>
        <w:t>o</w:t>
      </w:r>
      <w:r w:rsidR="00401607" w:rsidRPr="00422F77">
        <w:rPr>
          <w:rFonts w:asciiTheme="minorHAnsi" w:eastAsia="Calibri" w:hAnsiTheme="minorHAnsi" w:cstheme="minorHAnsi"/>
          <w:spacing w:val="1"/>
          <w:sz w:val="24"/>
          <w:szCs w:val="24"/>
        </w:rPr>
        <w:t>t</w:t>
      </w:r>
      <w:r w:rsidR="00401607" w:rsidRPr="00422F77">
        <w:rPr>
          <w:rFonts w:asciiTheme="minorHAnsi" w:eastAsia="Calibri" w:hAnsiTheme="minorHAnsi" w:cstheme="minorHAnsi"/>
          <w:sz w:val="24"/>
          <w:szCs w:val="24"/>
        </w:rPr>
        <w:t xml:space="preserve">). </w:t>
      </w:r>
      <w:r w:rsidR="00401607" w:rsidRPr="00422F77">
        <w:rPr>
          <w:rFonts w:asciiTheme="minorHAnsi" w:eastAsia="Calibri" w:hAnsiTheme="minorHAnsi" w:cstheme="minorHAnsi"/>
          <w:spacing w:val="4"/>
          <w:sz w:val="24"/>
          <w:szCs w:val="24"/>
        </w:rPr>
        <w:t>[</w:t>
      </w:r>
      <w:r w:rsidR="00401607" w:rsidRPr="00422F77">
        <w:rPr>
          <w:rFonts w:asciiTheme="minorHAnsi" w:eastAsia="Calibri" w:hAnsiTheme="minorHAnsi" w:cstheme="minorHAnsi"/>
          <w:b/>
          <w:sz w:val="24"/>
          <w:szCs w:val="24"/>
        </w:rPr>
        <w:t>5</w:t>
      </w:r>
      <w:r w:rsidR="00401607" w:rsidRPr="00422F77">
        <w:rPr>
          <w:rFonts w:asciiTheme="minorHAnsi" w:eastAsia="Calibri" w:hAnsiTheme="minorHAnsi" w:cstheme="minorHAnsi"/>
          <w:b/>
          <w:spacing w:val="28"/>
          <w:sz w:val="24"/>
          <w:szCs w:val="24"/>
        </w:rPr>
        <w:t xml:space="preserve"> </w:t>
      </w:r>
      <w:r w:rsidR="00401607" w:rsidRPr="00422F77">
        <w:rPr>
          <w:rFonts w:asciiTheme="minorHAnsi" w:eastAsia="Calibri" w:hAnsiTheme="minorHAnsi" w:cstheme="minorHAnsi"/>
          <w:b/>
          <w:spacing w:val="1"/>
          <w:sz w:val="24"/>
          <w:szCs w:val="24"/>
        </w:rPr>
        <w:t>p</w:t>
      </w:r>
      <w:r w:rsidR="00401607" w:rsidRPr="00422F77">
        <w:rPr>
          <w:rFonts w:asciiTheme="minorHAnsi" w:eastAsia="Calibri" w:hAnsiTheme="minorHAnsi" w:cstheme="minorHAnsi"/>
          <w:b/>
          <w:spacing w:val="-2"/>
          <w:sz w:val="24"/>
          <w:szCs w:val="24"/>
        </w:rPr>
        <w:t>o</w:t>
      </w:r>
      <w:r w:rsidR="00401607" w:rsidRPr="00422F77">
        <w:rPr>
          <w:rFonts w:asciiTheme="minorHAnsi" w:eastAsia="Calibri" w:hAnsiTheme="minorHAnsi" w:cstheme="minorHAnsi"/>
          <w:b/>
          <w:spacing w:val="1"/>
          <w:sz w:val="24"/>
          <w:szCs w:val="24"/>
        </w:rPr>
        <w:t>in</w:t>
      </w:r>
      <w:r w:rsidR="00401607" w:rsidRPr="00422F77">
        <w:rPr>
          <w:rFonts w:asciiTheme="minorHAnsi" w:eastAsia="Calibri" w:hAnsiTheme="minorHAnsi" w:cstheme="minorHAnsi"/>
          <w:b/>
          <w:spacing w:val="-2"/>
          <w:sz w:val="24"/>
          <w:szCs w:val="24"/>
        </w:rPr>
        <w:t>t</w:t>
      </w:r>
      <w:r w:rsidR="00401607" w:rsidRPr="00422F77">
        <w:rPr>
          <w:rFonts w:asciiTheme="minorHAnsi" w:eastAsia="Calibri" w:hAnsiTheme="minorHAnsi" w:cstheme="minorHAnsi"/>
          <w:b/>
          <w:spacing w:val="1"/>
          <w:sz w:val="24"/>
          <w:szCs w:val="24"/>
        </w:rPr>
        <w:t>s</w:t>
      </w:r>
      <w:r w:rsidR="00401607" w:rsidRPr="00422F77">
        <w:rPr>
          <w:rFonts w:asciiTheme="minorHAnsi" w:eastAsia="Calibri" w:hAnsiTheme="minorHAnsi" w:cstheme="minorHAnsi"/>
          <w:sz w:val="24"/>
          <w:szCs w:val="24"/>
        </w:rPr>
        <w:t>]</w:t>
      </w:r>
    </w:p>
    <w:p w14:paraId="27DF012A" w14:textId="4FCE548D" w:rsidR="00401607" w:rsidRDefault="00601E44" w:rsidP="007233B6">
      <w:pPr>
        <w:autoSpaceDE w:val="0"/>
        <w:autoSpaceDN w:val="0"/>
        <w:adjustRightInd w:val="0"/>
        <w:spacing w:after="120" w:line="360" w:lineRule="auto"/>
        <w:ind w:left="720" w:hanging="360"/>
        <w:rPr>
          <w:rFonts w:asciiTheme="minorHAnsi" w:hAnsiTheme="minorHAnsi" w:cstheme="minorHAnsi"/>
          <w:sz w:val="24"/>
          <w:szCs w:val="24"/>
        </w:rPr>
      </w:pPr>
      <w:r>
        <w:rPr>
          <w:rFonts w:asciiTheme="minorHAnsi" w:eastAsia="Calibri" w:hAnsiTheme="minorHAnsi" w:cstheme="minorHAnsi"/>
          <w:sz w:val="24"/>
          <w:szCs w:val="24"/>
        </w:rPr>
        <w:t>8</w:t>
      </w:r>
      <w:r w:rsidR="00C6619F" w:rsidRPr="00422F77">
        <w:rPr>
          <w:rFonts w:asciiTheme="minorHAnsi" w:eastAsia="Calibri" w:hAnsiTheme="minorHAnsi" w:cstheme="minorHAnsi"/>
          <w:sz w:val="24"/>
          <w:szCs w:val="24"/>
        </w:rPr>
        <w:t xml:space="preserve">. </w:t>
      </w:r>
      <w:r w:rsidR="007233B6">
        <w:rPr>
          <w:rFonts w:asciiTheme="minorHAnsi" w:eastAsia="Calibri" w:hAnsiTheme="minorHAnsi" w:cstheme="minorHAnsi"/>
          <w:sz w:val="24"/>
          <w:szCs w:val="24"/>
        </w:rPr>
        <w:t xml:space="preserve">  </w:t>
      </w:r>
      <w:r w:rsidR="009B7A57">
        <w:rPr>
          <w:rFonts w:asciiTheme="minorHAnsi" w:hAnsiTheme="minorHAnsi" w:cstheme="minorHAnsi"/>
          <w:sz w:val="24"/>
          <w:szCs w:val="24"/>
        </w:rPr>
        <w:t>Examine</w:t>
      </w:r>
      <w:r w:rsidR="00F26E24" w:rsidRPr="00422F77">
        <w:rPr>
          <w:rFonts w:asciiTheme="minorHAnsi" w:hAnsiTheme="minorHAnsi" w:cstheme="minorHAnsi"/>
          <w:sz w:val="24"/>
          <w:szCs w:val="24"/>
        </w:rPr>
        <w:t xml:space="preserve"> </w:t>
      </w:r>
      <w:r w:rsidR="00AD6CCA" w:rsidRPr="00422F77">
        <w:rPr>
          <w:rFonts w:asciiTheme="minorHAnsi" w:hAnsiTheme="minorHAnsi" w:cstheme="minorHAnsi"/>
          <w:sz w:val="24"/>
          <w:szCs w:val="24"/>
        </w:rPr>
        <w:t xml:space="preserve">the </w:t>
      </w:r>
      <w:r w:rsidR="00F26E24" w:rsidRPr="00422F77">
        <w:rPr>
          <w:rFonts w:asciiTheme="minorHAnsi" w:hAnsiTheme="minorHAnsi" w:cstheme="minorHAnsi"/>
          <w:sz w:val="24"/>
          <w:szCs w:val="24"/>
        </w:rPr>
        <w:t>HTTP request</w:t>
      </w:r>
      <w:r w:rsidR="00C6619F" w:rsidRPr="00422F77">
        <w:rPr>
          <w:rFonts w:asciiTheme="minorHAnsi" w:hAnsiTheme="minorHAnsi" w:cstheme="minorHAnsi"/>
          <w:sz w:val="24"/>
          <w:szCs w:val="24"/>
        </w:rPr>
        <w:t xml:space="preserve"> packet</w:t>
      </w:r>
      <w:r w:rsidR="00C15969" w:rsidRPr="00422F77">
        <w:rPr>
          <w:rFonts w:asciiTheme="minorHAnsi" w:hAnsiTheme="minorHAnsi" w:cstheme="minorHAnsi"/>
          <w:sz w:val="24"/>
          <w:szCs w:val="24"/>
        </w:rPr>
        <w:t>.</w:t>
      </w:r>
      <w:r w:rsidR="00C6619F" w:rsidRPr="00422F77">
        <w:rPr>
          <w:rFonts w:asciiTheme="minorHAnsi" w:hAnsiTheme="minorHAnsi" w:cstheme="minorHAnsi"/>
          <w:sz w:val="24"/>
          <w:szCs w:val="24"/>
        </w:rPr>
        <w:t xml:space="preserve"> </w:t>
      </w:r>
      <w:r w:rsidR="00C15969" w:rsidRPr="00422F77">
        <w:rPr>
          <w:rFonts w:asciiTheme="minorHAnsi" w:hAnsiTheme="minorHAnsi" w:cstheme="minorHAnsi"/>
          <w:sz w:val="24"/>
          <w:szCs w:val="24"/>
        </w:rPr>
        <w:t>What is the destination</w:t>
      </w:r>
      <w:r w:rsidR="00C6619F" w:rsidRPr="00422F77">
        <w:rPr>
          <w:rFonts w:asciiTheme="minorHAnsi" w:hAnsiTheme="minorHAnsi" w:cstheme="minorHAnsi"/>
          <w:sz w:val="24"/>
          <w:szCs w:val="24"/>
        </w:rPr>
        <w:t xml:space="preserve"> IP</w:t>
      </w:r>
      <w:r w:rsidR="007233B6">
        <w:rPr>
          <w:rFonts w:asciiTheme="minorHAnsi" w:hAnsiTheme="minorHAnsi" w:cstheme="minorHAnsi"/>
          <w:sz w:val="24"/>
          <w:szCs w:val="24"/>
        </w:rPr>
        <w:t xml:space="preserve"> </w:t>
      </w:r>
      <w:r w:rsidR="00C6619F" w:rsidRPr="00422F77">
        <w:rPr>
          <w:rFonts w:asciiTheme="minorHAnsi" w:hAnsiTheme="minorHAnsi" w:cstheme="minorHAnsi"/>
          <w:sz w:val="24"/>
          <w:szCs w:val="24"/>
        </w:rPr>
        <w:t>address</w:t>
      </w:r>
      <w:r w:rsidR="00C15969" w:rsidRPr="00422F77">
        <w:rPr>
          <w:rFonts w:asciiTheme="minorHAnsi" w:hAnsiTheme="minorHAnsi" w:cstheme="minorHAnsi"/>
          <w:sz w:val="24"/>
          <w:szCs w:val="24"/>
        </w:rPr>
        <w:t xml:space="preserve"> and destination</w:t>
      </w:r>
      <w:r w:rsidR="00C6619F" w:rsidRPr="00422F77">
        <w:rPr>
          <w:rFonts w:asciiTheme="minorHAnsi" w:hAnsiTheme="minorHAnsi" w:cstheme="minorHAnsi"/>
          <w:sz w:val="24"/>
          <w:szCs w:val="24"/>
        </w:rPr>
        <w:t xml:space="preserve"> port number</w:t>
      </w:r>
      <w:r w:rsidR="00C15969" w:rsidRPr="00422F77">
        <w:rPr>
          <w:rFonts w:asciiTheme="minorHAnsi" w:hAnsiTheme="minorHAnsi" w:cstheme="minorHAnsi"/>
          <w:sz w:val="24"/>
          <w:szCs w:val="24"/>
        </w:rPr>
        <w:t>? Wh</w:t>
      </w:r>
      <w:r w:rsidR="00D94388" w:rsidRPr="00422F77">
        <w:rPr>
          <w:rFonts w:asciiTheme="minorHAnsi" w:hAnsiTheme="minorHAnsi" w:cstheme="minorHAnsi"/>
          <w:sz w:val="24"/>
          <w:szCs w:val="24"/>
        </w:rPr>
        <w:t>ich</w:t>
      </w:r>
      <w:r w:rsidR="00C15969" w:rsidRPr="00422F77">
        <w:rPr>
          <w:rFonts w:asciiTheme="minorHAnsi" w:hAnsiTheme="minorHAnsi" w:cstheme="minorHAnsi"/>
          <w:sz w:val="24"/>
          <w:szCs w:val="24"/>
        </w:rPr>
        <w:t xml:space="preserve"> </w:t>
      </w:r>
      <w:r w:rsidR="00C6619F" w:rsidRPr="00422F77">
        <w:rPr>
          <w:rFonts w:asciiTheme="minorHAnsi" w:hAnsiTheme="minorHAnsi" w:cstheme="minorHAnsi"/>
          <w:sz w:val="24"/>
          <w:szCs w:val="24"/>
        </w:rPr>
        <w:t>TCP control flag</w:t>
      </w:r>
      <w:r w:rsidR="00D94388" w:rsidRPr="00422F77">
        <w:rPr>
          <w:rFonts w:asciiTheme="minorHAnsi" w:hAnsiTheme="minorHAnsi" w:cstheme="minorHAnsi"/>
          <w:sz w:val="24"/>
          <w:szCs w:val="24"/>
        </w:rPr>
        <w:t xml:space="preserve"> (or flags)</w:t>
      </w:r>
      <w:r w:rsidR="00DF5451" w:rsidRPr="00422F77">
        <w:rPr>
          <w:rFonts w:asciiTheme="minorHAnsi" w:hAnsiTheme="minorHAnsi" w:cstheme="minorHAnsi"/>
          <w:sz w:val="24"/>
          <w:szCs w:val="24"/>
        </w:rPr>
        <w:t xml:space="preserve"> </w:t>
      </w:r>
      <w:r w:rsidR="00D94388" w:rsidRPr="00422F77">
        <w:rPr>
          <w:rFonts w:asciiTheme="minorHAnsi" w:hAnsiTheme="minorHAnsi" w:cstheme="minorHAnsi"/>
          <w:sz w:val="24"/>
          <w:szCs w:val="24"/>
        </w:rPr>
        <w:t>is</w:t>
      </w:r>
      <w:r w:rsidR="00DF5451" w:rsidRPr="00422F77">
        <w:rPr>
          <w:rFonts w:asciiTheme="minorHAnsi" w:hAnsiTheme="minorHAnsi" w:cstheme="minorHAnsi"/>
          <w:sz w:val="24"/>
          <w:szCs w:val="24"/>
        </w:rPr>
        <w:t xml:space="preserve"> set</w:t>
      </w:r>
      <w:r w:rsidR="00C15969" w:rsidRPr="00422F77">
        <w:rPr>
          <w:rFonts w:asciiTheme="minorHAnsi" w:hAnsiTheme="minorHAnsi" w:cstheme="minorHAnsi"/>
          <w:sz w:val="24"/>
          <w:szCs w:val="24"/>
        </w:rPr>
        <w:t xml:space="preserve">, and what do they mean? </w:t>
      </w:r>
      <w:r w:rsidR="00F26E24" w:rsidRPr="00422F77">
        <w:rPr>
          <w:rFonts w:asciiTheme="minorHAnsi" w:hAnsiTheme="minorHAnsi" w:cstheme="minorHAnsi"/>
          <w:sz w:val="24"/>
          <w:szCs w:val="24"/>
        </w:rPr>
        <w:t xml:space="preserve">Paste relevant screenshots. </w:t>
      </w:r>
      <w:r w:rsidR="00C15969" w:rsidRPr="00422F77">
        <w:rPr>
          <w:rFonts w:asciiTheme="minorHAnsi" w:hAnsiTheme="minorHAnsi" w:cstheme="minorHAnsi"/>
          <w:b/>
          <w:sz w:val="24"/>
          <w:szCs w:val="24"/>
        </w:rPr>
        <w:t>[5 points]</w:t>
      </w:r>
    </w:p>
    <w:p w14:paraId="23E5EC7F" w14:textId="2B79714E" w:rsidR="00C90771" w:rsidRDefault="00601E44" w:rsidP="007233B6">
      <w:pPr>
        <w:autoSpaceDE w:val="0"/>
        <w:autoSpaceDN w:val="0"/>
        <w:adjustRightInd w:val="0"/>
        <w:spacing w:after="120" w:line="360" w:lineRule="auto"/>
        <w:ind w:left="720" w:hanging="360"/>
        <w:rPr>
          <w:rFonts w:asciiTheme="minorHAnsi" w:hAnsiTheme="minorHAnsi" w:cstheme="minorHAnsi"/>
          <w:sz w:val="24"/>
          <w:szCs w:val="24"/>
        </w:rPr>
      </w:pPr>
      <w:r>
        <w:rPr>
          <w:rFonts w:asciiTheme="minorHAnsi" w:hAnsiTheme="minorHAnsi" w:cstheme="minorHAnsi"/>
          <w:sz w:val="24"/>
          <w:szCs w:val="24"/>
        </w:rPr>
        <w:t>9</w:t>
      </w:r>
      <w:r w:rsidR="00C90771">
        <w:rPr>
          <w:rFonts w:asciiTheme="minorHAnsi" w:hAnsiTheme="minorHAnsi" w:cstheme="minorHAnsi"/>
          <w:sz w:val="24"/>
          <w:szCs w:val="24"/>
        </w:rPr>
        <w:t>. Examine the HTTP packets and answer the following questions</w:t>
      </w:r>
      <w:r w:rsidR="00DE0DB0">
        <w:rPr>
          <w:rFonts w:asciiTheme="minorHAnsi" w:hAnsiTheme="minorHAnsi" w:cstheme="minorHAnsi"/>
          <w:sz w:val="24"/>
          <w:szCs w:val="24"/>
        </w:rPr>
        <w:t xml:space="preserve"> -</w:t>
      </w:r>
    </w:p>
    <w:p w14:paraId="4481B5F6" w14:textId="57CA7D12" w:rsidR="0053163C" w:rsidRPr="00C90771" w:rsidRDefault="001318A2" w:rsidP="008C6597">
      <w:pPr>
        <w:tabs>
          <w:tab w:val="left" w:pos="720"/>
        </w:tabs>
        <w:autoSpaceDE w:val="0"/>
        <w:autoSpaceDN w:val="0"/>
        <w:adjustRightInd w:val="0"/>
        <w:spacing w:line="360" w:lineRule="auto"/>
        <w:ind w:left="1080" w:hanging="270"/>
        <w:rPr>
          <w:rFonts w:asciiTheme="minorHAnsi" w:hAnsiTheme="minorHAnsi" w:cstheme="minorHAnsi"/>
          <w:sz w:val="24"/>
          <w:szCs w:val="24"/>
        </w:rPr>
      </w:pPr>
      <w:proofErr w:type="spellStart"/>
      <w:r>
        <w:rPr>
          <w:rFonts w:asciiTheme="minorHAnsi" w:hAnsiTheme="minorHAnsi" w:cstheme="minorHAnsi"/>
          <w:sz w:val="24"/>
          <w:szCs w:val="24"/>
        </w:rPr>
        <w:lastRenderedPageBreak/>
        <w:t>i</w:t>
      </w:r>
      <w:proofErr w:type="spellEnd"/>
      <w:r w:rsidR="0053163C" w:rsidRPr="00C90771">
        <w:rPr>
          <w:rFonts w:asciiTheme="minorHAnsi" w:hAnsiTheme="minorHAnsi" w:cstheme="minorHAnsi"/>
          <w:sz w:val="24"/>
          <w:szCs w:val="24"/>
        </w:rPr>
        <w:t xml:space="preserve">. </w:t>
      </w:r>
      <w:r w:rsidR="00493888">
        <w:rPr>
          <w:rFonts w:asciiTheme="minorHAnsi" w:hAnsiTheme="minorHAnsi" w:cstheme="minorHAnsi"/>
          <w:sz w:val="24"/>
          <w:szCs w:val="24"/>
        </w:rPr>
        <w:t>What HTTP version is running on the client</w:t>
      </w:r>
      <w:r w:rsidR="0053163C" w:rsidRPr="00C90771">
        <w:rPr>
          <w:rFonts w:asciiTheme="minorHAnsi" w:hAnsiTheme="minorHAnsi" w:cstheme="minorHAnsi"/>
          <w:sz w:val="24"/>
          <w:szCs w:val="24"/>
        </w:rPr>
        <w:t>? What version of HTTP is the server</w:t>
      </w:r>
      <w:r w:rsidR="001E5160">
        <w:rPr>
          <w:rFonts w:asciiTheme="minorHAnsi" w:hAnsiTheme="minorHAnsi" w:cstheme="minorHAnsi"/>
          <w:sz w:val="24"/>
          <w:szCs w:val="24"/>
        </w:rPr>
        <w:t xml:space="preserve"> </w:t>
      </w:r>
      <w:r w:rsidR="0053163C" w:rsidRPr="00C90771">
        <w:rPr>
          <w:rFonts w:asciiTheme="minorHAnsi" w:hAnsiTheme="minorHAnsi" w:cstheme="minorHAnsi"/>
          <w:sz w:val="24"/>
          <w:szCs w:val="24"/>
        </w:rPr>
        <w:t>running?</w:t>
      </w:r>
      <w:r w:rsidR="008C6597">
        <w:rPr>
          <w:rFonts w:asciiTheme="minorHAnsi" w:hAnsiTheme="minorHAnsi" w:cstheme="minorHAnsi"/>
          <w:sz w:val="24"/>
          <w:szCs w:val="24"/>
        </w:rPr>
        <w:t xml:space="preserve"> </w:t>
      </w:r>
      <w:r w:rsidR="008C6597" w:rsidRPr="00422F77">
        <w:rPr>
          <w:rFonts w:asciiTheme="minorHAnsi" w:hAnsiTheme="minorHAnsi" w:cstheme="minorHAnsi"/>
          <w:b/>
          <w:sz w:val="24"/>
          <w:szCs w:val="24"/>
        </w:rPr>
        <w:t>[</w:t>
      </w:r>
      <w:r w:rsidR="008C6597">
        <w:rPr>
          <w:rFonts w:asciiTheme="minorHAnsi" w:hAnsiTheme="minorHAnsi" w:cstheme="minorHAnsi"/>
          <w:b/>
          <w:sz w:val="24"/>
          <w:szCs w:val="24"/>
        </w:rPr>
        <w:t>2</w:t>
      </w:r>
      <w:r w:rsidR="008C6597" w:rsidRPr="00422F77">
        <w:rPr>
          <w:rFonts w:asciiTheme="minorHAnsi" w:hAnsiTheme="minorHAnsi" w:cstheme="minorHAnsi"/>
          <w:b/>
          <w:sz w:val="24"/>
          <w:szCs w:val="24"/>
        </w:rPr>
        <w:t xml:space="preserve"> points]</w:t>
      </w:r>
    </w:p>
    <w:p w14:paraId="3F2E7163" w14:textId="065AC3D1" w:rsidR="0053163C" w:rsidRPr="00C90771" w:rsidRDefault="001318A2" w:rsidP="001E5160">
      <w:pPr>
        <w:tabs>
          <w:tab w:val="left" w:pos="720"/>
        </w:tabs>
        <w:autoSpaceDE w:val="0"/>
        <w:autoSpaceDN w:val="0"/>
        <w:adjustRightInd w:val="0"/>
        <w:spacing w:line="360" w:lineRule="auto"/>
        <w:ind w:left="180" w:firstLine="630"/>
        <w:rPr>
          <w:rFonts w:asciiTheme="minorHAnsi" w:hAnsiTheme="minorHAnsi" w:cstheme="minorHAnsi"/>
          <w:sz w:val="24"/>
          <w:szCs w:val="24"/>
        </w:rPr>
      </w:pPr>
      <w:r>
        <w:rPr>
          <w:rFonts w:asciiTheme="minorHAnsi" w:hAnsiTheme="minorHAnsi" w:cstheme="minorHAnsi"/>
          <w:sz w:val="24"/>
          <w:szCs w:val="24"/>
        </w:rPr>
        <w:t>ii</w:t>
      </w:r>
      <w:r w:rsidR="0053163C" w:rsidRPr="00C90771">
        <w:rPr>
          <w:rFonts w:asciiTheme="minorHAnsi" w:hAnsiTheme="minorHAnsi" w:cstheme="minorHAnsi"/>
          <w:sz w:val="24"/>
          <w:szCs w:val="24"/>
        </w:rPr>
        <w:t>. What is the status code returned from the server to your browser?</w:t>
      </w:r>
      <w:r w:rsidR="007737F9">
        <w:rPr>
          <w:rFonts w:asciiTheme="minorHAnsi" w:hAnsiTheme="minorHAnsi" w:cstheme="minorHAnsi"/>
          <w:sz w:val="24"/>
          <w:szCs w:val="24"/>
        </w:rPr>
        <w:t xml:space="preserve"> </w:t>
      </w:r>
      <w:r w:rsidR="007737F9" w:rsidRPr="00422F77">
        <w:rPr>
          <w:rFonts w:asciiTheme="minorHAnsi" w:hAnsiTheme="minorHAnsi" w:cstheme="minorHAnsi"/>
          <w:b/>
          <w:sz w:val="24"/>
          <w:szCs w:val="24"/>
        </w:rPr>
        <w:t>[</w:t>
      </w:r>
      <w:r w:rsidR="007737F9">
        <w:rPr>
          <w:rFonts w:asciiTheme="minorHAnsi" w:hAnsiTheme="minorHAnsi" w:cstheme="minorHAnsi"/>
          <w:b/>
          <w:sz w:val="24"/>
          <w:szCs w:val="24"/>
        </w:rPr>
        <w:t>1</w:t>
      </w:r>
      <w:r w:rsidR="007737F9" w:rsidRPr="00422F77">
        <w:rPr>
          <w:rFonts w:asciiTheme="minorHAnsi" w:hAnsiTheme="minorHAnsi" w:cstheme="minorHAnsi"/>
          <w:b/>
          <w:sz w:val="24"/>
          <w:szCs w:val="24"/>
        </w:rPr>
        <w:t xml:space="preserve"> point]</w:t>
      </w:r>
    </w:p>
    <w:p w14:paraId="73C0C6B1" w14:textId="2522695B" w:rsidR="0053163C" w:rsidRPr="00C90771" w:rsidRDefault="001318A2" w:rsidP="0055293F">
      <w:pPr>
        <w:tabs>
          <w:tab w:val="left" w:pos="720"/>
        </w:tabs>
        <w:autoSpaceDE w:val="0"/>
        <w:autoSpaceDN w:val="0"/>
        <w:adjustRightInd w:val="0"/>
        <w:spacing w:line="360" w:lineRule="auto"/>
        <w:ind w:left="1080" w:hanging="270"/>
        <w:rPr>
          <w:rFonts w:asciiTheme="minorHAnsi" w:hAnsiTheme="minorHAnsi" w:cstheme="minorHAnsi"/>
          <w:sz w:val="24"/>
          <w:szCs w:val="24"/>
        </w:rPr>
      </w:pPr>
      <w:r>
        <w:rPr>
          <w:rFonts w:asciiTheme="minorHAnsi" w:hAnsiTheme="minorHAnsi" w:cstheme="minorHAnsi"/>
          <w:sz w:val="24"/>
          <w:szCs w:val="24"/>
        </w:rPr>
        <w:t>iii</w:t>
      </w:r>
      <w:r w:rsidR="0053163C" w:rsidRPr="00C90771">
        <w:rPr>
          <w:rFonts w:asciiTheme="minorHAnsi" w:hAnsiTheme="minorHAnsi" w:cstheme="minorHAnsi"/>
          <w:sz w:val="24"/>
          <w:szCs w:val="24"/>
        </w:rPr>
        <w:t>. When was the HTML file that you are retrieving last modified at the server?</w:t>
      </w:r>
      <w:r w:rsidR="00B8041A">
        <w:rPr>
          <w:rFonts w:asciiTheme="minorHAnsi" w:hAnsiTheme="minorHAnsi" w:cstheme="minorHAnsi"/>
          <w:sz w:val="24"/>
          <w:szCs w:val="24"/>
        </w:rPr>
        <w:t xml:space="preserve"> </w:t>
      </w:r>
      <w:r w:rsidR="00B8041A" w:rsidRPr="00422F77">
        <w:rPr>
          <w:rFonts w:asciiTheme="minorHAnsi" w:hAnsiTheme="minorHAnsi" w:cstheme="minorHAnsi"/>
          <w:b/>
          <w:sz w:val="24"/>
          <w:szCs w:val="24"/>
        </w:rPr>
        <w:t>[</w:t>
      </w:r>
      <w:r w:rsidR="00B8041A">
        <w:rPr>
          <w:rFonts w:asciiTheme="minorHAnsi" w:hAnsiTheme="minorHAnsi" w:cstheme="minorHAnsi"/>
          <w:b/>
          <w:sz w:val="24"/>
          <w:szCs w:val="24"/>
        </w:rPr>
        <w:t>1</w:t>
      </w:r>
      <w:r w:rsidR="00B8041A" w:rsidRPr="00422F77">
        <w:rPr>
          <w:rFonts w:asciiTheme="minorHAnsi" w:hAnsiTheme="minorHAnsi" w:cstheme="minorHAnsi"/>
          <w:b/>
          <w:sz w:val="24"/>
          <w:szCs w:val="24"/>
        </w:rPr>
        <w:t xml:space="preserve"> point]</w:t>
      </w:r>
    </w:p>
    <w:p w14:paraId="45936B70" w14:textId="259DA5DA" w:rsidR="0053163C" w:rsidRPr="00C90771" w:rsidRDefault="001318A2" w:rsidP="001E5160">
      <w:pPr>
        <w:tabs>
          <w:tab w:val="left" w:pos="720"/>
        </w:tabs>
        <w:autoSpaceDE w:val="0"/>
        <w:autoSpaceDN w:val="0"/>
        <w:adjustRightInd w:val="0"/>
        <w:spacing w:line="360" w:lineRule="auto"/>
        <w:ind w:left="180" w:firstLine="630"/>
        <w:rPr>
          <w:rFonts w:asciiTheme="minorHAnsi" w:hAnsiTheme="minorHAnsi" w:cstheme="minorHAnsi"/>
          <w:sz w:val="24"/>
          <w:szCs w:val="24"/>
        </w:rPr>
      </w:pPr>
      <w:r>
        <w:rPr>
          <w:rFonts w:asciiTheme="minorHAnsi" w:hAnsiTheme="minorHAnsi" w:cstheme="minorHAnsi"/>
          <w:sz w:val="24"/>
          <w:szCs w:val="24"/>
        </w:rPr>
        <w:t>iv</w:t>
      </w:r>
      <w:r w:rsidR="0053163C" w:rsidRPr="00C90771">
        <w:rPr>
          <w:rFonts w:asciiTheme="minorHAnsi" w:hAnsiTheme="minorHAnsi" w:cstheme="minorHAnsi"/>
          <w:sz w:val="24"/>
          <w:szCs w:val="24"/>
        </w:rPr>
        <w:t>. How many bytes of content are being returned to your browser?</w:t>
      </w:r>
      <w:r w:rsidR="00A23393">
        <w:rPr>
          <w:rFonts w:asciiTheme="minorHAnsi" w:hAnsiTheme="minorHAnsi" w:cstheme="minorHAnsi"/>
          <w:sz w:val="24"/>
          <w:szCs w:val="24"/>
        </w:rPr>
        <w:t xml:space="preserve"> </w:t>
      </w:r>
      <w:r w:rsidR="00A23393" w:rsidRPr="00422F77">
        <w:rPr>
          <w:rFonts w:asciiTheme="minorHAnsi" w:hAnsiTheme="minorHAnsi" w:cstheme="minorHAnsi"/>
          <w:b/>
          <w:sz w:val="24"/>
          <w:szCs w:val="24"/>
        </w:rPr>
        <w:t>[</w:t>
      </w:r>
      <w:r w:rsidR="00A23393">
        <w:rPr>
          <w:rFonts w:asciiTheme="minorHAnsi" w:hAnsiTheme="minorHAnsi" w:cstheme="minorHAnsi"/>
          <w:b/>
          <w:sz w:val="24"/>
          <w:szCs w:val="24"/>
        </w:rPr>
        <w:t>1</w:t>
      </w:r>
      <w:r w:rsidR="00A23393" w:rsidRPr="00422F77">
        <w:rPr>
          <w:rFonts w:asciiTheme="minorHAnsi" w:hAnsiTheme="minorHAnsi" w:cstheme="minorHAnsi"/>
          <w:b/>
          <w:sz w:val="24"/>
          <w:szCs w:val="24"/>
        </w:rPr>
        <w:t xml:space="preserve"> point]</w:t>
      </w:r>
    </w:p>
    <w:p w14:paraId="313C6314" w14:textId="33653609" w:rsidR="00401607" w:rsidRPr="00422F77" w:rsidRDefault="00601E44" w:rsidP="00E57914">
      <w:pPr>
        <w:tabs>
          <w:tab w:val="left" w:pos="720"/>
        </w:tabs>
        <w:autoSpaceDE w:val="0"/>
        <w:autoSpaceDN w:val="0"/>
        <w:adjustRightInd w:val="0"/>
        <w:spacing w:line="360" w:lineRule="auto"/>
        <w:ind w:left="630" w:hanging="270"/>
        <w:rPr>
          <w:rFonts w:asciiTheme="minorHAnsi" w:eastAsia="Calibri" w:hAnsiTheme="minorHAnsi" w:cstheme="minorHAnsi"/>
          <w:spacing w:val="1"/>
          <w:sz w:val="24"/>
          <w:szCs w:val="24"/>
        </w:rPr>
      </w:pPr>
      <w:r>
        <w:rPr>
          <w:rFonts w:asciiTheme="minorHAnsi" w:eastAsia="Calibri" w:hAnsiTheme="minorHAnsi" w:cstheme="minorHAnsi"/>
          <w:spacing w:val="2"/>
          <w:sz w:val="24"/>
          <w:szCs w:val="24"/>
        </w:rPr>
        <w:t>10</w:t>
      </w:r>
      <w:r w:rsidR="002D5336" w:rsidRPr="00422F77">
        <w:rPr>
          <w:rFonts w:asciiTheme="minorHAnsi" w:eastAsia="Calibri" w:hAnsiTheme="minorHAnsi" w:cstheme="minorHAnsi"/>
          <w:spacing w:val="2"/>
          <w:sz w:val="24"/>
          <w:szCs w:val="24"/>
        </w:rPr>
        <w:t xml:space="preserve">. </w:t>
      </w:r>
      <w:r w:rsidR="00401607" w:rsidRPr="00422F77">
        <w:rPr>
          <w:rFonts w:asciiTheme="minorHAnsi" w:eastAsia="Calibri" w:hAnsiTheme="minorHAnsi" w:cstheme="minorHAnsi"/>
          <w:spacing w:val="-1"/>
          <w:sz w:val="24"/>
          <w:szCs w:val="24"/>
        </w:rPr>
        <w:t>C</w:t>
      </w:r>
      <w:r w:rsidR="00401607" w:rsidRPr="00422F77">
        <w:rPr>
          <w:rFonts w:asciiTheme="minorHAnsi" w:eastAsia="Calibri" w:hAnsiTheme="minorHAnsi" w:cstheme="minorHAnsi"/>
          <w:sz w:val="24"/>
          <w:szCs w:val="24"/>
        </w:rPr>
        <w:t>an</w:t>
      </w:r>
      <w:r w:rsidR="00401607" w:rsidRPr="00422F77">
        <w:rPr>
          <w:rFonts w:asciiTheme="minorHAnsi" w:eastAsia="Calibri" w:hAnsiTheme="minorHAnsi" w:cstheme="minorHAnsi"/>
          <w:spacing w:val="2"/>
          <w:sz w:val="24"/>
          <w:szCs w:val="24"/>
        </w:rPr>
        <w:t xml:space="preserve"> </w:t>
      </w:r>
      <w:r w:rsidR="00401607" w:rsidRPr="00422F77">
        <w:rPr>
          <w:rFonts w:asciiTheme="minorHAnsi" w:eastAsia="Calibri" w:hAnsiTheme="minorHAnsi" w:cstheme="minorHAnsi"/>
          <w:sz w:val="24"/>
          <w:szCs w:val="24"/>
        </w:rPr>
        <w:t>you</w:t>
      </w:r>
      <w:r w:rsidR="00401607" w:rsidRPr="00422F77">
        <w:rPr>
          <w:rFonts w:asciiTheme="minorHAnsi" w:eastAsia="Calibri" w:hAnsiTheme="minorHAnsi" w:cstheme="minorHAnsi"/>
          <w:spacing w:val="2"/>
          <w:sz w:val="24"/>
          <w:szCs w:val="24"/>
        </w:rPr>
        <w:t xml:space="preserve"> </w:t>
      </w:r>
      <w:r w:rsidR="00401607" w:rsidRPr="00422F77">
        <w:rPr>
          <w:rFonts w:asciiTheme="minorHAnsi" w:eastAsia="Calibri" w:hAnsiTheme="minorHAnsi" w:cstheme="minorHAnsi"/>
          <w:sz w:val="24"/>
          <w:szCs w:val="24"/>
        </w:rPr>
        <w:t>see</w:t>
      </w:r>
      <w:r w:rsidR="00401607" w:rsidRPr="00422F77">
        <w:rPr>
          <w:rFonts w:asciiTheme="minorHAnsi" w:eastAsia="Calibri" w:hAnsiTheme="minorHAnsi" w:cstheme="minorHAnsi"/>
          <w:spacing w:val="1"/>
          <w:sz w:val="24"/>
          <w:szCs w:val="24"/>
        </w:rPr>
        <w:t xml:space="preserve"> </w:t>
      </w:r>
      <w:r w:rsidR="00401607" w:rsidRPr="00422F77">
        <w:rPr>
          <w:rFonts w:asciiTheme="minorHAnsi" w:eastAsia="Calibri" w:hAnsiTheme="minorHAnsi" w:cstheme="minorHAnsi"/>
          <w:spacing w:val="-1"/>
          <w:sz w:val="24"/>
          <w:szCs w:val="24"/>
        </w:rPr>
        <w:t>t</w:t>
      </w:r>
      <w:r w:rsidR="00401607" w:rsidRPr="00422F77">
        <w:rPr>
          <w:rFonts w:asciiTheme="minorHAnsi" w:eastAsia="Calibri" w:hAnsiTheme="minorHAnsi" w:cstheme="minorHAnsi"/>
          <w:spacing w:val="1"/>
          <w:sz w:val="24"/>
          <w:szCs w:val="24"/>
        </w:rPr>
        <w:t>h</w:t>
      </w:r>
      <w:r w:rsidR="00401607" w:rsidRPr="00422F77">
        <w:rPr>
          <w:rFonts w:asciiTheme="minorHAnsi" w:eastAsia="Calibri" w:hAnsiTheme="minorHAnsi" w:cstheme="minorHAnsi"/>
          <w:sz w:val="24"/>
          <w:szCs w:val="24"/>
        </w:rPr>
        <w:t>e</w:t>
      </w:r>
      <w:r w:rsidR="00401607" w:rsidRPr="00422F77">
        <w:rPr>
          <w:rFonts w:asciiTheme="minorHAnsi" w:eastAsia="Calibri" w:hAnsiTheme="minorHAnsi" w:cstheme="minorHAnsi"/>
          <w:spacing w:val="-1"/>
          <w:sz w:val="24"/>
          <w:szCs w:val="24"/>
        </w:rPr>
        <w:t xml:space="preserve"> </w:t>
      </w:r>
      <w:r w:rsidR="00401607" w:rsidRPr="00422F77">
        <w:rPr>
          <w:rFonts w:asciiTheme="minorHAnsi" w:eastAsia="Calibri" w:hAnsiTheme="minorHAnsi" w:cstheme="minorHAnsi"/>
          <w:spacing w:val="1"/>
          <w:sz w:val="24"/>
          <w:szCs w:val="24"/>
        </w:rPr>
        <w:t>t</w:t>
      </w:r>
      <w:r w:rsidR="00401607" w:rsidRPr="00422F77">
        <w:rPr>
          <w:rFonts w:asciiTheme="minorHAnsi" w:eastAsia="Calibri" w:hAnsiTheme="minorHAnsi" w:cstheme="minorHAnsi"/>
          <w:sz w:val="24"/>
          <w:szCs w:val="24"/>
        </w:rPr>
        <w:t>ext</w:t>
      </w:r>
      <w:r w:rsidR="00401607" w:rsidRPr="00422F77">
        <w:rPr>
          <w:rFonts w:asciiTheme="minorHAnsi" w:eastAsia="Calibri" w:hAnsiTheme="minorHAnsi" w:cstheme="minorHAnsi"/>
          <w:spacing w:val="2"/>
          <w:sz w:val="24"/>
          <w:szCs w:val="24"/>
        </w:rPr>
        <w:t xml:space="preserve"> </w:t>
      </w:r>
      <w:r w:rsidR="00401607" w:rsidRPr="00422F77">
        <w:rPr>
          <w:rFonts w:asciiTheme="minorHAnsi" w:eastAsia="Calibri" w:hAnsiTheme="minorHAnsi" w:cstheme="minorHAnsi"/>
          <w:spacing w:val="-1"/>
          <w:sz w:val="24"/>
          <w:szCs w:val="24"/>
        </w:rPr>
        <w:t>d</w:t>
      </w:r>
      <w:r w:rsidR="00401607" w:rsidRPr="00422F77">
        <w:rPr>
          <w:rFonts w:asciiTheme="minorHAnsi" w:eastAsia="Calibri" w:hAnsiTheme="minorHAnsi" w:cstheme="minorHAnsi"/>
          <w:sz w:val="24"/>
          <w:szCs w:val="24"/>
        </w:rPr>
        <w:t>is</w:t>
      </w:r>
      <w:r w:rsidR="00401607" w:rsidRPr="00422F77">
        <w:rPr>
          <w:rFonts w:asciiTheme="minorHAnsi" w:eastAsia="Calibri" w:hAnsiTheme="minorHAnsi" w:cstheme="minorHAnsi"/>
          <w:spacing w:val="-1"/>
          <w:sz w:val="24"/>
          <w:szCs w:val="24"/>
        </w:rPr>
        <w:t>p</w:t>
      </w:r>
      <w:r w:rsidR="00401607" w:rsidRPr="00422F77">
        <w:rPr>
          <w:rFonts w:asciiTheme="minorHAnsi" w:eastAsia="Calibri" w:hAnsiTheme="minorHAnsi" w:cstheme="minorHAnsi"/>
          <w:sz w:val="24"/>
          <w:szCs w:val="24"/>
        </w:rPr>
        <w:t>layed</w:t>
      </w:r>
      <w:r w:rsidR="00401607" w:rsidRPr="00422F77">
        <w:rPr>
          <w:rFonts w:asciiTheme="minorHAnsi" w:eastAsia="Calibri" w:hAnsiTheme="minorHAnsi" w:cstheme="minorHAnsi"/>
          <w:spacing w:val="2"/>
          <w:sz w:val="24"/>
          <w:szCs w:val="24"/>
        </w:rPr>
        <w:t xml:space="preserve"> </w:t>
      </w:r>
      <w:r w:rsidR="00401607" w:rsidRPr="00422F77">
        <w:rPr>
          <w:rFonts w:asciiTheme="minorHAnsi" w:eastAsia="Calibri" w:hAnsiTheme="minorHAnsi" w:cstheme="minorHAnsi"/>
          <w:sz w:val="24"/>
          <w:szCs w:val="24"/>
        </w:rPr>
        <w:t xml:space="preserve">on </w:t>
      </w:r>
      <w:r w:rsidR="00401607" w:rsidRPr="00422F77">
        <w:rPr>
          <w:rFonts w:asciiTheme="minorHAnsi" w:eastAsia="Calibri" w:hAnsiTheme="minorHAnsi" w:cstheme="minorHAnsi"/>
          <w:spacing w:val="1"/>
          <w:sz w:val="24"/>
          <w:szCs w:val="24"/>
        </w:rPr>
        <w:t>th</w:t>
      </w:r>
      <w:r w:rsidR="00401607" w:rsidRPr="00422F77">
        <w:rPr>
          <w:rFonts w:asciiTheme="minorHAnsi" w:eastAsia="Calibri" w:hAnsiTheme="minorHAnsi" w:cstheme="minorHAnsi"/>
          <w:sz w:val="24"/>
          <w:szCs w:val="24"/>
        </w:rPr>
        <w:t>e</w:t>
      </w:r>
      <w:r w:rsidR="00401607" w:rsidRPr="00422F77">
        <w:rPr>
          <w:rFonts w:asciiTheme="minorHAnsi" w:eastAsia="Calibri" w:hAnsiTheme="minorHAnsi" w:cstheme="minorHAnsi"/>
          <w:spacing w:val="-1"/>
          <w:sz w:val="24"/>
          <w:szCs w:val="24"/>
        </w:rPr>
        <w:t xml:space="preserve"> </w:t>
      </w:r>
      <w:r w:rsidR="00401607" w:rsidRPr="00422F77">
        <w:rPr>
          <w:rFonts w:asciiTheme="minorHAnsi" w:eastAsia="Calibri" w:hAnsiTheme="minorHAnsi" w:cstheme="minorHAnsi"/>
          <w:spacing w:val="1"/>
          <w:sz w:val="24"/>
          <w:szCs w:val="24"/>
        </w:rPr>
        <w:t>b</w:t>
      </w:r>
      <w:r w:rsidR="00401607" w:rsidRPr="00422F77">
        <w:rPr>
          <w:rFonts w:asciiTheme="minorHAnsi" w:eastAsia="Calibri" w:hAnsiTheme="minorHAnsi" w:cstheme="minorHAnsi"/>
          <w:sz w:val="24"/>
          <w:szCs w:val="24"/>
        </w:rPr>
        <w:t>r</w:t>
      </w:r>
      <w:r w:rsidR="00401607" w:rsidRPr="00422F77">
        <w:rPr>
          <w:rFonts w:asciiTheme="minorHAnsi" w:eastAsia="Calibri" w:hAnsiTheme="minorHAnsi" w:cstheme="minorHAnsi"/>
          <w:spacing w:val="1"/>
          <w:sz w:val="24"/>
          <w:szCs w:val="24"/>
        </w:rPr>
        <w:t>o</w:t>
      </w:r>
      <w:r w:rsidR="00401607" w:rsidRPr="00422F77">
        <w:rPr>
          <w:rFonts w:asciiTheme="minorHAnsi" w:eastAsia="Calibri" w:hAnsiTheme="minorHAnsi" w:cstheme="minorHAnsi"/>
          <w:spacing w:val="-1"/>
          <w:sz w:val="24"/>
          <w:szCs w:val="24"/>
        </w:rPr>
        <w:t>w</w:t>
      </w:r>
      <w:r w:rsidR="00401607" w:rsidRPr="00422F77">
        <w:rPr>
          <w:rFonts w:asciiTheme="minorHAnsi" w:eastAsia="Calibri" w:hAnsiTheme="minorHAnsi" w:cstheme="minorHAnsi"/>
          <w:sz w:val="24"/>
          <w:szCs w:val="24"/>
        </w:rPr>
        <w:t>ser</w:t>
      </w:r>
      <w:r w:rsidR="00401607" w:rsidRPr="00422F77">
        <w:rPr>
          <w:rFonts w:asciiTheme="minorHAnsi" w:eastAsia="Calibri" w:hAnsiTheme="minorHAnsi" w:cstheme="minorHAnsi"/>
          <w:spacing w:val="1"/>
          <w:sz w:val="24"/>
          <w:szCs w:val="24"/>
        </w:rPr>
        <w:t xml:space="preserve"> </w:t>
      </w:r>
      <w:r w:rsidR="00401607" w:rsidRPr="00422F77">
        <w:rPr>
          <w:rFonts w:asciiTheme="minorHAnsi" w:eastAsia="Calibri" w:hAnsiTheme="minorHAnsi" w:cstheme="minorHAnsi"/>
          <w:sz w:val="24"/>
          <w:szCs w:val="24"/>
        </w:rPr>
        <w:t>in yo</w:t>
      </w:r>
      <w:r w:rsidR="00401607" w:rsidRPr="00422F77">
        <w:rPr>
          <w:rFonts w:asciiTheme="minorHAnsi" w:eastAsia="Calibri" w:hAnsiTheme="minorHAnsi" w:cstheme="minorHAnsi"/>
          <w:spacing w:val="1"/>
          <w:sz w:val="24"/>
          <w:szCs w:val="24"/>
        </w:rPr>
        <w:t>u</w:t>
      </w:r>
      <w:r w:rsidR="00401607" w:rsidRPr="00422F77">
        <w:rPr>
          <w:rFonts w:asciiTheme="minorHAnsi" w:eastAsia="Calibri" w:hAnsiTheme="minorHAnsi" w:cstheme="minorHAnsi"/>
          <w:sz w:val="24"/>
          <w:szCs w:val="24"/>
        </w:rPr>
        <w:t>r</w:t>
      </w:r>
      <w:r w:rsidR="00401607" w:rsidRPr="00422F77">
        <w:rPr>
          <w:rFonts w:asciiTheme="minorHAnsi" w:eastAsia="Calibri" w:hAnsiTheme="minorHAnsi" w:cstheme="minorHAnsi"/>
          <w:spacing w:val="1"/>
          <w:sz w:val="24"/>
          <w:szCs w:val="24"/>
        </w:rPr>
        <w:t xml:space="preserve"> </w:t>
      </w:r>
      <w:r w:rsidR="00401607" w:rsidRPr="00422F77">
        <w:rPr>
          <w:rFonts w:asciiTheme="minorHAnsi" w:eastAsia="Calibri" w:hAnsiTheme="minorHAnsi" w:cstheme="minorHAnsi"/>
          <w:sz w:val="24"/>
          <w:szCs w:val="24"/>
        </w:rPr>
        <w:t>Wires</w:t>
      </w:r>
      <w:r w:rsidR="00401607" w:rsidRPr="00422F77">
        <w:rPr>
          <w:rFonts w:asciiTheme="minorHAnsi" w:eastAsia="Calibri" w:hAnsiTheme="minorHAnsi" w:cstheme="minorHAnsi"/>
          <w:spacing w:val="2"/>
          <w:sz w:val="24"/>
          <w:szCs w:val="24"/>
        </w:rPr>
        <w:t>h</w:t>
      </w:r>
      <w:r w:rsidR="00401607" w:rsidRPr="00422F77">
        <w:rPr>
          <w:rFonts w:asciiTheme="minorHAnsi" w:eastAsia="Calibri" w:hAnsiTheme="minorHAnsi" w:cstheme="minorHAnsi"/>
          <w:spacing w:val="-2"/>
          <w:sz w:val="24"/>
          <w:szCs w:val="24"/>
        </w:rPr>
        <w:t>a</w:t>
      </w:r>
      <w:r w:rsidR="00401607" w:rsidRPr="00422F77">
        <w:rPr>
          <w:rFonts w:asciiTheme="minorHAnsi" w:eastAsia="Calibri" w:hAnsiTheme="minorHAnsi" w:cstheme="minorHAnsi"/>
          <w:sz w:val="24"/>
          <w:szCs w:val="24"/>
        </w:rPr>
        <w:t xml:space="preserve">rk </w:t>
      </w:r>
      <w:r w:rsidR="00401607" w:rsidRPr="00422F77">
        <w:rPr>
          <w:rFonts w:asciiTheme="minorHAnsi" w:eastAsia="Calibri" w:hAnsiTheme="minorHAnsi" w:cstheme="minorHAnsi"/>
          <w:spacing w:val="1"/>
          <w:sz w:val="24"/>
          <w:szCs w:val="24"/>
        </w:rPr>
        <w:t>p</w:t>
      </w:r>
      <w:r w:rsidR="00401607" w:rsidRPr="00422F77">
        <w:rPr>
          <w:rFonts w:asciiTheme="minorHAnsi" w:eastAsia="Calibri" w:hAnsiTheme="minorHAnsi" w:cstheme="minorHAnsi"/>
          <w:sz w:val="24"/>
          <w:szCs w:val="24"/>
        </w:rPr>
        <w:t>ac</w:t>
      </w:r>
      <w:r w:rsidR="00401607" w:rsidRPr="00422F77">
        <w:rPr>
          <w:rFonts w:asciiTheme="minorHAnsi" w:eastAsia="Calibri" w:hAnsiTheme="minorHAnsi" w:cstheme="minorHAnsi"/>
          <w:spacing w:val="-2"/>
          <w:sz w:val="24"/>
          <w:szCs w:val="24"/>
        </w:rPr>
        <w:t>k</w:t>
      </w:r>
      <w:r w:rsidR="00401607" w:rsidRPr="00422F77">
        <w:rPr>
          <w:rFonts w:asciiTheme="minorHAnsi" w:eastAsia="Calibri" w:hAnsiTheme="minorHAnsi" w:cstheme="minorHAnsi"/>
          <w:sz w:val="24"/>
          <w:szCs w:val="24"/>
        </w:rPr>
        <w:t>e</w:t>
      </w:r>
      <w:r w:rsidR="00401607" w:rsidRPr="00422F77">
        <w:rPr>
          <w:rFonts w:asciiTheme="minorHAnsi" w:eastAsia="Calibri" w:hAnsiTheme="minorHAnsi" w:cstheme="minorHAnsi"/>
          <w:spacing w:val="2"/>
          <w:sz w:val="24"/>
          <w:szCs w:val="24"/>
        </w:rPr>
        <w:t>t</w:t>
      </w:r>
      <w:r w:rsidR="00401607" w:rsidRPr="00422F77">
        <w:rPr>
          <w:rFonts w:asciiTheme="minorHAnsi" w:eastAsia="Calibri" w:hAnsiTheme="minorHAnsi" w:cstheme="minorHAnsi"/>
          <w:sz w:val="24"/>
          <w:szCs w:val="24"/>
        </w:rPr>
        <w:t xml:space="preserve">s as </w:t>
      </w:r>
      <w:r w:rsidR="00401607" w:rsidRPr="00422F77">
        <w:rPr>
          <w:rFonts w:asciiTheme="minorHAnsi" w:eastAsia="Calibri" w:hAnsiTheme="minorHAnsi" w:cstheme="minorHAnsi"/>
          <w:spacing w:val="-1"/>
          <w:sz w:val="24"/>
          <w:szCs w:val="24"/>
        </w:rPr>
        <w:t>w</w:t>
      </w:r>
      <w:r w:rsidR="00401607" w:rsidRPr="00422F77">
        <w:rPr>
          <w:rFonts w:asciiTheme="minorHAnsi" w:eastAsia="Calibri" w:hAnsiTheme="minorHAnsi" w:cstheme="minorHAnsi"/>
          <w:sz w:val="24"/>
          <w:szCs w:val="24"/>
        </w:rPr>
        <w:t>ell?</w:t>
      </w:r>
      <w:r w:rsidR="00401607" w:rsidRPr="00422F77">
        <w:rPr>
          <w:rFonts w:asciiTheme="minorHAnsi" w:eastAsia="Calibri" w:hAnsiTheme="minorHAnsi" w:cstheme="minorHAnsi"/>
          <w:spacing w:val="2"/>
          <w:sz w:val="24"/>
          <w:szCs w:val="24"/>
        </w:rPr>
        <w:t xml:space="preserve"> </w:t>
      </w:r>
      <w:r w:rsidR="00401607" w:rsidRPr="00422F77">
        <w:rPr>
          <w:rFonts w:asciiTheme="minorHAnsi" w:eastAsia="Calibri" w:hAnsiTheme="minorHAnsi" w:cstheme="minorHAnsi"/>
          <w:sz w:val="24"/>
          <w:szCs w:val="24"/>
        </w:rPr>
        <w:t>Why/why not?</w:t>
      </w:r>
      <w:r w:rsidR="00401607" w:rsidRPr="00422F77">
        <w:rPr>
          <w:rFonts w:asciiTheme="minorHAnsi" w:eastAsia="Calibri" w:hAnsiTheme="minorHAnsi" w:cstheme="minorHAnsi"/>
          <w:spacing w:val="1"/>
          <w:sz w:val="24"/>
          <w:szCs w:val="24"/>
        </w:rPr>
        <w:t xml:space="preserve"> P</w:t>
      </w:r>
      <w:r w:rsidR="00401607" w:rsidRPr="00422F77">
        <w:rPr>
          <w:rFonts w:asciiTheme="minorHAnsi" w:eastAsia="Calibri" w:hAnsiTheme="minorHAnsi" w:cstheme="minorHAnsi"/>
          <w:sz w:val="24"/>
          <w:szCs w:val="24"/>
        </w:rPr>
        <w:t>as</w:t>
      </w:r>
      <w:r w:rsidR="00401607" w:rsidRPr="00422F77">
        <w:rPr>
          <w:rFonts w:asciiTheme="minorHAnsi" w:eastAsia="Calibri" w:hAnsiTheme="minorHAnsi" w:cstheme="minorHAnsi"/>
          <w:spacing w:val="-1"/>
          <w:sz w:val="24"/>
          <w:szCs w:val="24"/>
        </w:rPr>
        <w:t>t</w:t>
      </w:r>
      <w:r w:rsidR="00401607" w:rsidRPr="00422F77">
        <w:rPr>
          <w:rFonts w:asciiTheme="minorHAnsi" w:eastAsia="Calibri" w:hAnsiTheme="minorHAnsi" w:cstheme="minorHAnsi"/>
          <w:sz w:val="24"/>
          <w:szCs w:val="24"/>
        </w:rPr>
        <w:t>e</w:t>
      </w:r>
      <w:r w:rsidR="00401607" w:rsidRPr="00422F77">
        <w:rPr>
          <w:rFonts w:asciiTheme="minorHAnsi" w:eastAsia="Calibri" w:hAnsiTheme="minorHAnsi" w:cstheme="minorHAnsi"/>
          <w:spacing w:val="1"/>
          <w:sz w:val="24"/>
          <w:szCs w:val="24"/>
        </w:rPr>
        <w:t xml:space="preserve"> re</w:t>
      </w:r>
      <w:r w:rsidR="00401607" w:rsidRPr="00422F77">
        <w:rPr>
          <w:rFonts w:asciiTheme="minorHAnsi" w:eastAsia="Calibri" w:hAnsiTheme="minorHAnsi" w:cstheme="minorHAnsi"/>
          <w:sz w:val="24"/>
          <w:szCs w:val="24"/>
        </w:rPr>
        <w:t>lev</w:t>
      </w:r>
      <w:r w:rsidR="00401607" w:rsidRPr="00422F77">
        <w:rPr>
          <w:rFonts w:asciiTheme="minorHAnsi" w:eastAsia="Calibri" w:hAnsiTheme="minorHAnsi" w:cstheme="minorHAnsi"/>
          <w:spacing w:val="-2"/>
          <w:sz w:val="24"/>
          <w:szCs w:val="24"/>
        </w:rPr>
        <w:t>a</w:t>
      </w:r>
      <w:r w:rsidR="00401607" w:rsidRPr="00422F77">
        <w:rPr>
          <w:rFonts w:asciiTheme="minorHAnsi" w:eastAsia="Calibri" w:hAnsiTheme="minorHAnsi" w:cstheme="minorHAnsi"/>
          <w:spacing w:val="1"/>
          <w:sz w:val="24"/>
          <w:szCs w:val="24"/>
        </w:rPr>
        <w:t>n</w:t>
      </w:r>
      <w:r w:rsidR="00401607" w:rsidRPr="00422F77">
        <w:rPr>
          <w:rFonts w:asciiTheme="minorHAnsi" w:eastAsia="Calibri" w:hAnsiTheme="minorHAnsi" w:cstheme="minorHAnsi"/>
          <w:sz w:val="24"/>
          <w:szCs w:val="24"/>
        </w:rPr>
        <w:t>t s</w:t>
      </w:r>
      <w:r w:rsidR="00401607" w:rsidRPr="00422F77">
        <w:rPr>
          <w:rFonts w:asciiTheme="minorHAnsi" w:eastAsia="Calibri" w:hAnsiTheme="minorHAnsi" w:cstheme="minorHAnsi"/>
          <w:spacing w:val="-1"/>
          <w:sz w:val="24"/>
          <w:szCs w:val="24"/>
        </w:rPr>
        <w:t>c</w:t>
      </w:r>
      <w:r w:rsidR="00401607" w:rsidRPr="00422F77">
        <w:rPr>
          <w:rFonts w:asciiTheme="minorHAnsi" w:eastAsia="Calibri" w:hAnsiTheme="minorHAnsi" w:cstheme="minorHAnsi"/>
          <w:sz w:val="24"/>
          <w:szCs w:val="24"/>
        </w:rPr>
        <w:t>r</w:t>
      </w:r>
      <w:r w:rsidR="00401607" w:rsidRPr="00422F77">
        <w:rPr>
          <w:rFonts w:asciiTheme="minorHAnsi" w:eastAsia="Calibri" w:hAnsiTheme="minorHAnsi" w:cstheme="minorHAnsi"/>
          <w:spacing w:val="1"/>
          <w:sz w:val="24"/>
          <w:szCs w:val="24"/>
        </w:rPr>
        <w:t>e</w:t>
      </w:r>
      <w:r w:rsidR="00401607" w:rsidRPr="00422F77">
        <w:rPr>
          <w:rFonts w:asciiTheme="minorHAnsi" w:eastAsia="Calibri" w:hAnsiTheme="minorHAnsi" w:cstheme="minorHAnsi"/>
          <w:sz w:val="24"/>
          <w:szCs w:val="24"/>
        </w:rPr>
        <w:t>e</w:t>
      </w:r>
      <w:r w:rsidR="00401607" w:rsidRPr="00422F77">
        <w:rPr>
          <w:rFonts w:asciiTheme="minorHAnsi" w:eastAsia="Calibri" w:hAnsiTheme="minorHAnsi" w:cstheme="minorHAnsi"/>
          <w:spacing w:val="1"/>
          <w:sz w:val="24"/>
          <w:szCs w:val="24"/>
        </w:rPr>
        <w:t>n</w:t>
      </w:r>
      <w:r w:rsidR="00401607" w:rsidRPr="00422F77">
        <w:rPr>
          <w:rFonts w:asciiTheme="minorHAnsi" w:eastAsia="Calibri" w:hAnsiTheme="minorHAnsi" w:cstheme="minorHAnsi"/>
          <w:sz w:val="24"/>
          <w:szCs w:val="24"/>
        </w:rPr>
        <w:t>s</w:t>
      </w:r>
      <w:r w:rsidR="00401607" w:rsidRPr="00422F77">
        <w:rPr>
          <w:rFonts w:asciiTheme="minorHAnsi" w:eastAsia="Calibri" w:hAnsiTheme="minorHAnsi" w:cstheme="minorHAnsi"/>
          <w:spacing w:val="1"/>
          <w:sz w:val="24"/>
          <w:szCs w:val="24"/>
        </w:rPr>
        <w:t>h</w:t>
      </w:r>
      <w:r w:rsidR="00401607" w:rsidRPr="00422F77">
        <w:rPr>
          <w:rFonts w:asciiTheme="minorHAnsi" w:eastAsia="Calibri" w:hAnsiTheme="minorHAnsi" w:cstheme="minorHAnsi"/>
          <w:spacing w:val="-2"/>
          <w:sz w:val="24"/>
          <w:szCs w:val="24"/>
        </w:rPr>
        <w:t>o</w:t>
      </w:r>
      <w:r w:rsidR="00401607" w:rsidRPr="00422F77">
        <w:rPr>
          <w:rFonts w:asciiTheme="minorHAnsi" w:eastAsia="Calibri" w:hAnsiTheme="minorHAnsi" w:cstheme="minorHAnsi"/>
          <w:spacing w:val="1"/>
          <w:sz w:val="24"/>
          <w:szCs w:val="24"/>
        </w:rPr>
        <w:t>ts</w:t>
      </w:r>
      <w:r w:rsidR="00401607" w:rsidRPr="00422F77">
        <w:rPr>
          <w:rFonts w:asciiTheme="minorHAnsi" w:eastAsia="Calibri" w:hAnsiTheme="minorHAnsi" w:cstheme="minorHAnsi"/>
          <w:sz w:val="24"/>
          <w:szCs w:val="24"/>
        </w:rPr>
        <w:t>. [</w:t>
      </w:r>
      <w:r w:rsidR="00401607" w:rsidRPr="00422F77">
        <w:rPr>
          <w:rFonts w:asciiTheme="minorHAnsi" w:eastAsia="Calibri" w:hAnsiTheme="minorHAnsi" w:cstheme="minorHAnsi"/>
          <w:b/>
          <w:sz w:val="24"/>
          <w:szCs w:val="24"/>
        </w:rPr>
        <w:t xml:space="preserve">5 </w:t>
      </w:r>
      <w:r w:rsidR="00401607" w:rsidRPr="00422F77">
        <w:rPr>
          <w:rFonts w:asciiTheme="minorHAnsi" w:eastAsia="Calibri" w:hAnsiTheme="minorHAnsi" w:cstheme="minorHAnsi"/>
          <w:b/>
          <w:spacing w:val="1"/>
          <w:sz w:val="24"/>
          <w:szCs w:val="24"/>
        </w:rPr>
        <w:t>p</w:t>
      </w:r>
      <w:r w:rsidR="00401607" w:rsidRPr="00422F77">
        <w:rPr>
          <w:rFonts w:asciiTheme="minorHAnsi" w:eastAsia="Calibri" w:hAnsiTheme="minorHAnsi" w:cstheme="minorHAnsi"/>
          <w:b/>
          <w:sz w:val="24"/>
          <w:szCs w:val="24"/>
        </w:rPr>
        <w:t>o</w:t>
      </w:r>
      <w:r w:rsidR="00401607" w:rsidRPr="00422F77">
        <w:rPr>
          <w:rFonts w:asciiTheme="minorHAnsi" w:eastAsia="Calibri" w:hAnsiTheme="minorHAnsi" w:cstheme="minorHAnsi"/>
          <w:b/>
          <w:spacing w:val="-1"/>
          <w:sz w:val="24"/>
          <w:szCs w:val="24"/>
        </w:rPr>
        <w:t>i</w:t>
      </w:r>
      <w:r w:rsidR="00401607" w:rsidRPr="00422F77">
        <w:rPr>
          <w:rFonts w:asciiTheme="minorHAnsi" w:eastAsia="Calibri" w:hAnsiTheme="minorHAnsi" w:cstheme="minorHAnsi"/>
          <w:b/>
          <w:spacing w:val="1"/>
          <w:sz w:val="24"/>
          <w:szCs w:val="24"/>
        </w:rPr>
        <w:t>n</w:t>
      </w:r>
      <w:r w:rsidR="00401607" w:rsidRPr="00422F77">
        <w:rPr>
          <w:rFonts w:asciiTheme="minorHAnsi" w:eastAsia="Calibri" w:hAnsiTheme="minorHAnsi" w:cstheme="minorHAnsi"/>
          <w:b/>
          <w:sz w:val="24"/>
          <w:szCs w:val="24"/>
        </w:rPr>
        <w:t>t</w:t>
      </w:r>
      <w:r w:rsidR="00401607" w:rsidRPr="00422F77">
        <w:rPr>
          <w:rFonts w:asciiTheme="minorHAnsi" w:eastAsia="Calibri" w:hAnsiTheme="minorHAnsi" w:cstheme="minorHAnsi"/>
          <w:b/>
          <w:spacing w:val="2"/>
          <w:sz w:val="24"/>
          <w:szCs w:val="24"/>
        </w:rPr>
        <w:t>s</w:t>
      </w:r>
      <w:r w:rsidR="00401607" w:rsidRPr="00422F77">
        <w:rPr>
          <w:rFonts w:asciiTheme="minorHAnsi" w:eastAsia="Calibri" w:hAnsiTheme="minorHAnsi" w:cstheme="minorHAnsi"/>
          <w:spacing w:val="1"/>
          <w:sz w:val="24"/>
          <w:szCs w:val="24"/>
        </w:rPr>
        <w:t>]</w:t>
      </w:r>
    </w:p>
    <w:p w14:paraId="035CB757" w14:textId="77777777" w:rsidR="00AF4BF0" w:rsidRDefault="00AF4BF0" w:rsidP="00AE0B04">
      <w:pPr>
        <w:rPr>
          <w:rFonts w:asciiTheme="minorHAnsi" w:eastAsia="Calibri" w:hAnsiTheme="minorHAnsi" w:cstheme="minorHAnsi"/>
          <w:color w:val="365F91"/>
          <w:sz w:val="32"/>
          <w:szCs w:val="32"/>
        </w:rPr>
      </w:pPr>
    </w:p>
    <w:p w14:paraId="12C40853" w14:textId="77777777" w:rsidR="00E14803" w:rsidRDefault="00E14803" w:rsidP="00AE0B04">
      <w:pPr>
        <w:rPr>
          <w:rFonts w:asciiTheme="minorHAnsi" w:eastAsia="Calibri" w:hAnsiTheme="minorHAnsi" w:cstheme="minorHAnsi"/>
          <w:color w:val="365F91"/>
          <w:sz w:val="32"/>
          <w:szCs w:val="32"/>
        </w:rPr>
      </w:pPr>
    </w:p>
    <w:p w14:paraId="64B796CD" w14:textId="77777777" w:rsidR="00AF4BF0" w:rsidRDefault="00AF4BF0" w:rsidP="00AE0B04">
      <w:pPr>
        <w:rPr>
          <w:rFonts w:asciiTheme="minorHAnsi" w:eastAsia="Calibri" w:hAnsiTheme="minorHAnsi" w:cstheme="minorHAnsi"/>
          <w:color w:val="365F91"/>
          <w:sz w:val="32"/>
          <w:szCs w:val="32"/>
        </w:rPr>
      </w:pPr>
    </w:p>
    <w:p w14:paraId="32D0FF34" w14:textId="16F233BD" w:rsidR="00AE0B04" w:rsidRDefault="009C525D" w:rsidP="00AE0B04">
      <w:pPr>
        <w:rPr>
          <w:rFonts w:asciiTheme="minorHAnsi" w:eastAsia="Calibri" w:hAnsiTheme="minorHAnsi" w:cstheme="minorHAnsi"/>
          <w:color w:val="365F91"/>
          <w:sz w:val="32"/>
          <w:szCs w:val="32"/>
        </w:rPr>
      </w:pPr>
      <w:r w:rsidRPr="009C525D">
        <w:rPr>
          <w:rFonts w:asciiTheme="minorHAnsi" w:eastAsia="Calibri" w:hAnsiTheme="minorHAnsi" w:cstheme="minorHAnsi"/>
          <w:color w:val="365F91"/>
          <w:sz w:val="32"/>
          <w:szCs w:val="32"/>
        </w:rPr>
        <w:t>Part</w:t>
      </w:r>
      <w:r w:rsidR="00AE0B04" w:rsidRPr="009C525D">
        <w:rPr>
          <w:rFonts w:asciiTheme="minorHAnsi" w:eastAsia="Calibri" w:hAnsiTheme="minorHAnsi" w:cstheme="minorHAnsi"/>
          <w:color w:val="365F91"/>
          <w:sz w:val="32"/>
          <w:szCs w:val="32"/>
        </w:rPr>
        <w:t xml:space="preserve"> </w:t>
      </w:r>
      <w:r w:rsidRPr="009C525D">
        <w:rPr>
          <w:rFonts w:asciiTheme="minorHAnsi" w:eastAsia="Calibri" w:hAnsiTheme="minorHAnsi" w:cstheme="minorHAnsi"/>
          <w:color w:val="365F91"/>
          <w:sz w:val="32"/>
          <w:szCs w:val="32"/>
        </w:rPr>
        <w:t>8</w:t>
      </w:r>
      <w:r w:rsidR="00AE0B04" w:rsidRPr="009C525D">
        <w:rPr>
          <w:rFonts w:asciiTheme="minorHAnsi" w:eastAsia="Calibri" w:hAnsiTheme="minorHAnsi" w:cstheme="minorHAnsi"/>
          <w:color w:val="365F91"/>
          <w:sz w:val="32"/>
          <w:szCs w:val="32"/>
        </w:rPr>
        <w:t xml:space="preserve"> – </w:t>
      </w:r>
      <w:proofErr w:type="gramStart"/>
      <w:r w:rsidR="00AE0B04" w:rsidRPr="009C525D">
        <w:rPr>
          <w:rFonts w:asciiTheme="minorHAnsi" w:eastAsia="Calibri" w:hAnsiTheme="minorHAnsi" w:cstheme="minorHAnsi"/>
          <w:color w:val="365F91"/>
          <w:sz w:val="32"/>
          <w:szCs w:val="32"/>
        </w:rPr>
        <w:t>Parsing .</w:t>
      </w:r>
      <w:proofErr w:type="spellStart"/>
      <w:r w:rsidR="00AE0B04" w:rsidRPr="009C525D">
        <w:rPr>
          <w:rFonts w:asciiTheme="minorHAnsi" w:eastAsia="Calibri" w:hAnsiTheme="minorHAnsi" w:cstheme="minorHAnsi"/>
          <w:color w:val="365F91"/>
          <w:sz w:val="32"/>
          <w:szCs w:val="32"/>
        </w:rPr>
        <w:t>pcap</w:t>
      </w:r>
      <w:proofErr w:type="spellEnd"/>
      <w:proofErr w:type="gramEnd"/>
      <w:r w:rsidR="00AE0B04" w:rsidRPr="009C525D">
        <w:rPr>
          <w:rFonts w:asciiTheme="minorHAnsi" w:eastAsia="Calibri" w:hAnsiTheme="minorHAnsi" w:cstheme="minorHAnsi"/>
          <w:color w:val="365F91"/>
          <w:sz w:val="32"/>
          <w:szCs w:val="32"/>
        </w:rPr>
        <w:t xml:space="preserve"> using Python</w:t>
      </w:r>
      <w:r w:rsidR="00CD60BA" w:rsidRPr="009C525D">
        <w:rPr>
          <w:rFonts w:asciiTheme="minorHAnsi" w:eastAsia="Calibri" w:hAnsiTheme="minorHAnsi" w:cstheme="minorHAnsi"/>
          <w:color w:val="365F91"/>
          <w:sz w:val="32"/>
          <w:szCs w:val="32"/>
        </w:rPr>
        <w:t xml:space="preserve"> [Extra Credit]</w:t>
      </w:r>
    </w:p>
    <w:p w14:paraId="32DE5137" w14:textId="11ABFFB8" w:rsidR="00AF4BF0" w:rsidRDefault="00AF4BF0" w:rsidP="00AF4BF0">
      <w:pPr>
        <w:pStyle w:val="Heading1"/>
        <w:keepLines/>
        <w:spacing w:after="0" w:line="259" w:lineRule="auto"/>
        <w:jc w:val="both"/>
        <w:rPr>
          <w:rFonts w:asciiTheme="minorHAnsi" w:hAnsiTheme="minorHAnsi" w:cstheme="minorHAnsi"/>
          <w:b w:val="0"/>
          <w:bCs w:val="0"/>
          <w:color w:val="365F91" w:themeColor="accent1" w:themeShade="BF"/>
          <w:kern w:val="0"/>
          <w:sz w:val="30"/>
          <w:szCs w:val="30"/>
        </w:rPr>
      </w:pPr>
      <w:r w:rsidRPr="004947B0">
        <w:rPr>
          <w:rFonts w:asciiTheme="minorHAnsi" w:hAnsiTheme="minorHAnsi" w:cstheme="minorHAnsi"/>
          <w:b w:val="0"/>
          <w:bCs w:val="0"/>
          <w:color w:val="365F91" w:themeColor="accent1" w:themeShade="BF"/>
          <w:kern w:val="0"/>
          <w:sz w:val="30"/>
          <w:szCs w:val="30"/>
        </w:rPr>
        <w:t xml:space="preserve">Objective </w:t>
      </w:r>
      <w:r>
        <w:rPr>
          <w:rFonts w:asciiTheme="minorHAnsi" w:hAnsiTheme="minorHAnsi" w:cstheme="minorHAnsi"/>
          <w:b w:val="0"/>
          <w:bCs w:val="0"/>
          <w:color w:val="365F91" w:themeColor="accent1" w:themeShade="BF"/>
          <w:kern w:val="0"/>
          <w:sz w:val="30"/>
          <w:szCs w:val="30"/>
        </w:rPr>
        <w:t>8</w:t>
      </w:r>
      <w:r w:rsidRPr="004947B0">
        <w:rPr>
          <w:rFonts w:asciiTheme="minorHAnsi" w:hAnsiTheme="minorHAnsi" w:cstheme="minorHAnsi"/>
          <w:b w:val="0"/>
          <w:bCs w:val="0"/>
          <w:color w:val="365F91" w:themeColor="accent1" w:themeShade="BF"/>
          <w:kern w:val="0"/>
          <w:sz w:val="30"/>
          <w:szCs w:val="30"/>
        </w:rPr>
        <w:t>.</w:t>
      </w:r>
      <w:r>
        <w:rPr>
          <w:rFonts w:asciiTheme="minorHAnsi" w:hAnsiTheme="minorHAnsi" w:cstheme="minorHAnsi"/>
          <w:b w:val="0"/>
          <w:bCs w:val="0"/>
          <w:color w:val="365F91" w:themeColor="accent1" w:themeShade="BF"/>
          <w:kern w:val="0"/>
          <w:sz w:val="30"/>
          <w:szCs w:val="30"/>
        </w:rPr>
        <w:t>1</w:t>
      </w:r>
    </w:p>
    <w:p w14:paraId="16DB4662" w14:textId="77777777" w:rsidR="00AE0B04" w:rsidRPr="00422F77" w:rsidRDefault="00AE0B04" w:rsidP="00AE0B04">
      <w:pPr>
        <w:rPr>
          <w:rFonts w:asciiTheme="minorHAnsi" w:eastAsia="Calibri" w:hAnsiTheme="minorHAnsi" w:cstheme="minorHAnsi"/>
          <w:color w:val="365F91"/>
          <w:sz w:val="24"/>
          <w:szCs w:val="24"/>
        </w:rPr>
      </w:pPr>
    </w:p>
    <w:p w14:paraId="7527E4EE" w14:textId="77777777" w:rsidR="00AE0B04" w:rsidRPr="00422F77" w:rsidRDefault="00AE0B04" w:rsidP="00AE0B04">
      <w:pPr>
        <w:pStyle w:val="ListParagraph"/>
        <w:numPr>
          <w:ilvl w:val="0"/>
          <w:numId w:val="16"/>
        </w:numPr>
        <w:spacing w:line="360" w:lineRule="auto"/>
        <w:rPr>
          <w:rFonts w:eastAsia="Calibri" w:cstheme="minorHAnsi"/>
          <w:sz w:val="24"/>
          <w:szCs w:val="24"/>
        </w:rPr>
      </w:pPr>
      <w:r w:rsidRPr="00422F77">
        <w:rPr>
          <w:rFonts w:eastAsia="Calibri" w:cstheme="minorHAnsi"/>
          <w:spacing w:val="3"/>
          <w:sz w:val="24"/>
          <w:szCs w:val="24"/>
        </w:rPr>
        <w:t>Start a new capture in Wireshark using the capture filter of</w:t>
      </w:r>
      <w:r w:rsidRPr="00422F77">
        <w:rPr>
          <w:rFonts w:eastAsia="Calibri" w:cstheme="minorHAnsi"/>
          <w:sz w:val="24"/>
          <w:szCs w:val="24"/>
        </w:rPr>
        <w:t xml:space="preserve"> ‘</w:t>
      </w:r>
      <w:proofErr w:type="spellStart"/>
      <w:r w:rsidRPr="00422F77">
        <w:rPr>
          <w:rFonts w:eastAsia="Calibri" w:cstheme="minorHAnsi"/>
          <w:sz w:val="24"/>
          <w:szCs w:val="24"/>
        </w:rPr>
        <w:t>icmp</w:t>
      </w:r>
      <w:proofErr w:type="spellEnd"/>
      <w:r w:rsidRPr="00422F77">
        <w:rPr>
          <w:rFonts w:eastAsia="Calibri" w:cstheme="minorHAnsi"/>
          <w:sz w:val="24"/>
          <w:szCs w:val="24"/>
        </w:rPr>
        <w:t>’. Open the command prompt/terminal and execute these commands -</w:t>
      </w:r>
    </w:p>
    <w:p w14:paraId="16867BAB" w14:textId="77777777" w:rsidR="00AE0B04" w:rsidRPr="00422F77" w:rsidRDefault="00AE0B04" w:rsidP="00AE0B04">
      <w:pPr>
        <w:spacing w:line="360" w:lineRule="auto"/>
        <w:ind w:left="1440"/>
        <w:rPr>
          <w:rFonts w:asciiTheme="minorHAnsi" w:eastAsia="Calibri" w:hAnsiTheme="minorHAnsi" w:cstheme="minorHAnsi"/>
          <w:sz w:val="24"/>
          <w:szCs w:val="24"/>
        </w:rPr>
      </w:pPr>
      <w:r w:rsidRPr="00422F77">
        <w:rPr>
          <w:rFonts w:asciiTheme="minorHAnsi" w:eastAsia="Calibri" w:hAnsiTheme="minorHAnsi" w:cstheme="minorHAnsi"/>
          <w:sz w:val="24"/>
          <w:szCs w:val="24"/>
        </w:rPr>
        <w:t>ping -4 google.com</w:t>
      </w:r>
    </w:p>
    <w:p w14:paraId="404316AE" w14:textId="77777777" w:rsidR="00AE0B04" w:rsidRPr="00422F77" w:rsidRDefault="00AE0B04" w:rsidP="00AE0B04">
      <w:pPr>
        <w:spacing w:line="360" w:lineRule="auto"/>
        <w:ind w:left="1440"/>
        <w:rPr>
          <w:rFonts w:asciiTheme="minorHAnsi" w:eastAsia="Calibri" w:hAnsiTheme="minorHAnsi" w:cstheme="minorHAnsi"/>
          <w:sz w:val="24"/>
          <w:szCs w:val="24"/>
        </w:rPr>
      </w:pPr>
      <w:r w:rsidRPr="00422F77">
        <w:rPr>
          <w:rFonts w:asciiTheme="minorHAnsi" w:eastAsia="Calibri" w:hAnsiTheme="minorHAnsi" w:cstheme="minorHAnsi"/>
          <w:sz w:val="24"/>
          <w:szCs w:val="24"/>
        </w:rPr>
        <w:t>ping wellsfargo.com</w:t>
      </w:r>
    </w:p>
    <w:p w14:paraId="68C9D698" w14:textId="77777777" w:rsidR="00AE0B04" w:rsidRPr="00422F77" w:rsidRDefault="00AE0B04" w:rsidP="00AE0B04">
      <w:pPr>
        <w:spacing w:line="360" w:lineRule="auto"/>
        <w:rPr>
          <w:rFonts w:asciiTheme="minorHAnsi" w:eastAsia="Calibri" w:hAnsiTheme="minorHAnsi" w:cstheme="minorHAnsi"/>
          <w:sz w:val="24"/>
          <w:szCs w:val="24"/>
        </w:rPr>
      </w:pPr>
      <w:r w:rsidRPr="00422F77">
        <w:rPr>
          <w:rFonts w:asciiTheme="minorHAnsi" w:eastAsia="Calibri" w:hAnsiTheme="minorHAnsi" w:cstheme="minorHAnsi"/>
          <w:sz w:val="24"/>
          <w:szCs w:val="24"/>
        </w:rPr>
        <w:tab/>
      </w:r>
      <w:r w:rsidRPr="00422F77">
        <w:rPr>
          <w:rFonts w:asciiTheme="minorHAnsi" w:eastAsia="Calibri" w:hAnsiTheme="minorHAnsi" w:cstheme="minorHAnsi"/>
          <w:sz w:val="24"/>
          <w:szCs w:val="24"/>
        </w:rPr>
        <w:tab/>
        <w:t>[Use -c 4 option if pinging from MAC.]</w:t>
      </w:r>
    </w:p>
    <w:p w14:paraId="223A66B4" w14:textId="77777777" w:rsidR="00AE0B04" w:rsidRPr="00422F77" w:rsidRDefault="00AE0B04" w:rsidP="00AE0B04">
      <w:pPr>
        <w:pStyle w:val="ListParagraph"/>
        <w:numPr>
          <w:ilvl w:val="0"/>
          <w:numId w:val="16"/>
        </w:numPr>
        <w:spacing w:line="360" w:lineRule="auto"/>
        <w:rPr>
          <w:rFonts w:eastAsia="Calibri" w:cstheme="minorHAnsi"/>
          <w:sz w:val="24"/>
          <w:szCs w:val="24"/>
        </w:rPr>
      </w:pPr>
      <w:r w:rsidRPr="00422F77">
        <w:rPr>
          <w:rFonts w:eastAsia="Calibri" w:cstheme="minorHAnsi"/>
          <w:sz w:val="24"/>
          <w:szCs w:val="24"/>
        </w:rPr>
        <w:t xml:space="preserve">Stop the capture and save the file </w:t>
      </w:r>
      <w:proofErr w:type="gramStart"/>
      <w:r w:rsidRPr="00422F77">
        <w:rPr>
          <w:rFonts w:eastAsia="Calibri" w:cstheme="minorHAnsi"/>
          <w:sz w:val="24"/>
          <w:szCs w:val="24"/>
        </w:rPr>
        <w:t>as .</w:t>
      </w:r>
      <w:proofErr w:type="spellStart"/>
      <w:r w:rsidRPr="00422F77">
        <w:rPr>
          <w:rFonts w:eastAsia="Calibri" w:cstheme="minorHAnsi"/>
          <w:sz w:val="24"/>
          <w:szCs w:val="24"/>
        </w:rPr>
        <w:t>pcap</w:t>
      </w:r>
      <w:proofErr w:type="spellEnd"/>
      <w:proofErr w:type="gramEnd"/>
      <w:r w:rsidRPr="00422F77">
        <w:rPr>
          <w:rFonts w:eastAsia="Calibri" w:cstheme="minorHAnsi"/>
          <w:sz w:val="24"/>
          <w:szCs w:val="24"/>
        </w:rPr>
        <w:t>.</w:t>
      </w:r>
    </w:p>
    <w:p w14:paraId="74D63AD1" w14:textId="4F4FF0C0" w:rsidR="00154F4C" w:rsidRDefault="00AE0B04" w:rsidP="005169BC">
      <w:pPr>
        <w:pStyle w:val="ListParagraph"/>
        <w:numPr>
          <w:ilvl w:val="0"/>
          <w:numId w:val="16"/>
        </w:numPr>
        <w:spacing w:line="360" w:lineRule="auto"/>
        <w:rPr>
          <w:rFonts w:eastAsia="Calibri" w:cstheme="minorHAnsi"/>
          <w:sz w:val="24"/>
          <w:szCs w:val="24"/>
        </w:rPr>
      </w:pPr>
      <w:r w:rsidRPr="00422F77">
        <w:rPr>
          <w:rFonts w:eastAsia="Calibri" w:cstheme="minorHAnsi"/>
          <w:sz w:val="24"/>
          <w:szCs w:val="24"/>
        </w:rPr>
        <w:t>Write a script using Python that parses the saved .</w:t>
      </w:r>
      <w:proofErr w:type="spellStart"/>
      <w:r w:rsidRPr="00422F77">
        <w:rPr>
          <w:rFonts w:eastAsia="Calibri" w:cstheme="minorHAnsi"/>
          <w:sz w:val="24"/>
          <w:szCs w:val="24"/>
        </w:rPr>
        <w:t>pcap</w:t>
      </w:r>
      <w:proofErr w:type="spellEnd"/>
      <w:r w:rsidRPr="00422F77">
        <w:rPr>
          <w:rFonts w:eastAsia="Calibri" w:cstheme="minorHAnsi"/>
          <w:sz w:val="24"/>
          <w:szCs w:val="24"/>
        </w:rPr>
        <w:t xml:space="preserve"> file and prints out only the source and destination IPs of each packet of the file sequentially. You can use the Python library </w:t>
      </w:r>
      <w:proofErr w:type="spellStart"/>
      <w:r w:rsidRPr="00422F77">
        <w:rPr>
          <w:rFonts w:eastAsia="Calibri" w:cstheme="minorHAnsi"/>
          <w:sz w:val="24"/>
          <w:szCs w:val="24"/>
        </w:rPr>
        <w:t>pcapfile</w:t>
      </w:r>
      <w:proofErr w:type="spellEnd"/>
      <w:r w:rsidRPr="00422F77">
        <w:rPr>
          <w:rFonts w:eastAsia="Calibri" w:cstheme="minorHAnsi"/>
          <w:sz w:val="24"/>
          <w:szCs w:val="24"/>
        </w:rPr>
        <w:t xml:space="preserve"> for this purpose [</w:t>
      </w:r>
      <w:hyperlink r:id="rId19" w:history="1">
        <w:r w:rsidRPr="00422F77">
          <w:rPr>
            <w:rStyle w:val="Hyperlink"/>
            <w:rFonts w:eastAsia="Calibri" w:cstheme="minorHAnsi"/>
            <w:sz w:val="24"/>
            <w:szCs w:val="24"/>
          </w:rPr>
          <w:t>https://pythonhosted.org/pypcapfile/installing.html</w:t>
        </w:r>
      </w:hyperlink>
      <w:r w:rsidRPr="00422F77">
        <w:rPr>
          <w:rFonts w:eastAsia="Calibri" w:cstheme="minorHAnsi"/>
          <w:sz w:val="24"/>
          <w:szCs w:val="24"/>
        </w:rPr>
        <w:t>]. [</w:t>
      </w:r>
      <w:r w:rsidRPr="00422F77">
        <w:rPr>
          <w:rFonts w:eastAsia="Calibri" w:cstheme="minorHAnsi"/>
          <w:b/>
          <w:sz w:val="24"/>
          <w:szCs w:val="24"/>
        </w:rPr>
        <w:t>20 points</w:t>
      </w:r>
      <w:r w:rsidRPr="00422F77">
        <w:rPr>
          <w:rFonts w:eastAsia="Calibri" w:cstheme="minorHAnsi"/>
          <w:sz w:val="24"/>
          <w:szCs w:val="24"/>
        </w:rPr>
        <w:t>]</w:t>
      </w:r>
    </w:p>
    <w:p w14:paraId="48D3D4E9" w14:textId="019BBC59" w:rsidR="005169BC" w:rsidRDefault="005169BC" w:rsidP="005169BC">
      <w:pPr>
        <w:pStyle w:val="ListParagraph"/>
        <w:spacing w:line="360" w:lineRule="auto"/>
        <w:ind w:left="940"/>
        <w:rPr>
          <w:rFonts w:eastAsia="Calibri" w:cstheme="minorHAnsi"/>
          <w:sz w:val="24"/>
          <w:szCs w:val="24"/>
        </w:rPr>
      </w:pPr>
    </w:p>
    <w:p w14:paraId="4E9563AB" w14:textId="77777777" w:rsidR="005169BC" w:rsidRPr="005169BC" w:rsidRDefault="005169BC" w:rsidP="005169BC">
      <w:pPr>
        <w:pStyle w:val="ListParagraph"/>
        <w:spacing w:line="360" w:lineRule="auto"/>
        <w:ind w:left="940"/>
        <w:rPr>
          <w:rFonts w:eastAsia="Calibri" w:cstheme="minorHAnsi"/>
          <w:sz w:val="24"/>
          <w:szCs w:val="24"/>
        </w:rPr>
      </w:pPr>
    </w:p>
    <w:p w14:paraId="337B1391" w14:textId="0C4BE51C" w:rsidR="00974A5D" w:rsidRPr="007343A5" w:rsidRDefault="00D96CFD" w:rsidP="00F36002">
      <w:pPr>
        <w:pStyle w:val="Heading1"/>
        <w:keepLines/>
        <w:spacing w:after="0" w:line="259" w:lineRule="auto"/>
        <w:jc w:val="both"/>
        <w:rPr>
          <w:rFonts w:asciiTheme="minorHAnsi" w:eastAsia="Arial" w:hAnsiTheme="minorHAnsi" w:cstheme="minorHAnsi"/>
        </w:rPr>
      </w:pPr>
      <w:r w:rsidRPr="007343A5">
        <w:rPr>
          <w:rFonts w:asciiTheme="minorHAnsi" w:hAnsiTheme="minorHAnsi" w:cstheme="minorHAnsi"/>
          <w:b w:val="0"/>
          <w:bCs w:val="0"/>
          <w:color w:val="365F91" w:themeColor="accent1" w:themeShade="BF"/>
          <w:kern w:val="0"/>
        </w:rPr>
        <w:t>Total Score =</w:t>
      </w:r>
      <w:r w:rsidR="00D94113" w:rsidRPr="007343A5">
        <w:rPr>
          <w:rFonts w:asciiTheme="minorHAnsi" w:hAnsiTheme="minorHAnsi" w:cstheme="minorHAnsi"/>
          <w:b w:val="0"/>
          <w:bCs w:val="0"/>
          <w:color w:val="365F91" w:themeColor="accent1" w:themeShade="BF"/>
          <w:kern w:val="0"/>
        </w:rPr>
        <w:t xml:space="preserve"> ________________/</w:t>
      </w:r>
      <w:r w:rsidR="00010F45">
        <w:rPr>
          <w:rFonts w:asciiTheme="minorHAnsi" w:hAnsiTheme="minorHAnsi" w:cstheme="minorHAnsi"/>
          <w:b w:val="0"/>
          <w:bCs w:val="0"/>
          <w:color w:val="365F91" w:themeColor="accent1" w:themeShade="BF"/>
          <w:kern w:val="0"/>
        </w:rPr>
        <w:t>291</w:t>
      </w:r>
      <w:r w:rsidR="003C2233" w:rsidRPr="007343A5">
        <w:rPr>
          <w:rFonts w:asciiTheme="minorHAnsi" w:hAnsiTheme="minorHAnsi" w:cstheme="minorHAnsi"/>
          <w:b w:val="0"/>
          <w:bCs w:val="0"/>
          <w:color w:val="365F91" w:themeColor="accent1" w:themeShade="BF"/>
          <w:kern w:val="0"/>
        </w:rPr>
        <w:t xml:space="preserve"> [+20 Extra Credit]</w:t>
      </w:r>
    </w:p>
    <w:p w14:paraId="337B1392" w14:textId="77777777" w:rsidR="007401A3" w:rsidRPr="00422F77" w:rsidRDefault="007401A3" w:rsidP="00D23E8A">
      <w:pPr>
        <w:jc w:val="both"/>
        <w:rPr>
          <w:rFonts w:asciiTheme="minorHAnsi" w:eastAsia="Arial" w:hAnsiTheme="minorHAnsi" w:cstheme="minorHAnsi"/>
          <w:sz w:val="24"/>
          <w:szCs w:val="24"/>
        </w:rPr>
      </w:pPr>
    </w:p>
    <w:sectPr w:rsidR="007401A3" w:rsidRPr="00422F77">
      <w:pgSz w:w="12240" w:h="15840"/>
      <w:pgMar w:top="1380" w:right="1720" w:bottom="28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B5E3E" w14:textId="77777777" w:rsidR="004B613B" w:rsidRDefault="004B613B" w:rsidP="00974A5D">
      <w:r>
        <w:separator/>
      </w:r>
    </w:p>
  </w:endnote>
  <w:endnote w:type="continuationSeparator" w:id="0">
    <w:p w14:paraId="2BEF74CA" w14:textId="77777777" w:rsidR="004B613B" w:rsidRDefault="004B613B" w:rsidP="00974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panose1 w:val="00000000000000000000"/>
    <w:charset w:val="4D"/>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6895485"/>
      <w:docPartObj>
        <w:docPartGallery w:val="Page Numbers (Bottom of Page)"/>
        <w:docPartUnique/>
      </w:docPartObj>
    </w:sdtPr>
    <w:sdtEndPr>
      <w:rPr>
        <w:rFonts w:asciiTheme="minorHAnsi" w:eastAsiaTheme="minorHAnsi" w:hAnsiTheme="minorHAnsi" w:cstheme="minorBidi"/>
        <w:sz w:val="22"/>
        <w:szCs w:val="22"/>
      </w:rPr>
    </w:sdtEndPr>
    <w:sdtContent>
      <w:p w14:paraId="337B139B" w14:textId="0CC71D08" w:rsidR="00753ABB" w:rsidRPr="00115EFD" w:rsidRDefault="00753ABB" w:rsidP="00946C84">
        <w:pPr>
          <w:pStyle w:val="Footer"/>
          <w:jc w:val="right"/>
          <w:rPr>
            <w:rFonts w:asciiTheme="minorHAnsi" w:eastAsiaTheme="minorHAnsi" w:hAnsiTheme="minorHAnsi" w:cstheme="minorBidi"/>
            <w:sz w:val="22"/>
            <w:szCs w:val="22"/>
          </w:rPr>
        </w:pPr>
        <w:r>
          <w:rPr>
            <w:rFonts w:asciiTheme="minorHAnsi" w:eastAsiaTheme="minorHAnsi" w:hAnsiTheme="minorHAnsi" w:cstheme="minorBidi"/>
            <w:sz w:val="22"/>
            <w:szCs w:val="22"/>
          </w:rPr>
          <w:t>Lab</w:t>
        </w:r>
        <w:r w:rsidR="00946C84">
          <w:rPr>
            <w:rFonts w:asciiTheme="minorHAnsi" w:eastAsiaTheme="minorHAnsi" w:hAnsiTheme="minorHAnsi" w:cstheme="minorBidi"/>
            <w:sz w:val="22"/>
            <w:szCs w:val="22"/>
          </w:rPr>
          <w:t xml:space="preserve"> 6</w:t>
        </w:r>
        <w:r w:rsidRPr="00115EFD">
          <w:rPr>
            <w:rFonts w:asciiTheme="minorHAnsi" w:eastAsiaTheme="minorHAnsi" w:hAnsiTheme="minorHAnsi" w:cstheme="minorBidi"/>
            <w:sz w:val="22"/>
            <w:szCs w:val="22"/>
          </w:rPr>
          <w:t>: Wireshar</w:t>
        </w:r>
        <w:r w:rsidR="00946C84">
          <w:rPr>
            <w:rFonts w:asciiTheme="minorHAnsi" w:eastAsiaTheme="minorHAnsi" w:hAnsiTheme="minorHAnsi" w:cstheme="minorBidi"/>
            <w:sz w:val="22"/>
            <w:szCs w:val="22"/>
          </w:rPr>
          <w:t>k</w:t>
        </w:r>
      </w:p>
    </w:sdtContent>
  </w:sdt>
  <w:p w14:paraId="337B139C" w14:textId="77777777" w:rsidR="00753ABB" w:rsidRDefault="00753A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FC931" w14:textId="77777777" w:rsidR="004B613B" w:rsidRDefault="004B613B" w:rsidP="00974A5D">
      <w:r>
        <w:separator/>
      </w:r>
    </w:p>
  </w:footnote>
  <w:footnote w:type="continuationSeparator" w:id="0">
    <w:p w14:paraId="53423821" w14:textId="77777777" w:rsidR="004B613B" w:rsidRDefault="004B613B" w:rsidP="00974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5E0CCC"/>
    <w:multiLevelType w:val="hybridMultilevel"/>
    <w:tmpl w:val="17627D00"/>
    <w:lvl w:ilvl="0" w:tplc="0409000F">
      <w:start w:val="1"/>
      <w:numFmt w:val="decimal"/>
      <w:lvlText w:val="%1."/>
      <w:lvlJc w:val="left"/>
      <w:pPr>
        <w:tabs>
          <w:tab w:val="num" w:pos="360"/>
        </w:tabs>
        <w:ind w:left="36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2248D9"/>
    <w:multiLevelType w:val="hybridMultilevel"/>
    <w:tmpl w:val="DB18BA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4073E37"/>
    <w:multiLevelType w:val="hybridMultilevel"/>
    <w:tmpl w:val="0D08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25153"/>
    <w:multiLevelType w:val="hybridMultilevel"/>
    <w:tmpl w:val="37AE7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D3452"/>
    <w:multiLevelType w:val="hybridMultilevel"/>
    <w:tmpl w:val="EE860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D09DD"/>
    <w:multiLevelType w:val="hybridMultilevel"/>
    <w:tmpl w:val="C9FA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1552A"/>
    <w:multiLevelType w:val="hybridMultilevel"/>
    <w:tmpl w:val="3782D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B11EA"/>
    <w:multiLevelType w:val="hybridMultilevel"/>
    <w:tmpl w:val="E758CDC0"/>
    <w:lvl w:ilvl="0" w:tplc="B9BCEFF2">
      <w:start w:val="1"/>
      <w:numFmt w:val="lowerRoman"/>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361000"/>
    <w:multiLevelType w:val="hybridMultilevel"/>
    <w:tmpl w:val="1572F312"/>
    <w:lvl w:ilvl="0" w:tplc="3042DE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CE6488"/>
    <w:multiLevelType w:val="hybridMultilevel"/>
    <w:tmpl w:val="D706B71A"/>
    <w:lvl w:ilvl="0" w:tplc="15A83D3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BE0F0C"/>
    <w:multiLevelType w:val="hybridMultilevel"/>
    <w:tmpl w:val="BFBAD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D0366"/>
    <w:multiLevelType w:val="hybridMultilevel"/>
    <w:tmpl w:val="46CA2D54"/>
    <w:lvl w:ilvl="0" w:tplc="50C0259C">
      <w:start w:val="1"/>
      <w:numFmt w:val="decimal"/>
      <w:lvlText w:val="%1."/>
      <w:lvlJc w:val="left"/>
      <w:pPr>
        <w:ind w:left="9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909265F"/>
    <w:multiLevelType w:val="hybridMultilevel"/>
    <w:tmpl w:val="543E3B16"/>
    <w:lvl w:ilvl="0" w:tplc="7A50B8CE">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3" w15:restartNumberingAfterBreak="0">
    <w:nsid w:val="54AA3B86"/>
    <w:multiLevelType w:val="hybridMultilevel"/>
    <w:tmpl w:val="91840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A053D4"/>
    <w:multiLevelType w:val="multilevel"/>
    <w:tmpl w:val="72CC65E8"/>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5" w15:restartNumberingAfterBreak="0">
    <w:nsid w:val="64C535E7"/>
    <w:multiLevelType w:val="hybridMultilevel"/>
    <w:tmpl w:val="1BDC2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7B30B0"/>
    <w:multiLevelType w:val="hybridMultilevel"/>
    <w:tmpl w:val="C9FA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A759BE"/>
    <w:multiLevelType w:val="hybridMultilevel"/>
    <w:tmpl w:val="EF1EEA7C"/>
    <w:lvl w:ilvl="0" w:tplc="6582B080">
      <w:start w:val="4"/>
      <w:numFmt w:val="decimal"/>
      <w:lvlText w:val="%1."/>
      <w:lvlJc w:val="left"/>
      <w:pPr>
        <w:ind w:left="9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A25B9A"/>
    <w:multiLevelType w:val="hybridMultilevel"/>
    <w:tmpl w:val="DEF4D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2C4B3E"/>
    <w:multiLevelType w:val="hybridMultilevel"/>
    <w:tmpl w:val="8042E038"/>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0" w15:restartNumberingAfterBreak="0">
    <w:nsid w:val="73A43660"/>
    <w:multiLevelType w:val="hybridMultilevel"/>
    <w:tmpl w:val="5A225472"/>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num w:numId="1" w16cid:durableId="164983944">
    <w:abstractNumId w:val="14"/>
  </w:num>
  <w:num w:numId="2" w16cid:durableId="904684698">
    <w:abstractNumId w:val="2"/>
  </w:num>
  <w:num w:numId="3" w16cid:durableId="63189273">
    <w:abstractNumId w:val="20"/>
  </w:num>
  <w:num w:numId="4" w16cid:durableId="1218862393">
    <w:abstractNumId w:val="0"/>
  </w:num>
  <w:num w:numId="5" w16cid:durableId="223873412">
    <w:abstractNumId w:val="19"/>
  </w:num>
  <w:num w:numId="6" w16cid:durableId="1416827255">
    <w:abstractNumId w:val="9"/>
  </w:num>
  <w:num w:numId="7" w16cid:durableId="1040401398">
    <w:abstractNumId w:val="18"/>
  </w:num>
  <w:num w:numId="8" w16cid:durableId="217058975">
    <w:abstractNumId w:val="3"/>
  </w:num>
  <w:num w:numId="9" w16cid:durableId="1274291717">
    <w:abstractNumId w:val="13"/>
  </w:num>
  <w:num w:numId="10" w16cid:durableId="339501848">
    <w:abstractNumId w:val="10"/>
  </w:num>
  <w:num w:numId="11" w16cid:durableId="1584797145">
    <w:abstractNumId w:val="16"/>
  </w:num>
  <w:num w:numId="12" w16cid:durableId="1877544938">
    <w:abstractNumId w:val="5"/>
  </w:num>
  <w:num w:numId="13" w16cid:durableId="1841121470">
    <w:abstractNumId w:val="4"/>
  </w:num>
  <w:num w:numId="14" w16cid:durableId="913441808">
    <w:abstractNumId w:val="6"/>
  </w:num>
  <w:num w:numId="15" w16cid:durableId="7748618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868591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08137018">
    <w:abstractNumId w:val="15"/>
  </w:num>
  <w:num w:numId="18" w16cid:durableId="2142726338">
    <w:abstractNumId w:val="1"/>
  </w:num>
  <w:num w:numId="19" w16cid:durableId="1941402831">
    <w:abstractNumId w:val="17"/>
  </w:num>
  <w:num w:numId="20" w16cid:durableId="899172500">
    <w:abstractNumId w:val="8"/>
  </w:num>
  <w:num w:numId="21" w16cid:durableId="417218886">
    <w:abstractNumId w:val="7"/>
  </w:num>
  <w:num w:numId="22" w16cid:durableId="12100751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F32"/>
    <w:rsid w:val="00010F45"/>
    <w:rsid w:val="000120AC"/>
    <w:rsid w:val="000126DB"/>
    <w:rsid w:val="00015A4C"/>
    <w:rsid w:val="000174B9"/>
    <w:rsid w:val="00021175"/>
    <w:rsid w:val="00031348"/>
    <w:rsid w:val="00033AAE"/>
    <w:rsid w:val="00046691"/>
    <w:rsid w:val="000469B9"/>
    <w:rsid w:val="00052EC0"/>
    <w:rsid w:val="00054D14"/>
    <w:rsid w:val="0006075D"/>
    <w:rsid w:val="000609EF"/>
    <w:rsid w:val="00065800"/>
    <w:rsid w:val="000832EA"/>
    <w:rsid w:val="0008544B"/>
    <w:rsid w:val="00097672"/>
    <w:rsid w:val="000A0AEF"/>
    <w:rsid w:val="000A4C8E"/>
    <w:rsid w:val="000B05D3"/>
    <w:rsid w:val="000B7DA1"/>
    <w:rsid w:val="000C1CC4"/>
    <w:rsid w:val="000C4234"/>
    <w:rsid w:val="000C67C3"/>
    <w:rsid w:val="000E0CF6"/>
    <w:rsid w:val="000E2F89"/>
    <w:rsid w:val="000E36FD"/>
    <w:rsid w:val="000F1779"/>
    <w:rsid w:val="000F2132"/>
    <w:rsid w:val="000F7BF7"/>
    <w:rsid w:val="00102880"/>
    <w:rsid w:val="0011005B"/>
    <w:rsid w:val="00115EFD"/>
    <w:rsid w:val="001318A2"/>
    <w:rsid w:val="001372DF"/>
    <w:rsid w:val="00144B96"/>
    <w:rsid w:val="00146150"/>
    <w:rsid w:val="0015384B"/>
    <w:rsid w:val="00154F4C"/>
    <w:rsid w:val="0015512F"/>
    <w:rsid w:val="00157A7B"/>
    <w:rsid w:val="00165766"/>
    <w:rsid w:val="00170F17"/>
    <w:rsid w:val="001829CC"/>
    <w:rsid w:val="00183A8B"/>
    <w:rsid w:val="001853B6"/>
    <w:rsid w:val="001A0347"/>
    <w:rsid w:val="001A13CF"/>
    <w:rsid w:val="001A524F"/>
    <w:rsid w:val="001B43B3"/>
    <w:rsid w:val="001B4F2D"/>
    <w:rsid w:val="001B5F81"/>
    <w:rsid w:val="001B737A"/>
    <w:rsid w:val="001B7507"/>
    <w:rsid w:val="001C12A6"/>
    <w:rsid w:val="001D02B3"/>
    <w:rsid w:val="001D25A3"/>
    <w:rsid w:val="001D3424"/>
    <w:rsid w:val="001E1867"/>
    <w:rsid w:val="001E25B9"/>
    <w:rsid w:val="001E5160"/>
    <w:rsid w:val="001F0737"/>
    <w:rsid w:val="001F6645"/>
    <w:rsid w:val="00204F14"/>
    <w:rsid w:val="002073BF"/>
    <w:rsid w:val="0020787C"/>
    <w:rsid w:val="0021129E"/>
    <w:rsid w:val="00216542"/>
    <w:rsid w:val="002262A3"/>
    <w:rsid w:val="00232297"/>
    <w:rsid w:val="002542D2"/>
    <w:rsid w:val="0026172E"/>
    <w:rsid w:val="00263162"/>
    <w:rsid w:val="002707CB"/>
    <w:rsid w:val="00272F22"/>
    <w:rsid w:val="002754AF"/>
    <w:rsid w:val="00276AD0"/>
    <w:rsid w:val="00284791"/>
    <w:rsid w:val="00294D76"/>
    <w:rsid w:val="00297D2C"/>
    <w:rsid w:val="00297FC9"/>
    <w:rsid w:val="002A0801"/>
    <w:rsid w:val="002A2E13"/>
    <w:rsid w:val="002A60F4"/>
    <w:rsid w:val="002B1644"/>
    <w:rsid w:val="002C0234"/>
    <w:rsid w:val="002D5336"/>
    <w:rsid w:val="002D6596"/>
    <w:rsid w:val="002E2866"/>
    <w:rsid w:val="002F233F"/>
    <w:rsid w:val="002F27D8"/>
    <w:rsid w:val="002F4372"/>
    <w:rsid w:val="002F60F5"/>
    <w:rsid w:val="002F6208"/>
    <w:rsid w:val="00301691"/>
    <w:rsid w:val="00314686"/>
    <w:rsid w:val="003221B6"/>
    <w:rsid w:val="003379E0"/>
    <w:rsid w:val="00340B98"/>
    <w:rsid w:val="0035378F"/>
    <w:rsid w:val="003609BC"/>
    <w:rsid w:val="00375D1D"/>
    <w:rsid w:val="00382888"/>
    <w:rsid w:val="00384519"/>
    <w:rsid w:val="0039142D"/>
    <w:rsid w:val="003A2203"/>
    <w:rsid w:val="003A2BFA"/>
    <w:rsid w:val="003A35F1"/>
    <w:rsid w:val="003C2233"/>
    <w:rsid w:val="003D1077"/>
    <w:rsid w:val="003D6E48"/>
    <w:rsid w:val="003E55D6"/>
    <w:rsid w:val="003E7BD2"/>
    <w:rsid w:val="003F4401"/>
    <w:rsid w:val="003F7D5C"/>
    <w:rsid w:val="00401607"/>
    <w:rsid w:val="00404F34"/>
    <w:rsid w:val="0041583D"/>
    <w:rsid w:val="00416B68"/>
    <w:rsid w:val="00422F77"/>
    <w:rsid w:val="00435D81"/>
    <w:rsid w:val="00460BD4"/>
    <w:rsid w:val="00460F59"/>
    <w:rsid w:val="0047180B"/>
    <w:rsid w:val="00482217"/>
    <w:rsid w:val="00493888"/>
    <w:rsid w:val="004947B0"/>
    <w:rsid w:val="00495B7C"/>
    <w:rsid w:val="00495E41"/>
    <w:rsid w:val="00497696"/>
    <w:rsid w:val="004A1DF3"/>
    <w:rsid w:val="004A25CF"/>
    <w:rsid w:val="004A270D"/>
    <w:rsid w:val="004B4035"/>
    <w:rsid w:val="004B6134"/>
    <w:rsid w:val="004B613B"/>
    <w:rsid w:val="004D2166"/>
    <w:rsid w:val="004E29F4"/>
    <w:rsid w:val="004E5EDE"/>
    <w:rsid w:val="004F1BD4"/>
    <w:rsid w:val="004F341C"/>
    <w:rsid w:val="004F6341"/>
    <w:rsid w:val="005036FE"/>
    <w:rsid w:val="00511B9C"/>
    <w:rsid w:val="0051375C"/>
    <w:rsid w:val="005169BC"/>
    <w:rsid w:val="00522FB4"/>
    <w:rsid w:val="005230D4"/>
    <w:rsid w:val="0053085D"/>
    <w:rsid w:val="0053163C"/>
    <w:rsid w:val="00531E12"/>
    <w:rsid w:val="005374D5"/>
    <w:rsid w:val="0055293F"/>
    <w:rsid w:val="00553789"/>
    <w:rsid w:val="00570C99"/>
    <w:rsid w:val="005741C7"/>
    <w:rsid w:val="00577D09"/>
    <w:rsid w:val="005805AA"/>
    <w:rsid w:val="005857BD"/>
    <w:rsid w:val="005862CF"/>
    <w:rsid w:val="005929C6"/>
    <w:rsid w:val="00594957"/>
    <w:rsid w:val="00597E3B"/>
    <w:rsid w:val="005A2AFA"/>
    <w:rsid w:val="005A5CF7"/>
    <w:rsid w:val="005C40F4"/>
    <w:rsid w:val="005C4408"/>
    <w:rsid w:val="005C4974"/>
    <w:rsid w:val="005C7A9F"/>
    <w:rsid w:val="005E0526"/>
    <w:rsid w:val="005E4E49"/>
    <w:rsid w:val="005E534A"/>
    <w:rsid w:val="005F383B"/>
    <w:rsid w:val="00601E44"/>
    <w:rsid w:val="006037EB"/>
    <w:rsid w:val="00624E2E"/>
    <w:rsid w:val="00644487"/>
    <w:rsid w:val="00651198"/>
    <w:rsid w:val="006571C7"/>
    <w:rsid w:val="00670691"/>
    <w:rsid w:val="00671618"/>
    <w:rsid w:val="00676246"/>
    <w:rsid w:val="00680887"/>
    <w:rsid w:val="00681B01"/>
    <w:rsid w:val="0068223C"/>
    <w:rsid w:val="00687072"/>
    <w:rsid w:val="00695198"/>
    <w:rsid w:val="00696457"/>
    <w:rsid w:val="006B0286"/>
    <w:rsid w:val="006B6414"/>
    <w:rsid w:val="006C024F"/>
    <w:rsid w:val="006C0355"/>
    <w:rsid w:val="006C0427"/>
    <w:rsid w:val="006C1774"/>
    <w:rsid w:val="006C1C9D"/>
    <w:rsid w:val="006C21CF"/>
    <w:rsid w:val="006C33E7"/>
    <w:rsid w:val="006C764F"/>
    <w:rsid w:val="006C7F13"/>
    <w:rsid w:val="006D3B68"/>
    <w:rsid w:val="006E2BDB"/>
    <w:rsid w:val="006E42F0"/>
    <w:rsid w:val="006E43A4"/>
    <w:rsid w:val="006E5C9D"/>
    <w:rsid w:val="006F0014"/>
    <w:rsid w:val="006F0977"/>
    <w:rsid w:val="006F58A0"/>
    <w:rsid w:val="007055E8"/>
    <w:rsid w:val="007122C2"/>
    <w:rsid w:val="00715503"/>
    <w:rsid w:val="00715B42"/>
    <w:rsid w:val="0071759F"/>
    <w:rsid w:val="007233B6"/>
    <w:rsid w:val="00723AF9"/>
    <w:rsid w:val="00725E61"/>
    <w:rsid w:val="00730997"/>
    <w:rsid w:val="00731CEE"/>
    <w:rsid w:val="007343A5"/>
    <w:rsid w:val="007401A3"/>
    <w:rsid w:val="00740853"/>
    <w:rsid w:val="00742182"/>
    <w:rsid w:val="007427B7"/>
    <w:rsid w:val="0074330D"/>
    <w:rsid w:val="00747069"/>
    <w:rsid w:val="00753ABB"/>
    <w:rsid w:val="00764605"/>
    <w:rsid w:val="007703D5"/>
    <w:rsid w:val="00772A6B"/>
    <w:rsid w:val="007737F9"/>
    <w:rsid w:val="007837FF"/>
    <w:rsid w:val="00795050"/>
    <w:rsid w:val="007A2830"/>
    <w:rsid w:val="007A6340"/>
    <w:rsid w:val="007B214E"/>
    <w:rsid w:val="007C38C6"/>
    <w:rsid w:val="007C5D34"/>
    <w:rsid w:val="007C6D29"/>
    <w:rsid w:val="007D21A2"/>
    <w:rsid w:val="007E48BD"/>
    <w:rsid w:val="007E7981"/>
    <w:rsid w:val="007F0A2A"/>
    <w:rsid w:val="007F19B0"/>
    <w:rsid w:val="008031BA"/>
    <w:rsid w:val="008059EA"/>
    <w:rsid w:val="00812F7A"/>
    <w:rsid w:val="008138A7"/>
    <w:rsid w:val="00815500"/>
    <w:rsid w:val="0082129E"/>
    <w:rsid w:val="00830E7A"/>
    <w:rsid w:val="008321A3"/>
    <w:rsid w:val="0083598F"/>
    <w:rsid w:val="008361C9"/>
    <w:rsid w:val="00840599"/>
    <w:rsid w:val="00841E38"/>
    <w:rsid w:val="00851486"/>
    <w:rsid w:val="00851F38"/>
    <w:rsid w:val="00852FE7"/>
    <w:rsid w:val="0085449D"/>
    <w:rsid w:val="00855C00"/>
    <w:rsid w:val="00857077"/>
    <w:rsid w:val="00864AEC"/>
    <w:rsid w:val="00864C8F"/>
    <w:rsid w:val="00867BC8"/>
    <w:rsid w:val="00880BFA"/>
    <w:rsid w:val="00881668"/>
    <w:rsid w:val="00883E21"/>
    <w:rsid w:val="008879A6"/>
    <w:rsid w:val="008A3EAC"/>
    <w:rsid w:val="008B1926"/>
    <w:rsid w:val="008B3C9A"/>
    <w:rsid w:val="008B4F83"/>
    <w:rsid w:val="008B6465"/>
    <w:rsid w:val="008C066B"/>
    <w:rsid w:val="008C12D1"/>
    <w:rsid w:val="008C6597"/>
    <w:rsid w:val="008D0480"/>
    <w:rsid w:val="008E40A9"/>
    <w:rsid w:val="008E4937"/>
    <w:rsid w:val="008E6017"/>
    <w:rsid w:val="008E6AE8"/>
    <w:rsid w:val="008E6F58"/>
    <w:rsid w:val="008F521B"/>
    <w:rsid w:val="0090580C"/>
    <w:rsid w:val="00912AB5"/>
    <w:rsid w:val="00913579"/>
    <w:rsid w:val="00913A54"/>
    <w:rsid w:val="009161A1"/>
    <w:rsid w:val="00921EF2"/>
    <w:rsid w:val="00946C84"/>
    <w:rsid w:val="009647E5"/>
    <w:rsid w:val="009706E5"/>
    <w:rsid w:val="00974A5D"/>
    <w:rsid w:val="0099361E"/>
    <w:rsid w:val="00996A79"/>
    <w:rsid w:val="009A2454"/>
    <w:rsid w:val="009A6521"/>
    <w:rsid w:val="009B7A57"/>
    <w:rsid w:val="009C525D"/>
    <w:rsid w:val="009C57F1"/>
    <w:rsid w:val="009F2425"/>
    <w:rsid w:val="009F371C"/>
    <w:rsid w:val="009F781E"/>
    <w:rsid w:val="00A042CF"/>
    <w:rsid w:val="00A0793C"/>
    <w:rsid w:val="00A10CD9"/>
    <w:rsid w:val="00A17FBE"/>
    <w:rsid w:val="00A2060A"/>
    <w:rsid w:val="00A23393"/>
    <w:rsid w:val="00A24755"/>
    <w:rsid w:val="00A262F8"/>
    <w:rsid w:val="00A26887"/>
    <w:rsid w:val="00A37D96"/>
    <w:rsid w:val="00A43D0D"/>
    <w:rsid w:val="00A6013D"/>
    <w:rsid w:val="00A63F00"/>
    <w:rsid w:val="00A663EB"/>
    <w:rsid w:val="00A7523C"/>
    <w:rsid w:val="00A7571A"/>
    <w:rsid w:val="00A81177"/>
    <w:rsid w:val="00A8257B"/>
    <w:rsid w:val="00A92A13"/>
    <w:rsid w:val="00A95D0C"/>
    <w:rsid w:val="00AA6524"/>
    <w:rsid w:val="00AC2F32"/>
    <w:rsid w:val="00AD08F8"/>
    <w:rsid w:val="00AD1790"/>
    <w:rsid w:val="00AD48A1"/>
    <w:rsid w:val="00AD6CCA"/>
    <w:rsid w:val="00AE0B04"/>
    <w:rsid w:val="00AE10B6"/>
    <w:rsid w:val="00AE40FF"/>
    <w:rsid w:val="00AF087F"/>
    <w:rsid w:val="00AF4BF0"/>
    <w:rsid w:val="00AF5802"/>
    <w:rsid w:val="00B00150"/>
    <w:rsid w:val="00B01CB6"/>
    <w:rsid w:val="00B029AE"/>
    <w:rsid w:val="00B1075D"/>
    <w:rsid w:val="00B11780"/>
    <w:rsid w:val="00B35864"/>
    <w:rsid w:val="00B358B8"/>
    <w:rsid w:val="00B3610E"/>
    <w:rsid w:val="00B36655"/>
    <w:rsid w:val="00B44A52"/>
    <w:rsid w:val="00B45C74"/>
    <w:rsid w:val="00B57618"/>
    <w:rsid w:val="00B62417"/>
    <w:rsid w:val="00B625BE"/>
    <w:rsid w:val="00B635F5"/>
    <w:rsid w:val="00B67018"/>
    <w:rsid w:val="00B715EF"/>
    <w:rsid w:val="00B80178"/>
    <w:rsid w:val="00B8041A"/>
    <w:rsid w:val="00B8653A"/>
    <w:rsid w:val="00B86C6C"/>
    <w:rsid w:val="00B92C37"/>
    <w:rsid w:val="00B948CE"/>
    <w:rsid w:val="00BA1DE2"/>
    <w:rsid w:val="00BA1DE5"/>
    <w:rsid w:val="00BA6340"/>
    <w:rsid w:val="00BB6605"/>
    <w:rsid w:val="00BB723B"/>
    <w:rsid w:val="00BC0531"/>
    <w:rsid w:val="00BC0570"/>
    <w:rsid w:val="00BC3970"/>
    <w:rsid w:val="00BE22ED"/>
    <w:rsid w:val="00BF15F7"/>
    <w:rsid w:val="00BF3931"/>
    <w:rsid w:val="00C102B8"/>
    <w:rsid w:val="00C11D45"/>
    <w:rsid w:val="00C123A9"/>
    <w:rsid w:val="00C140F7"/>
    <w:rsid w:val="00C15969"/>
    <w:rsid w:val="00C17824"/>
    <w:rsid w:val="00C23532"/>
    <w:rsid w:val="00C25433"/>
    <w:rsid w:val="00C45F50"/>
    <w:rsid w:val="00C6619F"/>
    <w:rsid w:val="00C66693"/>
    <w:rsid w:val="00C70052"/>
    <w:rsid w:val="00C81507"/>
    <w:rsid w:val="00C8439E"/>
    <w:rsid w:val="00C90771"/>
    <w:rsid w:val="00CB0467"/>
    <w:rsid w:val="00CC093F"/>
    <w:rsid w:val="00CC46FC"/>
    <w:rsid w:val="00CD60BA"/>
    <w:rsid w:val="00CD7196"/>
    <w:rsid w:val="00CF1EB9"/>
    <w:rsid w:val="00CF3268"/>
    <w:rsid w:val="00CF37CD"/>
    <w:rsid w:val="00CF4C3F"/>
    <w:rsid w:val="00CF7D9F"/>
    <w:rsid w:val="00D062D6"/>
    <w:rsid w:val="00D13FD7"/>
    <w:rsid w:val="00D15776"/>
    <w:rsid w:val="00D23E8A"/>
    <w:rsid w:val="00D27A4C"/>
    <w:rsid w:val="00D313DD"/>
    <w:rsid w:val="00D41511"/>
    <w:rsid w:val="00D46B5A"/>
    <w:rsid w:val="00D518A2"/>
    <w:rsid w:val="00D52333"/>
    <w:rsid w:val="00D53707"/>
    <w:rsid w:val="00D542B5"/>
    <w:rsid w:val="00D803E5"/>
    <w:rsid w:val="00D82571"/>
    <w:rsid w:val="00D94113"/>
    <w:rsid w:val="00D94388"/>
    <w:rsid w:val="00D96CFD"/>
    <w:rsid w:val="00DB6072"/>
    <w:rsid w:val="00DC6C76"/>
    <w:rsid w:val="00DE0DB0"/>
    <w:rsid w:val="00DF5451"/>
    <w:rsid w:val="00DF5B56"/>
    <w:rsid w:val="00E01BA5"/>
    <w:rsid w:val="00E02070"/>
    <w:rsid w:val="00E05038"/>
    <w:rsid w:val="00E107BC"/>
    <w:rsid w:val="00E11EB7"/>
    <w:rsid w:val="00E12BA2"/>
    <w:rsid w:val="00E131DC"/>
    <w:rsid w:val="00E1433E"/>
    <w:rsid w:val="00E145ED"/>
    <w:rsid w:val="00E14803"/>
    <w:rsid w:val="00E16BD7"/>
    <w:rsid w:val="00E2035F"/>
    <w:rsid w:val="00E21409"/>
    <w:rsid w:val="00E22212"/>
    <w:rsid w:val="00E2574B"/>
    <w:rsid w:val="00E2783B"/>
    <w:rsid w:val="00E3220F"/>
    <w:rsid w:val="00E3319F"/>
    <w:rsid w:val="00E416B1"/>
    <w:rsid w:val="00E45885"/>
    <w:rsid w:val="00E532A2"/>
    <w:rsid w:val="00E54737"/>
    <w:rsid w:val="00E55836"/>
    <w:rsid w:val="00E57914"/>
    <w:rsid w:val="00E57DC7"/>
    <w:rsid w:val="00E6310D"/>
    <w:rsid w:val="00E668B9"/>
    <w:rsid w:val="00E71F93"/>
    <w:rsid w:val="00E75E4F"/>
    <w:rsid w:val="00E76FC1"/>
    <w:rsid w:val="00E77237"/>
    <w:rsid w:val="00E77CEB"/>
    <w:rsid w:val="00E804B6"/>
    <w:rsid w:val="00E80C76"/>
    <w:rsid w:val="00E8151C"/>
    <w:rsid w:val="00E83ED2"/>
    <w:rsid w:val="00E847D2"/>
    <w:rsid w:val="00EA52B4"/>
    <w:rsid w:val="00EA632C"/>
    <w:rsid w:val="00EC2FCA"/>
    <w:rsid w:val="00EC4729"/>
    <w:rsid w:val="00EC5C2D"/>
    <w:rsid w:val="00EC6A78"/>
    <w:rsid w:val="00ED198F"/>
    <w:rsid w:val="00ED5214"/>
    <w:rsid w:val="00ED6849"/>
    <w:rsid w:val="00EE3D8C"/>
    <w:rsid w:val="00EE4360"/>
    <w:rsid w:val="00F00548"/>
    <w:rsid w:val="00F01700"/>
    <w:rsid w:val="00F06D14"/>
    <w:rsid w:val="00F118AE"/>
    <w:rsid w:val="00F118B9"/>
    <w:rsid w:val="00F14988"/>
    <w:rsid w:val="00F23B64"/>
    <w:rsid w:val="00F26E24"/>
    <w:rsid w:val="00F3260C"/>
    <w:rsid w:val="00F32D56"/>
    <w:rsid w:val="00F36002"/>
    <w:rsid w:val="00F4018C"/>
    <w:rsid w:val="00F44E22"/>
    <w:rsid w:val="00F46FF6"/>
    <w:rsid w:val="00F47703"/>
    <w:rsid w:val="00F54B3B"/>
    <w:rsid w:val="00F54C0C"/>
    <w:rsid w:val="00F75226"/>
    <w:rsid w:val="00F77D85"/>
    <w:rsid w:val="00F81730"/>
    <w:rsid w:val="00F84F1B"/>
    <w:rsid w:val="00F9054F"/>
    <w:rsid w:val="00F951E5"/>
    <w:rsid w:val="00FA63E2"/>
    <w:rsid w:val="00FA6453"/>
    <w:rsid w:val="00FC07E1"/>
    <w:rsid w:val="00FC5052"/>
    <w:rsid w:val="00FD4D09"/>
    <w:rsid w:val="00FD5152"/>
    <w:rsid w:val="00FE0D96"/>
    <w:rsid w:val="00FE3A5D"/>
    <w:rsid w:val="00FE7328"/>
    <w:rsid w:val="00FF6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337B12D0"/>
  <w15:docId w15:val="{AAFE891A-EB16-40DE-9DB2-853941848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974A5D"/>
    <w:pPr>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974A5D"/>
    <w:pPr>
      <w:tabs>
        <w:tab w:val="center" w:pos="4680"/>
        <w:tab w:val="right" w:pos="9360"/>
      </w:tabs>
    </w:pPr>
  </w:style>
  <w:style w:type="character" w:customStyle="1" w:styleId="HeaderChar">
    <w:name w:val="Header Char"/>
    <w:basedOn w:val="DefaultParagraphFont"/>
    <w:link w:val="Header"/>
    <w:uiPriority w:val="99"/>
    <w:rsid w:val="00974A5D"/>
  </w:style>
  <w:style w:type="paragraph" w:styleId="Footer">
    <w:name w:val="footer"/>
    <w:basedOn w:val="Normal"/>
    <w:link w:val="FooterChar"/>
    <w:uiPriority w:val="99"/>
    <w:unhideWhenUsed/>
    <w:rsid w:val="00974A5D"/>
    <w:pPr>
      <w:tabs>
        <w:tab w:val="center" w:pos="4680"/>
        <w:tab w:val="right" w:pos="9360"/>
      </w:tabs>
    </w:pPr>
  </w:style>
  <w:style w:type="character" w:customStyle="1" w:styleId="FooterChar">
    <w:name w:val="Footer Char"/>
    <w:basedOn w:val="DefaultParagraphFont"/>
    <w:link w:val="Footer"/>
    <w:uiPriority w:val="99"/>
    <w:rsid w:val="00974A5D"/>
  </w:style>
  <w:style w:type="character" w:styleId="Hyperlink">
    <w:name w:val="Hyperlink"/>
    <w:basedOn w:val="DefaultParagraphFont"/>
    <w:uiPriority w:val="99"/>
    <w:unhideWhenUsed/>
    <w:rsid w:val="00CD7196"/>
    <w:rPr>
      <w:color w:val="0000FF" w:themeColor="hyperlink"/>
      <w:u w:val="single"/>
    </w:rPr>
  </w:style>
  <w:style w:type="paragraph" w:customStyle="1" w:styleId="Default">
    <w:name w:val="Default"/>
    <w:rsid w:val="00CD7196"/>
    <w:pPr>
      <w:widowControl w:val="0"/>
      <w:autoSpaceDE w:val="0"/>
      <w:autoSpaceDN w:val="0"/>
      <w:adjustRightInd w:val="0"/>
    </w:pPr>
    <w:rPr>
      <w:rFonts w:ascii="Arial MT" w:hAnsi="Arial MT" w:cs="Arial MT"/>
      <w:color w:val="000000"/>
      <w:sz w:val="24"/>
      <w:szCs w:val="24"/>
    </w:rPr>
  </w:style>
  <w:style w:type="paragraph" w:styleId="Title">
    <w:name w:val="Title"/>
    <w:basedOn w:val="Normal"/>
    <w:next w:val="Normal"/>
    <w:link w:val="TitleChar"/>
    <w:uiPriority w:val="10"/>
    <w:qFormat/>
    <w:rsid w:val="005A2A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AFA"/>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3C2233"/>
    <w:rPr>
      <w:color w:val="800080" w:themeColor="followedHyperlink"/>
      <w:u w:val="single"/>
    </w:rPr>
  </w:style>
  <w:style w:type="character" w:styleId="UnresolvedMention">
    <w:name w:val="Unresolved Mention"/>
    <w:basedOn w:val="DefaultParagraphFont"/>
    <w:uiPriority w:val="99"/>
    <w:semiHidden/>
    <w:unhideWhenUsed/>
    <w:rsid w:val="006C17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828655">
      <w:bodyDiv w:val="1"/>
      <w:marLeft w:val="0"/>
      <w:marRight w:val="0"/>
      <w:marTop w:val="0"/>
      <w:marBottom w:val="0"/>
      <w:divBdr>
        <w:top w:val="none" w:sz="0" w:space="0" w:color="auto"/>
        <w:left w:val="none" w:sz="0" w:space="0" w:color="auto"/>
        <w:bottom w:val="none" w:sz="0" w:space="0" w:color="auto"/>
        <w:right w:val="none" w:sz="0" w:space="0" w:color="auto"/>
      </w:divBdr>
    </w:div>
    <w:div w:id="1911160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inuxhint.com/install-configure-wireshark-ubuntu-22-04/" TargetMode="External"/><Relationship Id="rId13" Type="http://schemas.openxmlformats.org/officeDocument/2006/relationships/footer" Target="footer1.xml"/><Relationship Id="rId18" Type="http://schemas.openxmlformats.org/officeDocument/2006/relationships/hyperlink" Target="http://gaia.cs.umass.edu/wireshark-labs/INTRO-wireshark-file1.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wireshark.org/" TargetMode="External"/><Relationship Id="rId12" Type="http://schemas.openxmlformats.org/officeDocument/2006/relationships/image" Target="media/image1.png"/><Relationship Id="rId17" Type="http://schemas.openxmlformats.org/officeDocument/2006/relationships/hyperlink" Target="http://www.google.com" TargetMode="External"/><Relationship Id="rId2" Type="http://schemas.openxmlformats.org/officeDocument/2006/relationships/styles" Target="styles.xml"/><Relationship Id="rId16" Type="http://schemas.openxmlformats.org/officeDocument/2006/relationships/hyperlink" Target="http://www.wellsfargo.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PYrCS21sPbA" TargetMode="External"/><Relationship Id="rId5" Type="http://schemas.openxmlformats.org/officeDocument/2006/relationships/footnotes" Target="footnotes.xml"/><Relationship Id="rId15" Type="http://schemas.openxmlformats.org/officeDocument/2006/relationships/hyperlink" Target="http://www.google.com" TargetMode="External"/><Relationship Id="rId10" Type="http://schemas.openxmlformats.org/officeDocument/2006/relationships/hyperlink" Target="https://www.youtube.com/watch?v=flDzURAm8wQ" TargetMode="External"/><Relationship Id="rId19" Type="http://schemas.openxmlformats.org/officeDocument/2006/relationships/hyperlink" Target="https://pythonhosted.org/pypcapfile/installing.html" TargetMode="External"/><Relationship Id="rId4" Type="http://schemas.openxmlformats.org/officeDocument/2006/relationships/webSettings" Target="webSettings.xml"/><Relationship Id="rId9" Type="http://schemas.openxmlformats.org/officeDocument/2006/relationships/hyperlink" Target="http://www.wireshark.org/download.html"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839</TotalTime>
  <Pages>13</Pages>
  <Words>2581</Words>
  <Characters>14717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levi</dc:creator>
  <cp:lastModifiedBy>KEVIN CHOTALIYA</cp:lastModifiedBy>
  <cp:revision>1053</cp:revision>
  <dcterms:created xsi:type="dcterms:W3CDTF">2015-08-31T22:56:00Z</dcterms:created>
  <dcterms:modified xsi:type="dcterms:W3CDTF">2023-10-17T05:17:00Z</dcterms:modified>
</cp:coreProperties>
</file>